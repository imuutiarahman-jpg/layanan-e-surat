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7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4180"/>
      </w:pPr>
      <w:r>
        <w:pict>
          <v:shape type="#_x0000_t75" style="width:57pt;height:57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Cooper Black" w:hAnsi="Cooper Black" w:eastAsia="Cooper Black" w:ascii="Cooper Black"/>
          <w:sz w:val="22"/>
          <w:szCs w:val="22"/>
        </w:rPr>
        <w:jc w:val="center"/>
        <w:spacing w:lineRule="auto" w:line="277"/>
        <w:ind w:left="2018" w:right="1821" w:firstLine="3"/>
      </w:pP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FAKULTAS</w:t>
      </w:r>
      <w:r>
        <w:rPr>
          <w:rFonts w:cs="Cooper Black" w:hAnsi="Cooper Black" w:eastAsia="Cooper Black" w:ascii="Cooper Black"/>
          <w:color w:val="001F5F"/>
          <w:spacing w:val="2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SA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I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NS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DAN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ILMU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K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O</w:t>
      </w:r>
      <w:r>
        <w:rPr>
          <w:rFonts w:cs="Cooper Black" w:hAnsi="Cooper Black" w:eastAsia="Cooper Black" w:ascii="Cooper Black"/>
          <w:color w:val="001F5F"/>
          <w:spacing w:val="-2"/>
          <w:w w:val="100"/>
          <w:sz w:val="22"/>
          <w:szCs w:val="22"/>
        </w:rPr>
        <w:t>M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P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U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TER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U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N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I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V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E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R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S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I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TAS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M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U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H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AM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M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AD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I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YAH</w:t>
      </w:r>
      <w:r>
        <w:rPr>
          <w:rFonts w:cs="Cooper Black" w:hAnsi="Cooper Black" w:eastAsia="Cooper Black" w:ascii="Cooper Black"/>
          <w:color w:val="001F5F"/>
          <w:spacing w:val="3"/>
          <w:w w:val="100"/>
          <w:sz w:val="22"/>
          <w:szCs w:val="22"/>
        </w:rPr>
        <w:t> 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G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O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R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O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N</w:t>
      </w:r>
      <w:r>
        <w:rPr>
          <w:rFonts w:cs="Cooper Black" w:hAnsi="Cooper Black" w:eastAsia="Cooper Black" w:ascii="Cooper Black"/>
          <w:color w:val="001F5F"/>
          <w:spacing w:val="-1"/>
          <w:w w:val="100"/>
          <w:sz w:val="22"/>
          <w:szCs w:val="22"/>
        </w:rPr>
        <w:t>T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A</w:t>
      </w:r>
      <w:r>
        <w:rPr>
          <w:rFonts w:cs="Cooper Black" w:hAnsi="Cooper Black" w:eastAsia="Cooper Black" w:ascii="Cooper Black"/>
          <w:color w:val="001F5F"/>
          <w:spacing w:val="1"/>
          <w:w w:val="100"/>
          <w:sz w:val="22"/>
          <w:szCs w:val="22"/>
        </w:rPr>
        <w:t>L</w:t>
      </w:r>
      <w:r>
        <w:rPr>
          <w:rFonts w:cs="Cooper Black" w:hAnsi="Cooper Black" w:eastAsia="Cooper Black" w:ascii="Cooper Black"/>
          <w:color w:val="001F5F"/>
          <w:spacing w:val="0"/>
          <w:w w:val="100"/>
          <w:sz w:val="22"/>
          <w:szCs w:val="22"/>
        </w:rPr>
        <w:t>O</w:t>
      </w:r>
      <w:r>
        <w:rPr>
          <w:rFonts w:cs="Cooper Black" w:hAnsi="Cooper Black" w:eastAsia="Cooper Black" w:ascii="Cooper Black"/>
          <w:color w:val="000000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3620" w:right="3418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5" w:lineRule="exact" w:line="240"/>
        <w:ind w:left="2071" w:right="1874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INS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ILMU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153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P/V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4155" w:right="3955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180" w:right="1981" w:firstLine="3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JIAN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POS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ILMU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MMA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IY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2025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227"/>
      </w:pPr>
      <w:r>
        <w:pict>
          <v:shape type="#_x0000_t75" style="width:151.96pt;height:26.25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2054" w:right="1856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INS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ILMU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MP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548" w:hRule="exact"/>
        </w:trPr>
        <w:tc>
          <w:tcPr>
            <w:tcW w:w="164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20"/>
              <w:ind w:left="12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Men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bang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right"/>
              <w:spacing w:lineRule="exact" w:line="220"/>
              <w:ind w:right="8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68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20"/>
              <w:ind w:left="9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ahwa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nar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Propo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T.A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lineRule="exact" w:line="240"/>
              <w:ind w:left="456" w:right="86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2025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2026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pada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rog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Studi</w:t>
            </w:r>
            <w:r>
              <w:rPr>
                <w:rFonts w:cs="Times New Roman" w:hAnsi="Times New Roman" w:eastAsia="Times New Roman" w:ascii="Times New Roman"/>
                <w:spacing w:val="3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nfo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asi</w:t>
            </w:r>
            <w:r>
              <w:rPr>
                <w:rFonts w:cs="Times New Roman" w:hAnsi="Times New Roman" w:eastAsia="Times New Roman" w:ascii="Times New Roman"/>
                <w:spacing w:val="4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Faku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38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ns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before="1"/>
              <w:ind w:left="456" w:right="8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oron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o,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aka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apkan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Pen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Propo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57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Prog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udi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nfo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dan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before="1" w:lineRule="exact" w:line="240"/>
              <w:ind w:left="456" w:right="82" w:hanging="36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ahwa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apkan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ran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Surat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ni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ai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dan</w:t>
            </w:r>
            <w:r>
              <w:rPr>
                <w:rFonts w:cs="Times New Roman" w:hAnsi="Times New Roman" w:eastAsia="Times New Roman" w:ascii="Times New Roman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enuhi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at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seba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ai</w:t>
            </w:r>
            <w:r>
              <w:rPr>
                <w:rFonts w:cs="Times New Roman" w:hAnsi="Times New Roman" w:eastAsia="Times New Roman" w:ascii="Times New Roman"/>
                <w:spacing w:val="4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lineRule="exact" w:line="240"/>
              <w:ind w:left="456" w:right="9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Pengu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3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nar</w:t>
            </w:r>
            <w:r>
              <w:rPr>
                <w:rFonts w:cs="Times New Roman" w:hAnsi="Times New Roman" w:eastAsia="Times New Roman" w:ascii="Times New Roman"/>
                <w:spacing w:val="3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Propo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T.A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2025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2026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pada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Prog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am</w:t>
            </w:r>
            <w:r>
              <w:rPr>
                <w:rFonts w:cs="Times New Roman" w:hAnsi="Times New Roman" w:eastAsia="Times New Roman" w:ascii="Times New Roman"/>
                <w:spacing w:val="28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udi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before="1"/>
              <w:ind w:left="456" w:right="8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nfo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lineRule="exact" w:line="240"/>
              <w:ind w:left="456" w:right="39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.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both"/>
              <w:spacing w:before="1"/>
              <w:ind w:left="444" w:right="84" w:hanging="36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ahwa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uk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kepenti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gan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ap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usan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ekan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Faku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ve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oron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.</w:t>
            </w:r>
          </w:p>
        </w:tc>
      </w:tr>
      <w:tr>
        <w:trPr>
          <w:trHeight w:val="4453" w:hRule="exact"/>
        </w:trPr>
        <w:tc>
          <w:tcPr>
            <w:tcW w:w="164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Meng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ngat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54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right"/>
              <w:spacing w:lineRule="exact" w:line="240"/>
              <w:ind w:right="82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68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ndang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–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undang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Tahun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2003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em</w:t>
            </w:r>
            <w:r>
              <w:rPr>
                <w:rFonts w:cs="Times New Roman" w:hAnsi="Times New Roman" w:eastAsia="Times New Roman" w:ascii="Times New Roman"/>
                <w:spacing w:val="2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kan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"/>
              <w:ind w:left="444"/>
            </w:pP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onal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ndan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undang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Tahun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2012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kan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Tin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gi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3.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Pera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19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Tahun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2005</w:t>
            </w:r>
            <w:r>
              <w:rPr>
                <w:rFonts w:cs="Times New Roman" w:hAnsi="Times New Roman" w:eastAsia="Times New Roman" w:ascii="Times New Roman"/>
                <w:spacing w:val="1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andar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kan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4.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Pera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Tahun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2014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engga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kan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Tinggi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dan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8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engga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Per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uruan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Ting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both"/>
              <w:ind w:left="444" w:right="83" w:hanging="36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5.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Surat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Keputusan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Ment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ogi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5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Pen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nggi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98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D/O/2008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buka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Progr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Studi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Sist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fo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asi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Program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Sar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j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ana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Pada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Universi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Muham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Goront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lo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6.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Surat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usan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Pusat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3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</w:t>
            </w:r>
            <w:r>
              <w:rPr>
                <w:rFonts w:cs="Times New Roman" w:hAnsi="Times New Roman" w:eastAsia="Times New Roman" w:ascii="Times New Roman"/>
                <w:spacing w:val="2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01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2012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nggal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24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w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36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1433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16</w:t>
            </w:r>
            <w:r>
              <w:rPr>
                <w:rFonts w:cs="Times New Roman" w:hAnsi="Times New Roman" w:eastAsia="Times New Roman" w:ascii="Times New Roman"/>
                <w:spacing w:val="3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35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012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1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kan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Tinggi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8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7.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Times New Roman" w:hAnsi="Times New Roman" w:eastAsia="Times New Roman" w:ascii="Times New Roman"/>
                <w:spacing w:val="3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epu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usan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</w:t>
            </w:r>
            <w:r>
              <w:rPr>
                <w:rFonts w:cs="Times New Roman" w:hAnsi="Times New Roman" w:eastAsia="Times New Roman" w:ascii="Times New Roman"/>
                <w:spacing w:val="54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Pusat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39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616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2024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Pen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ek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    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rs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as</w:t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37" w:lineRule="exact" w:line="240"/>
              <w:ind w:left="44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Muh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ad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spacing w:val="-6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ah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or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Masa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Jab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an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position w:val="-1"/>
                <w:sz w:val="22"/>
                <w:szCs w:val="22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24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position w:val="-1"/>
                <w:sz w:val="22"/>
                <w:szCs w:val="22"/>
              </w:rPr>
              <w:t>-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-1"/>
                <w:sz w:val="22"/>
                <w:szCs w:val="22"/>
              </w:rPr>
              <w:t>2028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</w:tbl>
    <w:p>
      <w:pPr>
        <w:sectPr>
          <w:pgMar w:footer="1142" w:header="0" w:top="340" w:bottom="280" w:left="1220" w:right="1420"/>
          <w:footerReference w:type="default" r:id="rId4"/>
          <w:pgSz w:w="11920" w:h="16840"/>
        </w:sectPr>
      </w:pP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74"/>
        <w:ind w:left="224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8.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Surat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san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Muha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60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14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MG/A/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012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ev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260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245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Surat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260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154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Pengan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abat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ruk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60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Lingkungan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ind w:left="3847" w:right="3865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utu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3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74"/>
        <w:ind w:left="2293" w:right="78" w:hanging="219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Mene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EK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ILMU</w:t>
      </w:r>
      <w:r>
        <w:rPr>
          <w:rFonts w:cs="Times New Roman" w:hAnsi="Times New Roman" w:eastAsia="Times New Roman" w:ascii="Times New Roman"/>
          <w:spacing w:val="4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MP</w:t>
      </w:r>
      <w:r>
        <w:rPr>
          <w:rFonts w:cs="Times New Roman" w:hAnsi="Times New Roman" w:eastAsia="Times New Roman" w:ascii="Times New Roman"/>
          <w:spacing w:val="-1"/>
          <w:w w:val="100"/>
          <w:position w:val="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SIT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TIM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JI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T.A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2025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4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               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               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ILMU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    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     </w:t>
      </w:r>
      <w:r>
        <w:rPr>
          <w:rFonts w:cs="Times New Roman" w:hAnsi="Times New Roman" w:eastAsia="Times New Roman" w:ascii="Times New Roman"/>
          <w:spacing w:val="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MUH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4" w:lineRule="auto" w:line="275"/>
        <w:ind w:left="2289" w:right="75" w:hanging="2189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Mene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apkan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Tim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roposal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T.A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2025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Studi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nfo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asi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Faku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sebaga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" w:lineRule="auto" w:line="276"/>
        <w:ind w:left="2267" w:right="75" w:hanging="2167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edua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Mengangkat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Surat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sebagai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Pengu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nar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Propo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T.A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2025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pada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Studi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nfo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asi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276"/>
        <w:ind w:left="2267" w:right="77" w:hanging="2167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ga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Pengu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nar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Propo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T.A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2025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pada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Prog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Studi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nfo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asi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anggung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awab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ekan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Faku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er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Muha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2" w:lineRule="auto" w:line="275"/>
        <w:ind w:left="2267" w:right="81" w:hanging="2167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bul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bat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aksana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beban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pada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angga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uk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" w:lineRule="auto" w:line="276"/>
        <w:ind w:left="2267" w:right="81" w:hanging="2167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              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epu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usan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aku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kepa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sangku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aksanak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engan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nuh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anggung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awab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dengan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apab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rdap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kek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pene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apan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267"/>
        <w:sectPr>
          <w:pgMar w:header="0" w:footer="1142" w:top="1340" w:bottom="280" w:left="1340" w:right="1540"/>
          <w:pgSz w:w="11920" w:h="16840"/>
        </w:sectPr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akan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rba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sebag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ana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8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right"/>
        <w:spacing w:before="89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apkan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di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right"/>
        <w:spacing w:lineRule="exact" w:line="240"/>
        <w:ind w:right="47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Tanggal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89"/>
      </w:pPr>
      <w:r>
        <w:br w:type="column"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  <w:u w:val="single" w:color="000000"/>
        </w:rPr>
        <w:t>01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  <w:u w:val="single" w:color="000000"/>
        </w:rPr>
        <w:t>Dzu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  <w:u w:val="single" w:color="000000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  <w:u w:val="single" w:color="000000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  <w:u w:val="single" w:color="000000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  <w:u w:val="single" w:color="000000"/>
        </w:rPr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  <w:u w:val="single" w:color="000000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  <w:u w:val="single" w:color="000000"/>
        </w:rPr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  <w:u w:val="single" w:color="000000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  <w:u w:val="single" w:color="000000"/>
        </w:rPr>
        <w:t>ah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  <w:u w:val="single" w:color="000000"/>
        </w:rPr>
        <w:t>144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  <w:u w:val="single" w:color="00000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  <w:u w:val="single" w:color="000000"/>
        </w:rPr>
        <w:t>7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  <w:u w:val="single" w:color="00000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  <w:u w:val="single" w:color="000000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exact" w:line="240"/>
        <w:ind w:left="75" w:right="246"/>
        <w:sectPr>
          <w:type w:val="continuous"/>
          <w:pgSz w:w="11920" w:h="16840"/>
          <w:pgMar w:top="340" w:bottom="280" w:left="1340" w:right="1540"/>
          <w:cols w:num="2" w:equalWidth="off">
            <w:col w:w="6268" w:space="332"/>
            <w:col w:w="2440"/>
          </w:cols>
        </w:sectPr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5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Mei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      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31"/>
        <w:ind w:left="5039" w:right="3251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190"/>
      </w:pPr>
      <w:r>
        <w:pict>
          <v:shape type="#_x0000_t75" style="width:50pt;height:50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5" w:lineRule="exact" w:line="240"/>
        <w:ind w:left="5001" w:right="960" w:hanging="22"/>
      </w:pPr>
      <w:r>
        <w:rPr>
          <w:rFonts w:cs="Times New Roman" w:hAnsi="Times New Roman" w:eastAsia="Times New Roman" w:ascii="Times New Roman"/>
          <w:b/>
          <w:sz w:val="22"/>
          <w:szCs w:val="22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r.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Moha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rvandi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S.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4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busan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: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9"/>
        <w:ind w:left="1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oron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Sebagai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Lapora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7"/>
        <w:ind w:left="1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ang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sangk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ahui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anak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9"/>
        <w:ind w:left="100"/>
        <w:sectPr>
          <w:type w:val="continuous"/>
          <w:pgSz w:w="11920" w:h="16840"/>
          <w:pgMar w:top="340" w:bottom="280" w:left="1340" w:right="154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</w:p>
    <w:p>
      <w:pPr>
        <w:rPr>
          <w:sz w:val="11"/>
          <w:szCs w:val="11"/>
        </w:rPr>
        <w:jc w:val="left"/>
        <w:spacing w:before="3" w:lineRule="exact" w:line="100"/>
      </w:pPr>
      <w:r>
        <w:pict>
          <v:group style="position:absolute;margin-left:26.7pt;margin-top:208.54pt;width:558.75pt;height:0.05pt;mso-position-horizontal-relative:page;mso-position-vertical-relative:page;z-index:-196" coordorigin="534,4171" coordsize="11175,1">
            <v:shape style="position:absolute;left:534;top:4171;width:11175;height:1" coordorigin="534,4171" coordsize="11175,1" path="m534,4171l11709,4172e" filled="f" stroked="t" strokeweight="1.5pt" strokecolor="#000000">
              <v:path arrowok="t"/>
            </v:shape>
            <w10:wrap type="none"/>
          </v:group>
        </w:pict>
      </w: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960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</w:t>
      </w:r>
      <w:r>
        <w:rPr>
          <w:rFonts w:cs="Times New Roman" w:hAnsi="Times New Roman" w:eastAsia="Times New Roman" w:ascii="Times New Roman"/>
          <w:b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Surat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eputusan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Sains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puter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960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     </w:t>
      </w:r>
      <w:r>
        <w:rPr>
          <w:rFonts w:cs="Times New Roman" w:hAnsi="Times New Roman" w:eastAsia="Times New Roman" w:ascii="Times New Roman"/>
          <w:b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153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960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anggal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   </w:t>
      </w:r>
      <w:r>
        <w:rPr>
          <w:rFonts w:cs="Times New Roman" w:hAnsi="Times New Roman" w:eastAsia="Times New Roman" w:ascii="Times New Roman"/>
          <w:b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18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Mei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2026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"/>
        <w:ind w:left="960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entang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                 </w:t>
      </w:r>
      <w:r>
        <w:rPr>
          <w:rFonts w:cs="Times New Roman" w:hAnsi="Times New Roman" w:eastAsia="Times New Roman" w:ascii="Times New Roman"/>
          <w:b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Penetapan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Peng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nar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Proposal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2947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Program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or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9"/>
        <w:ind w:left="2947" w:right="3720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Fa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ul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Sains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puter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niv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rs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tas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Muha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adi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ronta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ester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enap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ahun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20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99" w:hRule="exact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before="97"/>
              <w:ind w:left="105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229"/>
            </w:pP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IM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48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Jud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Se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nar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Proposal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1023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e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Times New Roman" w:hAnsi="Times New Roman" w:eastAsia="Times New Roman" w:ascii="Times New Roman"/>
                <w:b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-3"/>
                <w:w w:val="100"/>
                <w:sz w:val="22"/>
                <w:szCs w:val="22"/>
              </w:rPr>
              <w:t>m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bing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left"/>
              <w:spacing w:lineRule="exact" w:line="240"/>
              <w:ind w:left="695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Peng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2"/>
                <w:szCs w:val="22"/>
              </w:rPr>
              <w:t>ji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238" w:hRule="exact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1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2"/>
                <w:szCs w:val="22"/>
              </w:rPr>
              <w:jc w:val="center"/>
              <w:ind w:left="147" w:right="148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1.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Hadi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before="42" w:lineRule="auto" w:line="276"/>
              <w:ind w:left="101" w:right="263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Prat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o/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A01425018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spacing w:lineRule="exact" w:line="260"/>
              <w:ind w:left="1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Proto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st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kan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01" w:right="32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Pangkat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(SI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S)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di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ngkungan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ri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Kabupa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Bo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1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135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1.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Al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er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L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asarud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Kom</w:t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419" w:right="189" w:hanging="28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2.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9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Frang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Tu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p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ahu,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T.,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M.T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4"/>
                <w:szCs w:val="24"/>
              </w:rPr>
              <w:jc w:val="left"/>
              <w:ind w:left="87" w:right="104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W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4"/>
                <w:szCs w:val="24"/>
              </w:rPr>
              <w:t>h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ud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Ha</w:t>
            </w:r>
            <w:r>
              <w:rPr>
                <w:rFonts w:cs="Times New Roman" w:hAnsi="Times New Roman" w:eastAsia="Times New Roman" w:ascii="Times New Roman"/>
                <w:spacing w:val="2"/>
                <w:w w:val="100"/>
                <w:sz w:val="24"/>
                <w:szCs w:val="24"/>
              </w:rPr>
              <w:t>s</w:t>
            </w:r>
            <w:r>
              <w:rPr>
                <w:rFonts w:cs="Times New Roman" w:hAnsi="Times New Roman" w:eastAsia="Times New Roman" w:ascii="Times New Roman"/>
                <w:spacing w:val="-4"/>
                <w:w w:val="100"/>
                <w:sz w:val="24"/>
                <w:szCs w:val="24"/>
              </w:rPr>
              <w:t>y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S.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3"/>
                <w:w w:val="100"/>
                <w:sz w:val="24"/>
                <w:szCs w:val="24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.,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M.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4"/>
                <w:szCs w:val="24"/>
              </w:rPr>
              <w:t>K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4"/>
                <w:szCs w:val="24"/>
              </w:rPr>
              <w:t>om</w:t>
            </w:r>
          </w:p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31"/>
        <w:ind w:left="6082" w:right="3663"/>
      </w:pP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Menge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ahui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before="33"/>
        <w:ind w:left="6068" w:right="4143"/>
      </w:pP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an,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5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6250"/>
      </w:pPr>
      <w:r>
        <w:pict>
          <v:shape type="#_x0000_t75" style="width:50pt;height:50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exact" w:line="240"/>
        <w:ind w:left="6073" w:right="1784"/>
      </w:pPr>
      <w:r>
        <w:rPr>
          <w:rFonts w:cs="Times New Roman" w:hAnsi="Times New Roman" w:eastAsia="Times New Roman" w:ascii="Times New Roman"/>
          <w:b/>
          <w:sz w:val="22"/>
          <w:szCs w:val="22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r.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Moha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ad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rva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  <w:t>n</w:t>
      </w:r>
      <w:r>
        <w:rPr>
          <w:rFonts w:cs="Times New Roman" w:hAnsi="Times New Roman" w:eastAsia="Times New Roman" w:ascii="Times New Roman"/>
          <w:b/>
          <w:spacing w:val="2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di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S.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.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  <w:t>,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  <w:u w:val="thick" w:color="000000"/>
        </w:rPr>
        <w:t>M</w:t>
      </w:r>
      <w:r>
        <w:rPr>
          <w:rFonts w:cs="Times New Roman" w:hAnsi="Times New Roman" w:eastAsia="Times New Roman" w:ascii="Times New Roman"/>
          <w:b/>
          <w:spacing w:val="3"/>
          <w:w w:val="100"/>
          <w:sz w:val="22"/>
          <w:szCs w:val="22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b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b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sectPr>
      <w:pgMar w:header="0" w:footer="1142" w:top="1560" w:bottom="280" w:left="480" w:right="48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137.02pt;margin-top:773.825pt;width:321.184pt;height:22pt;mso-position-horizontal-relative:page;mso-position-vertical-relative:page;z-index:-196" filled="f" stroked="f">
          <v:textbox inset="0,0,0,0">
            <w:txbxContent>
              <w:p>
                <w:pPr>
                  <w:rPr>
                    <w:rFonts w:cs="Calibri" w:hAnsi="Calibri" w:eastAsia="Calibri" w:ascii="Calibri"/>
                    <w:sz w:val="18"/>
                    <w:szCs w:val="18"/>
                  </w:rPr>
                  <w:jc w:val="center"/>
                  <w:spacing w:lineRule="exact" w:line="200"/>
                  <w:ind w:left="-14" w:right="-14"/>
                </w:pP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: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Jl.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.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r.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er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a,</w:t>
                </w:r>
                <w:r>
                  <w:rPr>
                    <w:rFonts w:cs="Calibri" w:hAnsi="Calibri" w:eastAsia="Calibri" w:ascii="Calibri"/>
                    <w:i/>
                    <w:spacing w:val="-2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io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cs="Calibri" w:hAnsi="Calibri" w:eastAsia="Calibri" w:ascii="Calibri"/>
                    <w:i/>
                    <w:spacing w:val="6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ga</w:t>
                </w:r>
                <w:r>
                  <w:rPr>
                    <w:rFonts w:cs="Calibri" w:hAnsi="Calibri" w:eastAsia="Calibri" w:ascii="Calibri"/>
                    <w:i/>
                    <w:spacing w:val="-2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ru,</w:t>
                </w:r>
                <w:r>
                  <w:rPr>
                    <w:rFonts w:cs="Calibri" w:hAnsi="Calibri" w:eastAsia="Calibri" w:ascii="Calibri"/>
                    <w:i/>
                    <w:spacing w:val="-2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cs="Calibri" w:hAnsi="Calibri" w:eastAsia="Calibri" w:ascii="Calibri"/>
                    <w:i/>
                    <w:spacing w:val="1"/>
                    <w:w w:val="100"/>
                    <w:position w:val="1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cs="Calibri" w:hAnsi="Calibri" w:eastAsia="Calibri" w:ascii="Calibri"/>
                    <w:i/>
                    <w:spacing w:val="2"/>
                    <w:w w:val="100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position w:val="1"/>
                    <w:sz w:val="18"/>
                    <w:szCs w:val="18"/>
                  </w:rPr>
                  <w:t>alo</w:t>
                </w:r>
                <w:r>
                  <w:rPr>
                    <w:rFonts w:cs="Calibri" w:hAnsi="Calibri" w:eastAsia="Calibri" w:ascii="Calibri"/>
                    <w:spacing w:val="0"/>
                    <w:w w:val="100"/>
                    <w:position w:val="0"/>
                    <w:sz w:val="18"/>
                    <w:szCs w:val="18"/>
                  </w:rPr>
                </w:r>
              </w:p>
              <w:p>
                <w:pPr>
                  <w:rPr>
                    <w:rFonts w:cs="Calibri" w:hAnsi="Calibri" w:eastAsia="Calibri" w:ascii="Calibri"/>
                    <w:sz w:val="18"/>
                    <w:szCs w:val="18"/>
                  </w:rPr>
                  <w:jc w:val="center"/>
                  <w:ind w:left="86" w:right="85"/>
                </w:pP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sz w:val="18"/>
                    <w:szCs w:val="18"/>
                  </w:rPr>
                  <w:t>We</w:t>
                </w:r>
                <w:r>
                  <w:rPr>
                    <w:rFonts w:cs="Calibri" w:hAnsi="Calibri" w:eastAsia="Calibri" w:ascii="Calibri"/>
                    <w:i/>
                    <w:spacing w:val="-1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sz w:val="18"/>
                    <w:szCs w:val="18"/>
                  </w:rPr>
                  <w:t>:</w:t>
                </w:r>
                <w:r>
                  <w:rPr>
                    <w:rFonts w:cs="Calibri" w:hAnsi="Calibri" w:eastAsia="Calibri" w:ascii="Calibri"/>
                    <w:i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FF"/>
                    <w:spacing w:val="0"/>
                    <w:w w:val="100"/>
                    <w:sz w:val="18"/>
                    <w:szCs w:val="18"/>
                  </w:rPr>
                </w:r>
                <w:hyperlink r:id="rId1"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i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d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</w:rPr>
                    <w:t> </w:t>
                  </w:r>
                  <w:r>
                    <w:rPr>
                      <w:rFonts w:cs="Calibri" w:hAnsi="Calibri" w:eastAsia="Calibri" w:ascii="Calibri"/>
                      <w:i/>
                      <w:color w:val="000000"/>
                      <w:spacing w:val="0"/>
                      <w:w w:val="1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m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a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il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: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FF"/>
                    <w:spacing w:val="0"/>
                    <w:w w:val="100"/>
                    <w:sz w:val="18"/>
                    <w:szCs w:val="18"/>
                  </w:rPr>
                </w:r>
                <w:hyperlink r:id="rId2"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s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  <w:t>t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o.a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-1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i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  <w:u w:val="single" w:color="0000FF"/>
                    </w:rPr>
                    <w:t>d</w:t>
                  </w:r>
                  <w:r>
                    <w:rPr>
                      <w:rFonts w:cs="Calibri" w:hAnsi="Calibri" w:eastAsia="Calibri" w:ascii="Calibri"/>
                      <w:i/>
                      <w:color w:val="0000FF"/>
                      <w:spacing w:val="0"/>
                      <w:w w:val="100"/>
                      <w:sz w:val="18"/>
                      <w:szCs w:val="18"/>
                    </w:rPr>
                    <w:t> </w:t>
                  </w:r>
                  <w:r>
                    <w:rPr>
                      <w:rFonts w:cs="Calibri" w:hAnsi="Calibri" w:eastAsia="Calibri" w:ascii="Calibri"/>
                      <w:i/>
                      <w:color w:val="000000"/>
                      <w:spacing w:val="0"/>
                      <w:w w:val="1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Te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2"/>
                    <w:w w:val="100"/>
                    <w:sz w:val="18"/>
                    <w:szCs w:val="18"/>
                  </w:rPr>
                  <w:t>l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p/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F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ax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: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(0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4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3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5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)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8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8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1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1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3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5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/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2"/>
                    <w:w w:val="100"/>
                    <w:sz w:val="18"/>
                    <w:szCs w:val="18"/>
                  </w:rPr>
                  <w:t>8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8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-1"/>
                    <w:w w:val="100"/>
                    <w:sz w:val="18"/>
                    <w:szCs w:val="18"/>
                  </w:rPr>
                  <w:t>1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1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1"/>
                    <w:w w:val="100"/>
                    <w:sz w:val="18"/>
                    <w:szCs w:val="18"/>
                  </w:rPr>
                  <w:t>3</w:t>
                </w:r>
                <w:r>
                  <w:rPr>
                    <w:rFonts w:cs="Calibri" w:hAnsi="Calibri" w:eastAsia="Calibri" w:ascii="Calibri"/>
                    <w:i/>
                    <w:color w:val="000000"/>
                    <w:spacing w:val="0"/>
                    <w:w w:val="100"/>
                    <w:sz w:val="18"/>
                    <w:szCs w:val="18"/>
                  </w:rPr>
                  <w:t>6</w:t>
                </w:r>
                <w:r>
                  <w:rPr>
                    <w:rFonts w:cs="Calibri" w:hAnsi="Calibri" w:eastAsia="Calibri" w:ascii="Calibri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/image1.pn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hyperlink" Target="http://www.umgo.ac.id/" TargetMode="External"/><Relationship Id="rId2" Type="http://schemas.openxmlformats.org/officeDocument/2006/relationships/hyperlink" Target="mailto:fst@umgo.ac.id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