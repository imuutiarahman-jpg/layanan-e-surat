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79D1" w14:textId="77777777" w:rsidR="005A7BE6" w:rsidRDefault="005A7BE6">
      <w:pPr>
        <w:spacing w:before="7" w:line="100" w:lineRule="exact"/>
        <w:rPr>
          <w:sz w:val="10"/>
          <w:szCs w:val="10"/>
        </w:rPr>
      </w:pPr>
    </w:p>
    <w:p w14:paraId="5E8414ED" w14:textId="77777777" w:rsidR="005A7BE6" w:rsidRDefault="008508D4">
      <w:pPr>
        <w:ind w:left="4100"/>
      </w:pPr>
      <w:r>
        <w:pict w14:anchorId="6C607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0C23A550" w14:textId="77777777" w:rsidR="005A7BE6" w:rsidRDefault="005A7BE6">
      <w:pPr>
        <w:spacing w:before="5" w:line="120" w:lineRule="exact"/>
        <w:rPr>
          <w:sz w:val="12"/>
          <w:szCs w:val="12"/>
        </w:rPr>
      </w:pPr>
    </w:p>
    <w:p w14:paraId="4E89A00A" w14:textId="77777777" w:rsidR="005A7BE6" w:rsidRDefault="009C1BEF">
      <w:pPr>
        <w:spacing w:line="277" w:lineRule="auto"/>
        <w:ind w:left="1938" w:right="196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10CD7F65" w14:textId="77777777" w:rsidR="005A7BE6" w:rsidRDefault="005A7BE6">
      <w:pPr>
        <w:spacing w:before="7" w:line="280" w:lineRule="exact"/>
        <w:rPr>
          <w:sz w:val="28"/>
          <w:szCs w:val="28"/>
        </w:rPr>
      </w:pPr>
    </w:p>
    <w:p w14:paraId="369CFE6A" w14:textId="77777777" w:rsidR="005A7BE6" w:rsidRDefault="009C1BEF">
      <w:pPr>
        <w:ind w:left="3540" w:right="355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3FD8EF3E" w14:textId="4F8D9C8B" w:rsidR="005A7BE6" w:rsidRPr="00D317DE" w:rsidRDefault="009C1BEF">
      <w:pPr>
        <w:spacing w:before="5" w:line="240" w:lineRule="exact"/>
        <w:ind w:left="1991" w:right="2014"/>
        <w:jc w:val="center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D317DE">
        <w:rPr>
          <w:b/>
          <w:sz w:val="22"/>
          <w:szCs w:val="22"/>
          <w:lang w:val="id-ID"/>
        </w:rPr>
        <w:t>153/FSIK-UMGO/KEP/V/2026</w:t>
      </w:r>
    </w:p>
    <w:p w14:paraId="005EE2FC" w14:textId="77777777" w:rsidR="005A7BE6" w:rsidRDefault="005A7BE6">
      <w:pPr>
        <w:spacing w:before="10" w:line="240" w:lineRule="exact"/>
        <w:rPr>
          <w:sz w:val="24"/>
          <w:szCs w:val="24"/>
        </w:rPr>
      </w:pPr>
    </w:p>
    <w:p w14:paraId="53369FA2" w14:textId="77777777" w:rsidR="005A7BE6" w:rsidRDefault="009C1BEF">
      <w:pPr>
        <w:ind w:left="4075" w:right="409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196EBA2" w14:textId="77777777" w:rsidR="005A7BE6" w:rsidRDefault="005A7BE6">
      <w:pPr>
        <w:spacing w:before="13" w:line="240" w:lineRule="exact"/>
        <w:rPr>
          <w:sz w:val="24"/>
          <w:szCs w:val="24"/>
        </w:rPr>
      </w:pPr>
    </w:p>
    <w:p w14:paraId="45DA8FA6" w14:textId="77777777" w:rsidR="005A7BE6" w:rsidRDefault="009C1BEF">
      <w:pPr>
        <w:ind w:left="2100" w:right="2121" w:firstLine="3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CC5BF6C" w14:textId="77777777" w:rsidR="005A7BE6" w:rsidRDefault="005A7BE6">
      <w:pPr>
        <w:spacing w:before="14" w:line="240" w:lineRule="exact"/>
        <w:rPr>
          <w:sz w:val="24"/>
          <w:szCs w:val="24"/>
        </w:rPr>
      </w:pPr>
    </w:p>
    <w:p w14:paraId="794D968E" w14:textId="77777777" w:rsidR="005A7BE6" w:rsidRDefault="008508D4">
      <w:pPr>
        <w:ind w:left="3147"/>
      </w:pPr>
      <w:r>
        <w:pict w14:anchorId="4AD8C7F4">
          <v:shape id="_x0000_i1026" type="#_x0000_t75" style="width:152.25pt;height:26.25pt">
            <v:imagedata r:id="rId8" o:title=""/>
          </v:shape>
        </w:pict>
      </w:r>
    </w:p>
    <w:p w14:paraId="3095BD66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7B8FB69C" w14:textId="77777777" w:rsidR="005A7BE6" w:rsidRDefault="009C1BEF">
      <w:pPr>
        <w:ind w:left="1974" w:right="199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35D8697" w14:textId="77777777" w:rsidR="005A7BE6" w:rsidRDefault="005A7BE6">
      <w:pPr>
        <w:spacing w:line="200" w:lineRule="exact"/>
      </w:pPr>
    </w:p>
    <w:p w14:paraId="46013BE0" w14:textId="77777777" w:rsidR="005A7BE6" w:rsidRDefault="005A7BE6">
      <w:pPr>
        <w:spacing w:before="18" w:line="220" w:lineRule="exact"/>
        <w:rPr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362"/>
        <w:gridCol w:w="6860"/>
      </w:tblGrid>
      <w:tr w:rsidR="005A7BE6" w14:paraId="7EBD847A" w14:textId="77777777">
        <w:trPr>
          <w:trHeight w:hRule="exact" w:val="5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862E53B" w14:textId="77777777" w:rsidR="005A7BE6" w:rsidRDefault="009C1BEF">
            <w:pPr>
              <w:spacing w:before="71"/>
              <w:ind w:left="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mbang        </w:t>
            </w:r>
            <w:r>
              <w:rPr>
                <w:b/>
                <w:spacing w:val="4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500CEA4" w14:textId="77777777" w:rsidR="005A7BE6" w:rsidRDefault="009C1BEF">
            <w:pPr>
              <w:spacing w:before="71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B044AFC" w14:textId="77777777" w:rsidR="005A7BE6" w:rsidRDefault="009C1BEF">
            <w:pPr>
              <w:spacing w:before="75" w:line="240" w:lineRule="exact"/>
              <w:ind w:left="103" w:right="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roposal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 pada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</w:p>
        </w:tc>
      </w:tr>
      <w:tr w:rsidR="005A7BE6" w14:paraId="5C702C65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9041D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43AC953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4A1E10" w14:textId="77777777" w:rsidR="005A7BE6" w:rsidRDefault="009C1BEF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as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aka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u 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Tim</w:t>
            </w:r>
          </w:p>
        </w:tc>
      </w:tr>
      <w:tr w:rsidR="005A7BE6" w14:paraId="110F2442" w14:textId="77777777">
        <w:trPr>
          <w:trHeight w:hRule="exact" w:val="77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5663FDB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508A227" w14:textId="77777777" w:rsidR="005A7BE6" w:rsidRDefault="005A7BE6">
            <w:pPr>
              <w:spacing w:before="4" w:line="100" w:lineRule="exact"/>
              <w:rPr>
                <w:sz w:val="11"/>
                <w:szCs w:val="11"/>
              </w:rPr>
            </w:pPr>
          </w:p>
          <w:p w14:paraId="4741A21C" w14:textId="77777777" w:rsidR="005A7BE6" w:rsidRDefault="005A7BE6">
            <w:pPr>
              <w:spacing w:line="200" w:lineRule="exact"/>
            </w:pPr>
          </w:p>
          <w:p w14:paraId="3BF4F43F" w14:textId="77777777" w:rsidR="005A7BE6" w:rsidRDefault="005A7BE6">
            <w:pPr>
              <w:spacing w:line="200" w:lineRule="exact"/>
            </w:pPr>
          </w:p>
          <w:p w14:paraId="3F4AFA31" w14:textId="77777777" w:rsidR="005A7BE6" w:rsidRDefault="009C1BEF">
            <w:pPr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A6CF375" w14:textId="77777777" w:rsidR="005A7BE6" w:rsidRDefault="009C1BEF">
            <w:pPr>
              <w:spacing w:line="260" w:lineRule="exact"/>
              <w:ind w:left="103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Penguji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Uj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ar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al </w:t>
            </w:r>
            <w:r>
              <w:rPr>
                <w:spacing w:val="42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>i</w:t>
            </w:r>
          </w:p>
          <w:p w14:paraId="00C49830" w14:textId="77777777" w:rsidR="005A7BE6" w:rsidRDefault="009C1BEF">
            <w:pPr>
              <w:spacing w:before="2" w:line="240" w:lineRule="exact"/>
              <w:ind w:left="103" w:right="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 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san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</w:p>
        </w:tc>
      </w:tr>
      <w:tr w:rsidR="005A7BE6" w14:paraId="44E41687" w14:textId="77777777">
        <w:trPr>
          <w:trHeight w:hRule="exact" w:val="126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CEEC20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3E959763" w14:textId="77777777" w:rsidR="005A7BE6" w:rsidRDefault="005A7BE6">
            <w:pPr>
              <w:spacing w:line="200" w:lineRule="exact"/>
            </w:pPr>
          </w:p>
          <w:p w14:paraId="0BDD8C32" w14:textId="77777777" w:rsidR="005A7BE6" w:rsidRDefault="005A7BE6">
            <w:pPr>
              <w:spacing w:line="200" w:lineRule="exact"/>
            </w:pPr>
          </w:p>
          <w:p w14:paraId="4D580014" w14:textId="77777777" w:rsidR="005A7BE6" w:rsidRDefault="005A7BE6">
            <w:pPr>
              <w:spacing w:line="200" w:lineRule="exact"/>
            </w:pPr>
          </w:p>
          <w:p w14:paraId="4407D5A8" w14:textId="77777777" w:rsidR="005A7BE6" w:rsidRDefault="005A7BE6">
            <w:pPr>
              <w:spacing w:line="200" w:lineRule="exact"/>
            </w:pPr>
          </w:p>
          <w:p w14:paraId="7B9C786D" w14:textId="77777777" w:rsidR="005A7BE6" w:rsidRDefault="005A7BE6">
            <w:pPr>
              <w:spacing w:before="1" w:line="200" w:lineRule="exact"/>
            </w:pPr>
          </w:p>
          <w:p w14:paraId="3CC4EB1A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97C27DF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enuhi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syar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</w:p>
          <w:p w14:paraId="5B1297A3" w14:textId="77777777" w:rsidR="005A7BE6" w:rsidRDefault="009C1BEF">
            <w:pPr>
              <w:spacing w:before="1" w:line="240" w:lineRule="exact"/>
              <w:ind w:left="103" w:right="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nar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sal 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T.A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2026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pada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</w:p>
          <w:p w14:paraId="73502B31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595F4FA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ahwa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uk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kepent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ngan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um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ka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</w:tr>
      <w:tr w:rsidR="005A7BE6" w14:paraId="52E0DF49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D410E9C" w14:textId="77777777" w:rsidR="005A7BE6" w:rsidRDefault="005A7BE6">
            <w:pPr>
              <w:spacing w:line="200" w:lineRule="exact"/>
            </w:pPr>
          </w:p>
          <w:p w14:paraId="43DA6125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BCDA6A1" w14:textId="77777777" w:rsidR="005A7BE6" w:rsidRDefault="009C1BEF">
            <w:pPr>
              <w:ind w:left="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ngat           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B7E2E55" w14:textId="77777777" w:rsidR="005A7BE6" w:rsidRDefault="005A7BE6">
            <w:pPr>
              <w:spacing w:line="200" w:lineRule="exact"/>
            </w:pPr>
          </w:p>
          <w:p w14:paraId="02C41D11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389BD2C5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CF18EE2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ekan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 xml:space="preserve">u  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</w:p>
          <w:p w14:paraId="6A03513C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ayah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1C5062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ndang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undang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em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</w:tc>
      </w:tr>
      <w:tr w:rsidR="005A7BE6" w14:paraId="382F73E1" w14:textId="77777777">
        <w:trPr>
          <w:trHeight w:hRule="exact" w:val="50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7E2D23B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3A7EBAF" w14:textId="77777777" w:rsidR="005A7BE6" w:rsidRDefault="005A7BE6">
            <w:pPr>
              <w:spacing w:before="1" w:line="240" w:lineRule="exact"/>
              <w:rPr>
                <w:sz w:val="24"/>
                <w:szCs w:val="24"/>
              </w:rPr>
            </w:pPr>
          </w:p>
          <w:p w14:paraId="0C099901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3F7BBA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097A69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</w:tc>
      </w:tr>
      <w:tr w:rsidR="005A7BE6" w14:paraId="4305A314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F7D40AE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32700B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1A5269F5" w14:textId="77777777" w:rsidR="005A7BE6" w:rsidRDefault="005A7BE6">
            <w:pPr>
              <w:spacing w:before="13" w:line="240" w:lineRule="exact"/>
              <w:rPr>
                <w:sz w:val="24"/>
                <w:szCs w:val="24"/>
              </w:rPr>
            </w:pPr>
          </w:p>
          <w:p w14:paraId="66B7A5CE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E60CCD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005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andar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529E46DD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1D117D6E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014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aa</w:t>
            </w:r>
            <w:r>
              <w:rPr>
                <w:sz w:val="22"/>
                <w:szCs w:val="22"/>
              </w:rPr>
              <w:t>n</w:t>
            </w:r>
          </w:p>
        </w:tc>
      </w:tr>
      <w:tr w:rsidR="005A7BE6" w14:paraId="0B724889" w14:textId="77777777">
        <w:trPr>
          <w:trHeight w:hRule="exact" w:val="25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A4DFFF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2D62A949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D053295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raan 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</w:tc>
      </w:tr>
      <w:tr w:rsidR="005A7BE6" w14:paraId="5FA59A4D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A55716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AEC811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2229AC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Surat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Keputusan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eri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ise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,  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kno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Pendi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</w:t>
            </w:r>
          </w:p>
        </w:tc>
      </w:tr>
      <w:tr w:rsidR="005A7BE6" w14:paraId="2AE8FBA7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F1D6E9C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729536D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726712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Nomor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08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ang 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Studi 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</w:p>
        </w:tc>
      </w:tr>
      <w:tr w:rsidR="005A7BE6" w14:paraId="127E3FED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0AEE8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96DF8CE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AEEB40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si  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Sarj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na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Pada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versi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as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Muha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yah</w:t>
            </w:r>
          </w:p>
        </w:tc>
      </w:tr>
      <w:tr w:rsidR="005A7BE6" w14:paraId="0C08A5FA" w14:textId="77777777">
        <w:trPr>
          <w:trHeight w:hRule="exact" w:val="52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0671B7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E95C985" w14:textId="77777777" w:rsidR="005A7BE6" w:rsidRDefault="005A7BE6">
            <w:pPr>
              <w:spacing w:before="2" w:line="260" w:lineRule="exact"/>
              <w:rPr>
                <w:sz w:val="26"/>
                <w:szCs w:val="26"/>
              </w:rPr>
            </w:pPr>
          </w:p>
          <w:p w14:paraId="3360E7FB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B05AE8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Goron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</w:p>
          <w:p w14:paraId="339C3E23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Surat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an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an 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</w:tc>
      </w:tr>
      <w:tr w:rsidR="005A7BE6" w14:paraId="0921CA33" w14:textId="77777777">
        <w:trPr>
          <w:trHeight w:hRule="exact" w:val="78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2D41274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CD4D38A" w14:textId="77777777" w:rsidR="005A7BE6" w:rsidRDefault="005A7BE6">
            <w:pPr>
              <w:spacing w:line="200" w:lineRule="exact"/>
            </w:pPr>
          </w:p>
          <w:p w14:paraId="6BC44872" w14:textId="77777777" w:rsidR="005A7BE6" w:rsidRDefault="005A7BE6">
            <w:pPr>
              <w:spacing w:before="16" w:line="280" w:lineRule="exact"/>
              <w:rPr>
                <w:sz w:val="28"/>
                <w:szCs w:val="28"/>
              </w:rPr>
            </w:pPr>
          </w:p>
          <w:p w14:paraId="641C2C28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D6E65B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nggal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M.</w:t>
            </w:r>
          </w:p>
          <w:p w14:paraId="7A4FF324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</w:t>
            </w:r>
          </w:p>
          <w:p w14:paraId="682FB439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nan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</w:t>
            </w:r>
            <w:r>
              <w:rPr>
                <w:spacing w:val="-2"/>
                <w:sz w:val="22"/>
                <w:szCs w:val="22"/>
              </w:rPr>
              <w:t>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-1"/>
                <w:sz w:val="22"/>
                <w:szCs w:val="22"/>
              </w:rPr>
              <w:t>/D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</w:tc>
      </w:tr>
      <w:tr w:rsidR="005A7BE6" w14:paraId="35EEBEFC" w14:textId="77777777">
        <w:trPr>
          <w:trHeight w:hRule="exact" w:val="2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056B1A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8EB786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C766AE0" w14:textId="77777777" w:rsidR="005A7BE6" w:rsidRDefault="009C1BEF">
            <w:pPr>
              <w:spacing w:before="7"/>
              <w:ind w:left="9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apan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as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</w:p>
        </w:tc>
      </w:tr>
      <w:tr w:rsidR="005A7BE6" w14:paraId="3A8E06EE" w14:textId="77777777">
        <w:trPr>
          <w:trHeight w:hRule="exact" w:val="28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321987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AE2318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2928892" w14:textId="77777777" w:rsidR="005A7BE6" w:rsidRDefault="009C1BEF">
            <w:pPr>
              <w:spacing w:before="6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 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</w:tc>
      </w:tr>
      <w:tr w:rsidR="005A7BE6" w14:paraId="5AAD82D4" w14:textId="77777777">
        <w:trPr>
          <w:trHeight w:hRule="exact" w:val="354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5ACB3A5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D74C350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5D65E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at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as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</w:tc>
      </w:tr>
    </w:tbl>
    <w:p w14:paraId="4D80DF13" w14:textId="77777777" w:rsidR="005A7BE6" w:rsidRDefault="005A7BE6">
      <w:pPr>
        <w:sectPr w:rsidR="005A7BE6">
          <w:footerReference w:type="default" r:id="rId9"/>
          <w:pgSz w:w="11920" w:h="16840"/>
          <w:pgMar w:top="340" w:right="1280" w:bottom="280" w:left="1300" w:header="0" w:footer="1140" w:gutter="0"/>
          <w:cols w:space="720"/>
        </w:sectPr>
      </w:pPr>
    </w:p>
    <w:p w14:paraId="63FAB07F" w14:textId="77777777" w:rsidR="005A7BE6" w:rsidRDefault="009C1BEF">
      <w:pPr>
        <w:spacing w:before="80"/>
        <w:ind w:left="2400"/>
        <w:rPr>
          <w:sz w:val="22"/>
          <w:szCs w:val="22"/>
        </w:rPr>
      </w:pPr>
      <w:r>
        <w:rPr>
          <w:sz w:val="22"/>
          <w:szCs w:val="22"/>
        </w:rPr>
        <w:lastRenderedPageBreak/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 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     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si    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     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</w:p>
    <w:p w14:paraId="2351D4C0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155B90B6" w14:textId="77777777" w:rsidR="005A7BE6" w:rsidRDefault="009C1BEF">
      <w:pPr>
        <w:spacing w:before="1"/>
        <w:ind w:left="2038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74CB4A1D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Penga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ural 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35E73CFC" w14:textId="77777777" w:rsidR="005A7BE6" w:rsidRDefault="009C1BEF">
      <w:pPr>
        <w:spacing w:before="1"/>
        <w:ind w:left="2400"/>
        <w:rPr>
          <w:sz w:val="22"/>
          <w:szCs w:val="22"/>
        </w:rPr>
      </w:pPr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31B7288" w14:textId="77777777" w:rsidR="005A7BE6" w:rsidRDefault="005A7BE6">
      <w:pPr>
        <w:spacing w:before="5" w:line="100" w:lineRule="exact"/>
        <w:rPr>
          <w:sz w:val="10"/>
          <w:szCs w:val="10"/>
        </w:rPr>
      </w:pPr>
    </w:p>
    <w:p w14:paraId="4F057CDC" w14:textId="77777777" w:rsidR="005A7BE6" w:rsidRDefault="005A7BE6">
      <w:pPr>
        <w:spacing w:line="200" w:lineRule="exact"/>
      </w:pPr>
    </w:p>
    <w:p w14:paraId="2093D945" w14:textId="77777777" w:rsidR="005A7BE6" w:rsidRDefault="005A7BE6">
      <w:pPr>
        <w:spacing w:line="200" w:lineRule="exact"/>
      </w:pPr>
    </w:p>
    <w:p w14:paraId="6302F246" w14:textId="77777777" w:rsidR="005A7BE6" w:rsidRDefault="009C1BEF">
      <w:pPr>
        <w:ind w:left="3955" w:right="3972"/>
        <w:jc w:val="center"/>
        <w:rPr>
          <w:sz w:val="22"/>
          <w:szCs w:val="22"/>
        </w:rPr>
      </w:pPr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</w:p>
    <w:p w14:paraId="031548D7" w14:textId="77777777" w:rsidR="005A7BE6" w:rsidRDefault="005A7BE6">
      <w:pPr>
        <w:spacing w:before="15" w:line="240" w:lineRule="exact"/>
        <w:rPr>
          <w:sz w:val="24"/>
          <w:szCs w:val="24"/>
        </w:rPr>
      </w:pPr>
    </w:p>
    <w:p w14:paraId="629818AD" w14:textId="77777777" w:rsidR="005A7BE6" w:rsidRDefault="009C1BEF">
      <w:pPr>
        <w:spacing w:line="276" w:lineRule="auto"/>
        <w:ind w:left="2069" w:right="83" w:hanging="1968"/>
        <w:jc w:val="both"/>
        <w:rPr>
          <w:sz w:val="22"/>
          <w:szCs w:val="22"/>
        </w:rPr>
      </w:pPr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apkan    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</w:t>
      </w:r>
      <w:r>
        <w:rPr>
          <w:b/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ILMU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G</w:t>
      </w:r>
      <w:r>
        <w:rPr>
          <w:spacing w:val="-1"/>
          <w:sz w:val="22"/>
          <w:szCs w:val="22"/>
        </w:rPr>
        <w:t>OR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TALO T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AN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 xml:space="preserve">JI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NA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O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T.A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   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M S</w:t>
      </w:r>
      <w:r>
        <w:rPr>
          <w:spacing w:val="-1"/>
          <w:sz w:val="22"/>
          <w:szCs w:val="22"/>
        </w:rPr>
        <w:t>TUD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SIST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 xml:space="preserve">N ILMU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7FF78401" w14:textId="77777777" w:rsidR="005A7BE6" w:rsidRDefault="009C1BEF">
      <w:pPr>
        <w:spacing w:before="2" w:line="275" w:lineRule="auto"/>
        <w:ind w:left="2065" w:right="79" w:hanging="1964"/>
        <w:jc w:val="both"/>
        <w:rPr>
          <w:sz w:val="22"/>
          <w:szCs w:val="22"/>
        </w:rPr>
      </w:pPr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 xml:space="preserve">a             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:    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Tim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T.A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202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 xml:space="preserve"> 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yang 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dan pe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anya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ebag</w:t>
      </w:r>
      <w:r>
        <w:rPr>
          <w:spacing w:val="1"/>
          <w:sz w:val="22"/>
          <w:szCs w:val="22"/>
        </w:rPr>
        <w:t>ai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 xml:space="preserve">ana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r.</w:t>
      </w:r>
    </w:p>
    <w:p w14:paraId="5590256E" w14:textId="77777777" w:rsidR="005A7BE6" w:rsidRDefault="009C1BEF">
      <w:pPr>
        <w:spacing w:before="2" w:line="276" w:lineRule="auto"/>
        <w:ind w:left="2043" w:right="82" w:hanging="19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 xml:space="preserve">edua                 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Mengangkat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urat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bagai     Tim 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 Propo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T.A 202</w:t>
      </w:r>
      <w:r>
        <w:rPr>
          <w:spacing w:val="-2"/>
          <w:sz w:val="22"/>
          <w:szCs w:val="22"/>
        </w:rPr>
        <w:t>5</w:t>
      </w:r>
      <w:r>
        <w:rPr>
          <w:spacing w:val="-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as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 xml:space="preserve">u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15F8CB99" w14:textId="77777777" w:rsidR="005A7BE6" w:rsidRDefault="009C1BEF">
      <w:pPr>
        <w:spacing w:line="276" w:lineRule="auto"/>
        <w:ind w:left="2043" w:right="79" w:hanging="19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 xml:space="preserve">ga                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:    Tim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Pengu</w:t>
      </w:r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gram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 Si</w:t>
      </w:r>
      <w:r>
        <w:rPr>
          <w:spacing w:val="1"/>
          <w:sz w:val="22"/>
          <w:szCs w:val="22"/>
        </w:rPr>
        <w:t>st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anggung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 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 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 xml:space="preserve">u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4A76FDF" w14:textId="77777777" w:rsidR="005A7BE6" w:rsidRDefault="009C1BEF">
      <w:pPr>
        <w:spacing w:before="2" w:line="275" w:lineRule="auto"/>
        <w:ind w:left="2043" w:right="88" w:hanging="19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 xml:space="preserve">pat            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:  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aya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 xml:space="preserve">bul 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bat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ri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ni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ankan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pada 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.</w:t>
      </w:r>
    </w:p>
    <w:p w14:paraId="267B75D6" w14:textId="77777777" w:rsidR="005A7BE6" w:rsidRDefault="009C1BEF">
      <w:pPr>
        <w:spacing w:before="3" w:line="276" w:lineRule="auto"/>
        <w:ind w:left="2043" w:right="85" w:hanging="19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 xml:space="preserve">a                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u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ak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al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pkan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kan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epada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yang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anggung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 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 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rdapat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ruan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</w:p>
    <w:p w14:paraId="69645294" w14:textId="77777777" w:rsidR="005A7BE6" w:rsidRDefault="009C1BEF">
      <w:pPr>
        <w:spacing w:line="240" w:lineRule="exact"/>
        <w:ind w:left="2043"/>
        <w:rPr>
          <w:sz w:val="22"/>
          <w:szCs w:val="22"/>
        </w:rPr>
        <w:sectPr w:rsidR="005A7BE6">
          <w:pgSz w:w="11920" w:h="16840"/>
          <w:pgMar w:top="1340" w:right="1320" w:bottom="280" w:left="1340" w:header="0" w:footer="1140" w:gutter="0"/>
          <w:cols w:space="720"/>
        </w:sectPr>
      </w:pPr>
      <w:r>
        <w:rPr>
          <w:position w:val="-1"/>
          <w:sz w:val="22"/>
          <w:szCs w:val="22"/>
        </w:rPr>
        <w:t xml:space="preserve">sebagaimana </w:t>
      </w:r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nya</w:t>
      </w:r>
    </w:p>
    <w:p w14:paraId="48C0EEAD" w14:textId="77777777" w:rsidR="005A7BE6" w:rsidRDefault="009C1BEF">
      <w:pPr>
        <w:spacing w:before="87"/>
        <w:jc w:val="right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 di</w:t>
      </w:r>
    </w:p>
    <w:p w14:paraId="2C9146CE" w14:textId="77777777" w:rsidR="005A7BE6" w:rsidRDefault="009C1BEF">
      <w:pPr>
        <w:spacing w:line="240" w:lineRule="exact"/>
        <w:ind w:right="472"/>
        <w:jc w:val="right"/>
        <w:rPr>
          <w:sz w:val="22"/>
          <w:szCs w:val="22"/>
        </w:rPr>
      </w:pPr>
      <w:r>
        <w:rPr>
          <w:sz w:val="22"/>
          <w:szCs w:val="22"/>
        </w:rPr>
        <w:t>Tanggal</w:t>
      </w:r>
    </w:p>
    <w:p w14:paraId="5C560C26" w14:textId="77777777" w:rsidR="005A7BE6" w:rsidRDefault="009C1BEF">
      <w:pPr>
        <w:spacing w:before="87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6C1CFA4C" w14:textId="745DE9C6" w:rsidR="005A7BE6" w:rsidRPr="00D317DE" w:rsidRDefault="009C1BEF">
      <w:pPr>
        <w:rPr>
          <w:sz w:val="22"/>
          <w:szCs w:val="22"/>
          <w:lang w:val="id-ID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D317DE">
        <w:rPr>
          <w:sz w:val="22"/>
          <w:szCs w:val="22"/>
          <w:u w:val="single" w:color="000000"/>
          <w:lang w:val="id-ID"/>
        </w:rPr>
        <w:t>tanggal hijriah</w:t>
      </w:r>
    </w:p>
    <w:p w14:paraId="2EBB366A" w14:textId="214E690B" w:rsidR="00D317DE" w:rsidRPr="00D317DE" w:rsidRDefault="00D317DE" w:rsidP="00D317DE">
      <w:pPr>
        <w:spacing w:line="240" w:lineRule="exact"/>
        <w:ind w:right="466"/>
        <w:rPr>
          <w:sz w:val="22"/>
          <w:szCs w:val="22"/>
          <w:lang w:val="id-ID"/>
        </w:rPr>
        <w:sectPr w:rsidR="00D317DE" w:rsidRPr="00D317DE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6268" w:space="332"/>
            <w:col w:w="2660"/>
          </w:cols>
        </w:sectPr>
      </w:pPr>
      <w:r>
        <w:rPr>
          <w:position w:val="-1"/>
          <w:sz w:val="22"/>
          <w:szCs w:val="22"/>
          <w:lang w:val="id-ID"/>
        </w:rPr>
        <w:t xml:space="preserve">  Tanggal masehi</w:t>
      </w:r>
    </w:p>
    <w:p w14:paraId="5F233D46" w14:textId="77777777" w:rsidR="005A7BE6" w:rsidRDefault="005A7BE6">
      <w:pPr>
        <w:spacing w:before="6" w:line="220" w:lineRule="exact"/>
        <w:rPr>
          <w:sz w:val="22"/>
          <w:szCs w:val="22"/>
        </w:rPr>
      </w:pPr>
    </w:p>
    <w:p w14:paraId="65F28C2E" w14:textId="77777777" w:rsidR="005A7BE6" w:rsidRDefault="009C1BEF">
      <w:pPr>
        <w:spacing w:before="31"/>
        <w:ind w:left="5039" w:right="3471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ekan,</w:t>
      </w:r>
    </w:p>
    <w:p w14:paraId="24F8B42D" w14:textId="77777777" w:rsidR="005A7BE6" w:rsidRDefault="005A7BE6">
      <w:pPr>
        <w:spacing w:before="9" w:line="120" w:lineRule="exact"/>
        <w:rPr>
          <w:sz w:val="12"/>
          <w:szCs w:val="12"/>
        </w:rPr>
      </w:pPr>
    </w:p>
    <w:p w14:paraId="7424F8AA" w14:textId="7591AC3C" w:rsidR="005A7BE6" w:rsidRDefault="005A7BE6">
      <w:pPr>
        <w:ind w:left="5307"/>
      </w:pPr>
    </w:p>
    <w:p w14:paraId="70895E7F" w14:textId="60FB3322" w:rsidR="00D317DE" w:rsidRDefault="00D317DE">
      <w:pPr>
        <w:ind w:left="5307"/>
      </w:pPr>
    </w:p>
    <w:p w14:paraId="1FE58914" w14:textId="43C8830E" w:rsidR="00D317DE" w:rsidRDefault="00D317DE">
      <w:pPr>
        <w:ind w:left="5307"/>
      </w:pPr>
    </w:p>
    <w:p w14:paraId="7E58922A" w14:textId="77777777" w:rsidR="00D317DE" w:rsidRDefault="00D317DE">
      <w:pPr>
        <w:ind w:left="5307"/>
      </w:pPr>
    </w:p>
    <w:p w14:paraId="49647530" w14:textId="77777777" w:rsidR="005A7BE6" w:rsidRDefault="009C1BEF">
      <w:pPr>
        <w:spacing w:before="11" w:line="240" w:lineRule="exact"/>
        <w:ind w:left="5001" w:right="118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Moham</w:t>
      </w:r>
      <w:r>
        <w:rPr>
          <w:b/>
          <w:spacing w:val="-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2DF08DC7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007BCEE2" w14:textId="77777777" w:rsidR="005A7BE6" w:rsidRDefault="009C1BEF">
      <w:pPr>
        <w:ind w:left="101"/>
        <w:rPr>
          <w:sz w:val="22"/>
          <w:szCs w:val="22"/>
        </w:rPr>
      </w:pPr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28BC616F" w14:textId="77777777" w:rsidR="005A7BE6" w:rsidRDefault="009C1BEF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i/>
          <w:sz w:val="22"/>
          <w:szCs w:val="22"/>
        </w:rPr>
        <w:t>Sebagai Lapora</w:t>
      </w:r>
      <w:r>
        <w:rPr>
          <w:i/>
          <w:spacing w:val="1"/>
          <w:sz w:val="22"/>
          <w:szCs w:val="22"/>
        </w:rPr>
        <w:t>n</w:t>
      </w:r>
      <w:r>
        <w:rPr>
          <w:sz w:val="22"/>
          <w:szCs w:val="22"/>
        </w:rPr>
        <w:t>)</w:t>
      </w:r>
    </w:p>
    <w:p w14:paraId="5DF2B50B" w14:textId="77777777" w:rsidR="005A7BE6" w:rsidRDefault="009C1BEF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 dan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</w:p>
    <w:p w14:paraId="4318448B" w14:textId="77777777" w:rsidR="005A7BE6" w:rsidRDefault="009C1BEF">
      <w:pPr>
        <w:spacing w:before="39"/>
        <w:ind w:left="101"/>
        <w:rPr>
          <w:sz w:val="22"/>
          <w:szCs w:val="22"/>
        </w:rPr>
        <w:sectPr w:rsidR="005A7BE6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</w:p>
    <w:p w14:paraId="150A6D0E" w14:textId="77777777" w:rsidR="005A7BE6" w:rsidRDefault="00534D93">
      <w:pPr>
        <w:spacing w:before="80"/>
        <w:ind w:left="961"/>
        <w:rPr>
          <w:sz w:val="22"/>
          <w:szCs w:val="22"/>
        </w:rPr>
      </w:pPr>
      <w:r>
        <w:lastRenderedPageBreak/>
        <w:pict w14:anchorId="1AB7384E">
          <v:group id="_x0000_s1027" style="position:absolute;left:0;text-align:left;margin-left:26.7pt;margin-top:195.9pt;width:558.75pt;height:.05pt;z-index:-251658240;mso-position-horizontal-relative:page;mso-position-vertical-relative:page" coordorigin="534,3918" coordsize="11175,1">
            <v:shape id="_x0000_s1028" style="position:absolute;left:534;top:3918;width:11175;height:1" coordorigin="534,3918" coordsize="11175,1" path="m534,3918r11175,1e" filled="f" strokeweight="1.5pt">
              <v:path arrowok="t"/>
            </v:shape>
            <w10:wrap anchorx="page" anchory="page"/>
          </v:group>
        </w:pict>
      </w:r>
      <w:r w:rsidR="009C1BEF">
        <w:rPr>
          <w:b/>
          <w:spacing w:val="-1"/>
          <w:sz w:val="22"/>
          <w:szCs w:val="22"/>
        </w:rPr>
        <w:t>L</w:t>
      </w:r>
      <w:r w:rsidR="009C1BEF">
        <w:rPr>
          <w:b/>
          <w:sz w:val="22"/>
          <w:szCs w:val="22"/>
        </w:rPr>
        <w:t>ampi</w:t>
      </w:r>
      <w:r w:rsidR="009C1BEF">
        <w:rPr>
          <w:b/>
          <w:spacing w:val="1"/>
          <w:sz w:val="22"/>
          <w:szCs w:val="22"/>
        </w:rPr>
        <w:t>r</w:t>
      </w:r>
      <w:r w:rsidR="009C1BEF">
        <w:rPr>
          <w:b/>
          <w:sz w:val="22"/>
          <w:szCs w:val="22"/>
        </w:rPr>
        <w:t xml:space="preserve">an               </w:t>
      </w:r>
      <w:r w:rsidR="009C1BEF">
        <w:rPr>
          <w:b/>
          <w:spacing w:val="8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:</w:t>
      </w:r>
      <w:r w:rsidR="009C1BEF">
        <w:rPr>
          <w:b/>
          <w:spacing w:val="2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Surat</w:t>
      </w:r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eputusan</w:t>
      </w:r>
      <w:r w:rsidR="009C1BEF">
        <w:rPr>
          <w:b/>
          <w:spacing w:val="-1"/>
          <w:sz w:val="22"/>
          <w:szCs w:val="22"/>
        </w:rPr>
        <w:t xml:space="preserve"> D</w:t>
      </w:r>
      <w:r w:rsidR="009C1BEF">
        <w:rPr>
          <w:b/>
          <w:sz w:val="22"/>
          <w:szCs w:val="22"/>
        </w:rPr>
        <w:t>ekan Fa</w:t>
      </w:r>
      <w:r w:rsidR="009C1BEF">
        <w:rPr>
          <w:b/>
          <w:spacing w:val="-1"/>
          <w:sz w:val="22"/>
          <w:szCs w:val="22"/>
        </w:rPr>
        <w:t>k</w:t>
      </w:r>
      <w:r w:rsidR="009C1BEF">
        <w:rPr>
          <w:b/>
          <w:sz w:val="22"/>
          <w:szCs w:val="22"/>
        </w:rPr>
        <w:t>ul</w:t>
      </w:r>
      <w:r w:rsidR="009C1BEF">
        <w:rPr>
          <w:b/>
          <w:spacing w:val="1"/>
          <w:sz w:val="22"/>
          <w:szCs w:val="22"/>
        </w:rPr>
        <w:t>t</w:t>
      </w:r>
      <w:r w:rsidR="009C1BEF">
        <w:rPr>
          <w:b/>
          <w:sz w:val="22"/>
          <w:szCs w:val="22"/>
        </w:rPr>
        <w:t>as</w:t>
      </w:r>
      <w:r w:rsidR="009C1BEF">
        <w:rPr>
          <w:b/>
          <w:spacing w:val="1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S</w:t>
      </w:r>
      <w:r w:rsidR="009C1BEF">
        <w:rPr>
          <w:b/>
          <w:spacing w:val="-2"/>
          <w:sz w:val="22"/>
          <w:szCs w:val="22"/>
        </w:rPr>
        <w:t>a</w:t>
      </w:r>
      <w:r w:rsidR="009C1BEF">
        <w:rPr>
          <w:b/>
          <w:spacing w:val="1"/>
          <w:sz w:val="22"/>
          <w:szCs w:val="22"/>
        </w:rPr>
        <w:t>i</w:t>
      </w:r>
      <w:r w:rsidR="009C1BEF">
        <w:rPr>
          <w:b/>
          <w:sz w:val="22"/>
          <w:szCs w:val="22"/>
        </w:rPr>
        <w:t>ns</w:t>
      </w:r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 xml:space="preserve">dan </w:t>
      </w:r>
      <w:r w:rsidR="009C1BEF">
        <w:rPr>
          <w:b/>
          <w:spacing w:val="1"/>
          <w:sz w:val="22"/>
          <w:szCs w:val="22"/>
        </w:rPr>
        <w:t>Il</w:t>
      </w:r>
      <w:r w:rsidR="009C1BEF">
        <w:rPr>
          <w:b/>
          <w:sz w:val="22"/>
          <w:szCs w:val="22"/>
        </w:rPr>
        <w:t>mu</w:t>
      </w:r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omput</w:t>
      </w:r>
      <w:r w:rsidR="009C1BEF">
        <w:rPr>
          <w:b/>
          <w:spacing w:val="-2"/>
          <w:sz w:val="22"/>
          <w:szCs w:val="22"/>
        </w:rPr>
        <w:t>e</w:t>
      </w:r>
      <w:r w:rsidR="009C1BEF">
        <w:rPr>
          <w:b/>
          <w:sz w:val="22"/>
          <w:szCs w:val="22"/>
        </w:rPr>
        <w:t>r</w:t>
      </w:r>
    </w:p>
    <w:p w14:paraId="4C065C6C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 xml:space="preserve">omor  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165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K-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/V/</w:t>
      </w:r>
      <w:r>
        <w:rPr>
          <w:b/>
          <w:sz w:val="22"/>
          <w:szCs w:val="22"/>
        </w:rPr>
        <w:t>2026</w:t>
      </w:r>
    </w:p>
    <w:p w14:paraId="2B1466C4" w14:textId="02E32BE4" w:rsidR="005A7BE6" w:rsidRPr="00D317DE" w:rsidRDefault="009C1BEF">
      <w:pPr>
        <w:spacing w:before="1"/>
        <w:ind w:left="961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anggal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D317DE">
        <w:rPr>
          <w:b/>
          <w:sz w:val="22"/>
          <w:szCs w:val="22"/>
          <w:lang w:val="id-ID"/>
        </w:rPr>
        <w:t>26 juni 2026</w:t>
      </w:r>
    </w:p>
    <w:p w14:paraId="48B72446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entang                 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Penetapan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Ti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 Se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P</w:t>
      </w:r>
      <w:r>
        <w:rPr>
          <w:b/>
          <w:sz w:val="22"/>
          <w:szCs w:val="22"/>
        </w:rPr>
        <w:t>roposal</w:t>
      </w:r>
    </w:p>
    <w:p w14:paraId="34F77EAD" w14:textId="77777777" w:rsidR="005A7BE6" w:rsidRDefault="009C1BEF">
      <w:pPr>
        <w:spacing w:before="3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tem In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asi</w:t>
      </w:r>
    </w:p>
    <w:p w14:paraId="15C3863F" w14:textId="77777777" w:rsidR="005A7BE6" w:rsidRDefault="009C1BEF">
      <w:pPr>
        <w:spacing w:before="35"/>
        <w:ind w:left="2947" w:right="3720"/>
        <w:rPr>
          <w:sz w:val="22"/>
          <w:szCs w:val="22"/>
        </w:rPr>
      </w:pPr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Sains dan </w:t>
      </w:r>
      <w:r>
        <w:rPr>
          <w:b/>
          <w:spacing w:val="-1"/>
          <w:sz w:val="22"/>
          <w:szCs w:val="22"/>
        </w:rPr>
        <w:t>Il</w:t>
      </w:r>
      <w:r>
        <w:rPr>
          <w:b/>
          <w:sz w:val="22"/>
          <w:szCs w:val="22"/>
        </w:rPr>
        <w:t xml:space="preserve">mu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 xml:space="preserve">ter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Semester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ahun 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 2025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0901D8BC" w14:textId="77777777" w:rsidR="005A7BE6" w:rsidRDefault="005A7BE6">
      <w:pPr>
        <w:spacing w:line="100" w:lineRule="exact"/>
        <w:rPr>
          <w:sz w:val="10"/>
          <w:szCs w:val="10"/>
        </w:rPr>
      </w:pPr>
    </w:p>
    <w:p w14:paraId="26E46077" w14:textId="77777777" w:rsidR="005A7BE6" w:rsidRDefault="005A7BE6">
      <w:pPr>
        <w:spacing w:line="200" w:lineRule="exact"/>
      </w:pPr>
    </w:p>
    <w:p w14:paraId="2255899A" w14:textId="77777777" w:rsidR="005A7BE6" w:rsidRDefault="005A7BE6">
      <w:pPr>
        <w:spacing w:line="200" w:lineRule="exact"/>
      </w:pPr>
    </w:p>
    <w:p w14:paraId="468CA0A7" w14:textId="77777777" w:rsidR="005A7BE6" w:rsidRDefault="005A7BE6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408"/>
        <w:gridCol w:w="3261"/>
        <w:gridCol w:w="3687"/>
        <w:gridCol w:w="1842"/>
      </w:tblGrid>
      <w:tr w:rsidR="005A7BE6" w14:paraId="15A32880" w14:textId="77777777">
        <w:trPr>
          <w:trHeight w:hRule="exact" w:val="50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BF9FE" w14:textId="77777777" w:rsidR="005A7BE6" w:rsidRDefault="009C1BEF">
            <w:pPr>
              <w:spacing w:before="99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23827" w14:textId="77777777" w:rsidR="005A7BE6" w:rsidRDefault="009C1BEF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0F075" w14:textId="77777777" w:rsidR="005A7BE6" w:rsidRDefault="009C1BEF">
            <w:pPr>
              <w:spacing w:line="240" w:lineRule="exact"/>
              <w:ind w:left="487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nar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sal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58C80" w14:textId="77777777" w:rsidR="005A7BE6" w:rsidRDefault="009C1BEF">
            <w:pPr>
              <w:spacing w:line="240" w:lineRule="exact"/>
              <w:ind w:left="1200" w:right="120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BD5BB" w14:textId="77777777" w:rsidR="005A7BE6" w:rsidRDefault="009C1BEF">
            <w:pPr>
              <w:spacing w:line="240" w:lineRule="exact"/>
              <w:ind w:left="553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</w:p>
        </w:tc>
      </w:tr>
      <w:tr w:rsidR="005A7BE6" w14:paraId="2C642537" w14:textId="77777777">
        <w:trPr>
          <w:trHeight w:hRule="exact" w:val="1666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56781" w14:textId="77777777" w:rsidR="005A7BE6" w:rsidRDefault="005A7BE6">
            <w:pPr>
              <w:spacing w:before="18" w:line="220" w:lineRule="exact"/>
              <w:rPr>
                <w:sz w:val="22"/>
                <w:szCs w:val="22"/>
              </w:rPr>
            </w:pPr>
          </w:p>
          <w:p w14:paraId="7A7091C2" w14:textId="77777777" w:rsidR="005A7BE6" w:rsidRDefault="009C1BEF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B46CB" w14:textId="65E48E16" w:rsidR="005A7BE6" w:rsidRPr="00D317DE" w:rsidRDefault="00D317DE" w:rsidP="00D317DE">
            <w:pPr>
              <w:spacing w:line="260" w:lineRule="exact"/>
              <w:ind w:left="101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alim utiarahman/A01420002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7A69F" w14:textId="70670D42" w:rsidR="005A7BE6" w:rsidRPr="00D317DE" w:rsidRDefault="00D317DE">
            <w:pPr>
              <w:spacing w:before="2" w:line="260" w:lineRule="exact"/>
              <w:ind w:left="101" w:right="125"/>
              <w:rPr>
                <w:sz w:val="24"/>
                <w:szCs w:val="24"/>
                <w:lang w:val="id-ID"/>
              </w:rPr>
            </w:pPr>
            <w:r>
              <w:rPr>
                <w:spacing w:val="1"/>
                <w:sz w:val="24"/>
                <w:szCs w:val="24"/>
                <w:lang w:val="id-ID"/>
              </w:rPr>
              <w:t>klasifikasi alam dan bangunan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6AFB0" w14:textId="024FBA92" w:rsidR="008508D4" w:rsidRPr="008508D4" w:rsidRDefault="00D317DE" w:rsidP="008508D4">
            <w:pPr>
              <w:pStyle w:val="ListParagraph"/>
              <w:numPr>
                <w:ilvl w:val="0"/>
                <w:numId w:val="3"/>
              </w:numPr>
              <w:spacing w:line="260" w:lineRule="exact"/>
              <w:ind w:right="355"/>
              <w:rPr>
                <w:sz w:val="24"/>
                <w:szCs w:val="24"/>
                <w:lang w:val="id-ID"/>
              </w:rPr>
            </w:pPr>
            <w:r w:rsidRPr="008508D4">
              <w:rPr>
                <w:sz w:val="24"/>
                <w:szCs w:val="24"/>
                <w:lang w:val="id-ID"/>
              </w:rPr>
              <w:t xml:space="preserve">tiar </w:t>
            </w:r>
          </w:p>
          <w:p w14:paraId="66D0E452" w14:textId="77777777" w:rsidR="008508D4" w:rsidRDefault="008508D4" w:rsidP="008508D4">
            <w:pPr>
              <w:spacing w:line="260" w:lineRule="exact"/>
              <w:ind w:right="355"/>
              <w:rPr>
                <w:sz w:val="24"/>
                <w:szCs w:val="24"/>
                <w:lang w:val="id-ID"/>
              </w:rPr>
            </w:pPr>
          </w:p>
          <w:p w14:paraId="1A7ABCA4" w14:textId="194F1453" w:rsidR="005A7BE6" w:rsidRPr="008508D4" w:rsidRDefault="008508D4" w:rsidP="008508D4">
            <w:pPr>
              <w:spacing w:line="260" w:lineRule="exact"/>
              <w:ind w:right="355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  </w:t>
            </w:r>
            <w:bookmarkStart w:id="0" w:name="_GoBack"/>
            <w:bookmarkEnd w:id="0"/>
            <w:r w:rsidR="00D317DE" w:rsidRPr="008508D4">
              <w:rPr>
                <w:sz w:val="24"/>
                <w:szCs w:val="24"/>
                <w:lang w:val="id-ID"/>
              </w:rPr>
              <w:t>2. imran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9A52" w14:textId="2A35907A" w:rsidR="005A7BE6" w:rsidRPr="00D317DE" w:rsidRDefault="00D317DE">
            <w:pPr>
              <w:spacing w:before="2" w:line="260" w:lineRule="exact"/>
              <w:ind w:left="101" w:right="202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kiki</w:t>
            </w:r>
          </w:p>
        </w:tc>
      </w:tr>
    </w:tbl>
    <w:p w14:paraId="18F47857" w14:textId="77777777" w:rsidR="005A7BE6" w:rsidRDefault="005A7BE6">
      <w:pPr>
        <w:spacing w:line="200" w:lineRule="exact"/>
      </w:pPr>
    </w:p>
    <w:p w14:paraId="75B94E69" w14:textId="77777777" w:rsidR="005A7BE6" w:rsidRDefault="005A7BE6">
      <w:pPr>
        <w:spacing w:before="18" w:line="280" w:lineRule="exact"/>
        <w:rPr>
          <w:sz w:val="28"/>
          <w:szCs w:val="28"/>
        </w:rPr>
      </w:pPr>
    </w:p>
    <w:p w14:paraId="610203CF" w14:textId="77777777" w:rsidR="005A7BE6" w:rsidRDefault="009C1BEF">
      <w:pPr>
        <w:spacing w:before="31"/>
        <w:ind w:left="6082" w:right="3662"/>
        <w:jc w:val="center"/>
        <w:rPr>
          <w:sz w:val="22"/>
          <w:szCs w:val="22"/>
        </w:rPr>
      </w:pPr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</w:p>
    <w:p w14:paraId="25590B2C" w14:textId="77777777" w:rsidR="005A7BE6" w:rsidRDefault="009C1BEF">
      <w:pPr>
        <w:spacing w:before="33"/>
        <w:ind w:left="6069" w:right="4141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ekan,</w:t>
      </w:r>
    </w:p>
    <w:p w14:paraId="640E4AD5" w14:textId="77777777" w:rsidR="005A7BE6" w:rsidRDefault="005A7BE6">
      <w:pPr>
        <w:spacing w:before="5" w:line="200" w:lineRule="exact"/>
      </w:pPr>
    </w:p>
    <w:p w14:paraId="1359C1E5" w14:textId="337EC40F" w:rsidR="005A7BE6" w:rsidRDefault="005A7BE6">
      <w:pPr>
        <w:ind w:left="6419"/>
      </w:pPr>
    </w:p>
    <w:p w14:paraId="21344905" w14:textId="6DE208EC" w:rsidR="00D317DE" w:rsidRDefault="00D317DE">
      <w:pPr>
        <w:ind w:left="6419"/>
      </w:pPr>
    </w:p>
    <w:p w14:paraId="137D4A36" w14:textId="4894B27D" w:rsidR="00D317DE" w:rsidRDefault="00D317DE">
      <w:pPr>
        <w:ind w:left="6419"/>
      </w:pPr>
    </w:p>
    <w:p w14:paraId="0B903A15" w14:textId="3710F4D9" w:rsidR="00D317DE" w:rsidRDefault="00D317DE">
      <w:pPr>
        <w:ind w:left="6419"/>
      </w:pPr>
    </w:p>
    <w:p w14:paraId="208DEBAC" w14:textId="77777777" w:rsidR="00D317DE" w:rsidRDefault="00D317DE">
      <w:pPr>
        <w:ind w:left="6419"/>
      </w:pPr>
    </w:p>
    <w:p w14:paraId="757032F9" w14:textId="77777777" w:rsidR="005A7BE6" w:rsidRDefault="009C1BEF">
      <w:pPr>
        <w:spacing w:before="53" w:line="240" w:lineRule="exact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 xml:space="preserve">Mohamad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-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5A7BE6">
      <w:pgSz w:w="11920" w:h="16840"/>
      <w:pgMar w:top="1340" w:right="480" w:bottom="280" w:left="480" w:header="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F2318" w14:textId="77777777" w:rsidR="00534D93" w:rsidRDefault="00534D93">
      <w:r>
        <w:separator/>
      </w:r>
    </w:p>
  </w:endnote>
  <w:endnote w:type="continuationSeparator" w:id="0">
    <w:p w14:paraId="1104150C" w14:textId="77777777" w:rsidR="00534D93" w:rsidRDefault="00534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AAAE8" w14:textId="77777777" w:rsidR="005A7BE6" w:rsidRDefault="00534D93">
    <w:pPr>
      <w:spacing w:line="200" w:lineRule="exact"/>
    </w:pPr>
    <w:r>
      <w:pict w14:anchorId="40E8A84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388BA2C0" w14:textId="77777777" w:rsidR="005A7BE6" w:rsidRDefault="009C1BEF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r. 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 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FEF711F" w14:textId="77777777" w:rsidR="005A7BE6" w:rsidRDefault="009C1BEF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72FC87" w14:textId="77777777" w:rsidR="00534D93" w:rsidRDefault="00534D93">
      <w:r>
        <w:separator/>
      </w:r>
    </w:p>
  </w:footnote>
  <w:footnote w:type="continuationSeparator" w:id="0">
    <w:p w14:paraId="29701967" w14:textId="77777777" w:rsidR="00534D93" w:rsidRDefault="00534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E7453"/>
    <w:multiLevelType w:val="hybridMultilevel"/>
    <w:tmpl w:val="C4F69C42"/>
    <w:lvl w:ilvl="0" w:tplc="0409000F">
      <w:start w:val="1"/>
      <w:numFmt w:val="decimal"/>
      <w:lvlText w:val="%1."/>
      <w:lvlJc w:val="left"/>
      <w:pPr>
        <w:ind w:left="881" w:hanging="360"/>
      </w:pPr>
    </w:lvl>
    <w:lvl w:ilvl="1" w:tplc="04090019" w:tentative="1">
      <w:start w:val="1"/>
      <w:numFmt w:val="lowerLetter"/>
      <w:lvlText w:val="%2."/>
      <w:lvlJc w:val="left"/>
      <w:pPr>
        <w:ind w:left="1601" w:hanging="360"/>
      </w:pPr>
    </w:lvl>
    <w:lvl w:ilvl="2" w:tplc="0409001B" w:tentative="1">
      <w:start w:val="1"/>
      <w:numFmt w:val="lowerRoman"/>
      <w:lvlText w:val="%3."/>
      <w:lvlJc w:val="right"/>
      <w:pPr>
        <w:ind w:left="2321" w:hanging="180"/>
      </w:pPr>
    </w:lvl>
    <w:lvl w:ilvl="3" w:tplc="0409000F" w:tentative="1">
      <w:start w:val="1"/>
      <w:numFmt w:val="decimal"/>
      <w:lvlText w:val="%4."/>
      <w:lvlJc w:val="left"/>
      <w:pPr>
        <w:ind w:left="3041" w:hanging="360"/>
      </w:pPr>
    </w:lvl>
    <w:lvl w:ilvl="4" w:tplc="04090019" w:tentative="1">
      <w:start w:val="1"/>
      <w:numFmt w:val="lowerLetter"/>
      <w:lvlText w:val="%5."/>
      <w:lvlJc w:val="left"/>
      <w:pPr>
        <w:ind w:left="3761" w:hanging="360"/>
      </w:pPr>
    </w:lvl>
    <w:lvl w:ilvl="5" w:tplc="0409001B" w:tentative="1">
      <w:start w:val="1"/>
      <w:numFmt w:val="lowerRoman"/>
      <w:lvlText w:val="%6."/>
      <w:lvlJc w:val="right"/>
      <w:pPr>
        <w:ind w:left="4481" w:hanging="180"/>
      </w:pPr>
    </w:lvl>
    <w:lvl w:ilvl="6" w:tplc="0409000F" w:tentative="1">
      <w:start w:val="1"/>
      <w:numFmt w:val="decimal"/>
      <w:lvlText w:val="%7."/>
      <w:lvlJc w:val="left"/>
      <w:pPr>
        <w:ind w:left="5201" w:hanging="360"/>
      </w:pPr>
    </w:lvl>
    <w:lvl w:ilvl="7" w:tplc="04090019" w:tentative="1">
      <w:start w:val="1"/>
      <w:numFmt w:val="lowerLetter"/>
      <w:lvlText w:val="%8."/>
      <w:lvlJc w:val="left"/>
      <w:pPr>
        <w:ind w:left="5921" w:hanging="360"/>
      </w:pPr>
    </w:lvl>
    <w:lvl w:ilvl="8" w:tplc="0409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1" w15:restartNumberingAfterBreak="0">
    <w:nsid w:val="28E1054A"/>
    <w:multiLevelType w:val="multilevel"/>
    <w:tmpl w:val="3C56402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B40B14"/>
    <w:multiLevelType w:val="hybridMultilevel"/>
    <w:tmpl w:val="B366E93C"/>
    <w:lvl w:ilvl="0" w:tplc="3606FA02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1" w:hanging="360"/>
      </w:pPr>
    </w:lvl>
    <w:lvl w:ilvl="2" w:tplc="0409001B" w:tentative="1">
      <w:start w:val="1"/>
      <w:numFmt w:val="lowerRoman"/>
      <w:lvlText w:val="%3."/>
      <w:lvlJc w:val="right"/>
      <w:pPr>
        <w:ind w:left="1961" w:hanging="180"/>
      </w:pPr>
    </w:lvl>
    <w:lvl w:ilvl="3" w:tplc="0409000F" w:tentative="1">
      <w:start w:val="1"/>
      <w:numFmt w:val="decimal"/>
      <w:lvlText w:val="%4."/>
      <w:lvlJc w:val="left"/>
      <w:pPr>
        <w:ind w:left="2681" w:hanging="360"/>
      </w:pPr>
    </w:lvl>
    <w:lvl w:ilvl="4" w:tplc="04090019" w:tentative="1">
      <w:start w:val="1"/>
      <w:numFmt w:val="lowerLetter"/>
      <w:lvlText w:val="%5."/>
      <w:lvlJc w:val="left"/>
      <w:pPr>
        <w:ind w:left="3401" w:hanging="360"/>
      </w:pPr>
    </w:lvl>
    <w:lvl w:ilvl="5" w:tplc="0409001B" w:tentative="1">
      <w:start w:val="1"/>
      <w:numFmt w:val="lowerRoman"/>
      <w:lvlText w:val="%6."/>
      <w:lvlJc w:val="right"/>
      <w:pPr>
        <w:ind w:left="4121" w:hanging="180"/>
      </w:pPr>
    </w:lvl>
    <w:lvl w:ilvl="6" w:tplc="0409000F" w:tentative="1">
      <w:start w:val="1"/>
      <w:numFmt w:val="decimal"/>
      <w:lvlText w:val="%7."/>
      <w:lvlJc w:val="left"/>
      <w:pPr>
        <w:ind w:left="4841" w:hanging="360"/>
      </w:pPr>
    </w:lvl>
    <w:lvl w:ilvl="7" w:tplc="04090019" w:tentative="1">
      <w:start w:val="1"/>
      <w:numFmt w:val="lowerLetter"/>
      <w:lvlText w:val="%8."/>
      <w:lvlJc w:val="left"/>
      <w:pPr>
        <w:ind w:left="5561" w:hanging="360"/>
      </w:pPr>
    </w:lvl>
    <w:lvl w:ilvl="8" w:tplc="0409001B" w:tentative="1">
      <w:start w:val="1"/>
      <w:numFmt w:val="lowerRoman"/>
      <w:lvlText w:val="%9."/>
      <w:lvlJc w:val="right"/>
      <w:pPr>
        <w:ind w:left="628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E6"/>
    <w:rsid w:val="00534D93"/>
    <w:rsid w:val="005A7BE6"/>
    <w:rsid w:val="008508D4"/>
    <w:rsid w:val="009C1BEF"/>
    <w:rsid w:val="00D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23435C"/>
  <w15:docId w15:val="{BDF629BE-9FEA-47DC-BC5D-2A3DEF7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50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4</cp:revision>
  <dcterms:created xsi:type="dcterms:W3CDTF">2026-05-23T10:07:00Z</dcterms:created>
  <dcterms:modified xsi:type="dcterms:W3CDTF">2026-06-02T06:18:00Z</dcterms:modified>
</cp:coreProperties>
</file>