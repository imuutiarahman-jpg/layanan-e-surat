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E79D1" w14:textId="77777777" w:rsidR="005A7BE6" w:rsidRDefault="005A7BE6">
      <w:pPr>
        <w:spacing w:before="7" w:line="100" w:lineRule="exact"/>
        <w:rPr>
          <w:sz w:val="10"/>
          <w:szCs w:val="10"/>
        </w:rPr>
      </w:pPr>
    </w:p>
    <w:p w14:paraId="5E8414ED" w14:textId="77777777" w:rsidR="005A7BE6" w:rsidRDefault="00170746">
      <w:pPr>
        <w:ind w:left="4100"/>
      </w:pPr>
      <w:r>
        <w:pict w14:anchorId="6C6070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.75pt;height:56.75pt">
            <v:imagedata r:id="rId7" o:title=""/>
          </v:shape>
        </w:pict>
      </w:r>
    </w:p>
    <w:p w14:paraId="0C23A550" w14:textId="77777777" w:rsidR="005A7BE6" w:rsidRDefault="005A7BE6">
      <w:pPr>
        <w:spacing w:before="5" w:line="120" w:lineRule="exact"/>
        <w:rPr>
          <w:sz w:val="12"/>
          <w:szCs w:val="12"/>
        </w:rPr>
      </w:pPr>
    </w:p>
    <w:p w14:paraId="4E89A00A" w14:textId="77777777" w:rsidR="005A7BE6" w:rsidRDefault="009C1BEF">
      <w:pPr>
        <w:spacing w:line="277" w:lineRule="auto"/>
        <w:ind w:left="1938" w:right="1961" w:firstLine="3"/>
        <w:jc w:val="center"/>
        <w:rPr>
          <w:rFonts w:ascii="Cooper Black" w:eastAsia="Cooper Black" w:hAnsi="Cooper Black" w:cs="Cooper Black"/>
          <w:sz w:val="22"/>
          <w:szCs w:val="22"/>
        </w:rPr>
      </w:pPr>
      <w:r>
        <w:rPr>
          <w:rFonts w:ascii="Cooper Black" w:eastAsia="Cooper Black" w:hAnsi="Cooper Black" w:cs="Cooper Black"/>
          <w:color w:val="001F5F"/>
          <w:sz w:val="22"/>
          <w:szCs w:val="22"/>
        </w:rPr>
        <w:t>FAKULTAS</w:t>
      </w:r>
      <w:r>
        <w:rPr>
          <w:rFonts w:ascii="Cooper Black" w:eastAsia="Cooper Black" w:hAnsi="Cooper Black" w:cs="Cooper Black"/>
          <w:color w:val="001F5F"/>
          <w:spacing w:val="2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S</w:t>
      </w:r>
      <w:r>
        <w:rPr>
          <w:rFonts w:ascii="Cooper Black" w:eastAsia="Cooper Black" w:hAnsi="Cooper Black" w:cs="Cooper Black"/>
          <w:color w:val="001F5F"/>
          <w:spacing w:val="-2"/>
          <w:sz w:val="22"/>
          <w:szCs w:val="22"/>
        </w:rPr>
        <w:t>A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 xml:space="preserve">NS DAN 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LMU</w:t>
      </w:r>
      <w:r>
        <w:rPr>
          <w:rFonts w:ascii="Cooper Black" w:eastAsia="Cooper Black" w:hAnsi="Cooper Black" w:cs="Cooper Black"/>
          <w:color w:val="001F5F"/>
          <w:spacing w:val="-2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K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pacing w:val="-2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P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U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TER U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N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V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ER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S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TAS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U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HA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M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MA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D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I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YAH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 xml:space="preserve"> 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G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R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O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N</w:t>
      </w:r>
      <w:r>
        <w:rPr>
          <w:rFonts w:ascii="Cooper Black" w:eastAsia="Cooper Black" w:hAnsi="Cooper Black" w:cs="Cooper Black"/>
          <w:color w:val="001F5F"/>
          <w:spacing w:val="-1"/>
          <w:sz w:val="22"/>
          <w:szCs w:val="22"/>
        </w:rPr>
        <w:t>T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A</w:t>
      </w:r>
      <w:r>
        <w:rPr>
          <w:rFonts w:ascii="Cooper Black" w:eastAsia="Cooper Black" w:hAnsi="Cooper Black" w:cs="Cooper Black"/>
          <w:color w:val="001F5F"/>
          <w:spacing w:val="1"/>
          <w:sz w:val="22"/>
          <w:szCs w:val="22"/>
        </w:rPr>
        <w:t>L</w:t>
      </w:r>
      <w:r>
        <w:rPr>
          <w:rFonts w:ascii="Cooper Black" w:eastAsia="Cooper Black" w:hAnsi="Cooper Black" w:cs="Cooper Black"/>
          <w:color w:val="001F5F"/>
          <w:sz w:val="22"/>
          <w:szCs w:val="22"/>
        </w:rPr>
        <w:t>O</w:t>
      </w:r>
    </w:p>
    <w:p w14:paraId="10CD7F65" w14:textId="77777777" w:rsidR="005A7BE6" w:rsidRDefault="005A7BE6">
      <w:pPr>
        <w:spacing w:before="7" w:line="280" w:lineRule="exact"/>
        <w:rPr>
          <w:sz w:val="28"/>
          <w:szCs w:val="28"/>
        </w:rPr>
      </w:pPr>
    </w:p>
    <w:p w14:paraId="369CFE6A" w14:textId="77777777" w:rsidR="005A7BE6" w:rsidRDefault="009C1BEF">
      <w:pPr>
        <w:ind w:left="3540" w:right="3558"/>
        <w:jc w:val="center"/>
        <w:rPr>
          <w:sz w:val="22"/>
          <w:szCs w:val="22"/>
        </w:rPr>
      </w:pP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UR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T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U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>N</w:t>
      </w:r>
    </w:p>
    <w:p w14:paraId="3FD8EF3E" w14:textId="74C12E1F" w:rsidR="005A7BE6" w:rsidRPr="00D317DE" w:rsidRDefault="009C1BEF">
      <w:pPr>
        <w:spacing w:before="5" w:line="240" w:lineRule="exact"/>
        <w:ind w:left="1991" w:right="2014"/>
        <w:jc w:val="center"/>
        <w:rPr>
          <w:sz w:val="22"/>
          <w:szCs w:val="22"/>
          <w:lang w:val="id-ID"/>
        </w:rPr>
      </w:pPr>
      <w:r>
        <w:rPr>
          <w:b/>
          <w:spacing w:val="-1"/>
          <w:sz w:val="22"/>
          <w:szCs w:val="22"/>
        </w:rPr>
        <w:t>DE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N 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KU</w:t>
      </w:r>
      <w:r>
        <w:rPr>
          <w:b/>
          <w:spacing w:val="-1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TA</w:t>
      </w:r>
      <w:r>
        <w:rPr>
          <w:b/>
          <w:sz w:val="22"/>
          <w:szCs w:val="22"/>
        </w:rPr>
        <w:t>S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 xml:space="preserve">INS </w:t>
      </w:r>
      <w:r>
        <w:rPr>
          <w:b/>
          <w:spacing w:val="-1"/>
          <w:sz w:val="22"/>
          <w:szCs w:val="22"/>
        </w:rPr>
        <w:t>D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 xml:space="preserve">R </w:t>
      </w:r>
      <w:proofErr w:type="spellStart"/>
      <w:proofErr w:type="gramStart"/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omor</w:t>
      </w:r>
      <w:proofErr w:type="spellEnd"/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pacing w:val="2"/>
          <w:sz w:val="22"/>
          <w:szCs w:val="22"/>
        </w:rPr>
        <w:t xml:space="preserve"> </w:t>
      </w:r>
    </w:p>
    <w:p w14:paraId="005EE2FC" w14:textId="77777777" w:rsidR="005A7BE6" w:rsidRDefault="005A7BE6">
      <w:pPr>
        <w:spacing w:before="10" w:line="240" w:lineRule="exact"/>
        <w:rPr>
          <w:sz w:val="24"/>
          <w:szCs w:val="24"/>
        </w:rPr>
      </w:pPr>
    </w:p>
    <w:p w14:paraId="53369FA2" w14:textId="77777777" w:rsidR="005A7BE6" w:rsidRDefault="009C1BEF">
      <w:pPr>
        <w:ind w:left="4075" w:right="4095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TE</w:t>
      </w:r>
      <w:r>
        <w:rPr>
          <w:b/>
          <w:spacing w:val="1"/>
          <w:sz w:val="22"/>
          <w:szCs w:val="22"/>
        </w:rPr>
        <w:t>N</w:t>
      </w:r>
      <w:r>
        <w:rPr>
          <w:b/>
          <w:spacing w:val="-1"/>
          <w:sz w:val="22"/>
          <w:szCs w:val="22"/>
        </w:rPr>
        <w:t>TAN</w:t>
      </w:r>
      <w:r>
        <w:rPr>
          <w:b/>
          <w:sz w:val="22"/>
          <w:szCs w:val="22"/>
        </w:rPr>
        <w:t>G</w:t>
      </w:r>
    </w:p>
    <w:p w14:paraId="7196EBA2" w14:textId="77777777" w:rsidR="005A7BE6" w:rsidRDefault="005A7BE6">
      <w:pPr>
        <w:spacing w:before="13" w:line="240" w:lineRule="exact"/>
        <w:rPr>
          <w:sz w:val="24"/>
          <w:szCs w:val="24"/>
        </w:rPr>
      </w:pPr>
    </w:p>
    <w:p w14:paraId="45DA8FA6" w14:textId="77777777" w:rsidR="005A7BE6" w:rsidRDefault="009C1BEF">
      <w:pPr>
        <w:ind w:left="2100" w:right="2121" w:firstLine="3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IM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EN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JI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JIAN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MI</w:t>
      </w:r>
      <w:r>
        <w:rPr>
          <w:b/>
          <w:spacing w:val="-1"/>
          <w:sz w:val="22"/>
          <w:szCs w:val="22"/>
        </w:rPr>
        <w:t>NA</w:t>
      </w:r>
      <w:r>
        <w:rPr>
          <w:b/>
          <w:sz w:val="22"/>
          <w:szCs w:val="22"/>
        </w:rPr>
        <w:t xml:space="preserve">R </w:t>
      </w:r>
      <w:r>
        <w:rPr>
          <w:b/>
          <w:spacing w:val="1"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O</w:t>
      </w:r>
      <w:r>
        <w:rPr>
          <w:b/>
          <w:sz w:val="22"/>
          <w:szCs w:val="22"/>
        </w:rPr>
        <w:t>POS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L P</w:t>
      </w:r>
      <w:r>
        <w:rPr>
          <w:b/>
          <w:spacing w:val="-1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OG</w:t>
      </w:r>
      <w:r>
        <w:rPr>
          <w:b/>
          <w:spacing w:val="-1"/>
          <w:sz w:val="22"/>
          <w:szCs w:val="22"/>
        </w:rPr>
        <w:t>RA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TUD</w:t>
      </w:r>
      <w:r>
        <w:rPr>
          <w:b/>
          <w:sz w:val="22"/>
          <w:szCs w:val="22"/>
        </w:rPr>
        <w:t>I</w:t>
      </w:r>
      <w:r>
        <w:rPr>
          <w:b/>
          <w:spacing w:val="3"/>
          <w:sz w:val="22"/>
          <w:szCs w:val="22"/>
        </w:rPr>
        <w:t xml:space="preserve"> </w:t>
      </w:r>
      <w:r>
        <w:rPr>
          <w:b/>
          <w:sz w:val="22"/>
          <w:szCs w:val="22"/>
        </w:rPr>
        <w:t>SIS</w:t>
      </w:r>
      <w:r>
        <w:rPr>
          <w:b/>
          <w:spacing w:val="-1"/>
          <w:sz w:val="22"/>
          <w:szCs w:val="22"/>
        </w:rPr>
        <w:t>TE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IN</w:t>
      </w:r>
      <w:r>
        <w:rPr>
          <w:b/>
          <w:spacing w:val="-1"/>
          <w:sz w:val="22"/>
          <w:szCs w:val="22"/>
        </w:rPr>
        <w:t>F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R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>SI 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S 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N</w:t>
      </w:r>
      <w:r>
        <w:rPr>
          <w:b/>
          <w:sz w:val="22"/>
          <w:szCs w:val="22"/>
        </w:rPr>
        <w:t xml:space="preserve">S </w:t>
      </w:r>
      <w:r>
        <w:rPr>
          <w:b/>
          <w:spacing w:val="-1"/>
          <w:sz w:val="22"/>
          <w:szCs w:val="22"/>
        </w:rPr>
        <w:t>DA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 xml:space="preserve">R </w:t>
      </w:r>
      <w:r>
        <w:rPr>
          <w:b/>
          <w:spacing w:val="-1"/>
          <w:sz w:val="22"/>
          <w:szCs w:val="22"/>
        </w:rPr>
        <w:t>UN</w:t>
      </w:r>
      <w:r>
        <w:rPr>
          <w:b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V</w:t>
      </w:r>
      <w:r>
        <w:rPr>
          <w:b/>
          <w:spacing w:val="-1"/>
          <w:sz w:val="22"/>
          <w:szCs w:val="22"/>
        </w:rPr>
        <w:t>ER</w:t>
      </w:r>
      <w:r>
        <w:rPr>
          <w:b/>
          <w:sz w:val="22"/>
          <w:szCs w:val="22"/>
        </w:rPr>
        <w:t>SI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S M</w:t>
      </w:r>
      <w:r>
        <w:rPr>
          <w:b/>
          <w:spacing w:val="1"/>
          <w:sz w:val="22"/>
          <w:szCs w:val="22"/>
        </w:rPr>
        <w:t>UH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MMA</w:t>
      </w:r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IY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H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OR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NT</w:t>
      </w:r>
      <w:r>
        <w:rPr>
          <w:b/>
          <w:spacing w:val="1"/>
          <w:sz w:val="22"/>
          <w:szCs w:val="22"/>
        </w:rPr>
        <w:t>A</w:t>
      </w:r>
      <w:r>
        <w:rPr>
          <w:b/>
          <w:spacing w:val="-1"/>
          <w:sz w:val="22"/>
          <w:szCs w:val="22"/>
        </w:rPr>
        <w:t>L</w:t>
      </w:r>
      <w:r>
        <w:rPr>
          <w:b/>
          <w:sz w:val="22"/>
          <w:szCs w:val="22"/>
        </w:rPr>
        <w:t>O S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ME</w:t>
      </w:r>
      <w:r>
        <w:rPr>
          <w:b/>
          <w:spacing w:val="-1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 xml:space="preserve">R </w:t>
      </w:r>
      <w:r>
        <w:rPr>
          <w:b/>
          <w:spacing w:val="1"/>
          <w:sz w:val="22"/>
          <w:szCs w:val="22"/>
        </w:rPr>
        <w:t>G</w:t>
      </w:r>
      <w:r>
        <w:rPr>
          <w:b/>
          <w:spacing w:val="-1"/>
          <w:sz w:val="22"/>
          <w:szCs w:val="22"/>
        </w:rPr>
        <w:t>EN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>P</w:t>
      </w:r>
      <w:r>
        <w:rPr>
          <w:b/>
          <w:spacing w:val="4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.</w:t>
      </w:r>
      <w:r>
        <w:rPr>
          <w:b/>
          <w:sz w:val="22"/>
          <w:szCs w:val="22"/>
        </w:rPr>
        <w:t>A 2025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2026</w:t>
      </w:r>
    </w:p>
    <w:p w14:paraId="6CC5BF6C" w14:textId="77777777" w:rsidR="005A7BE6" w:rsidRDefault="005A7BE6">
      <w:pPr>
        <w:spacing w:before="14" w:line="240" w:lineRule="exact"/>
        <w:rPr>
          <w:sz w:val="24"/>
          <w:szCs w:val="24"/>
        </w:rPr>
      </w:pPr>
    </w:p>
    <w:p w14:paraId="794D968E" w14:textId="77777777" w:rsidR="005A7BE6" w:rsidRDefault="00170746">
      <w:pPr>
        <w:ind w:left="3147"/>
      </w:pPr>
      <w:r>
        <w:pict w14:anchorId="4AD8C7F4">
          <v:shape id="_x0000_i1026" type="#_x0000_t75" style="width:152.3pt;height:26.3pt">
            <v:imagedata r:id="rId8" o:title=""/>
          </v:shape>
        </w:pict>
      </w:r>
    </w:p>
    <w:p w14:paraId="3095BD66" w14:textId="77777777" w:rsidR="005A7BE6" w:rsidRDefault="005A7BE6">
      <w:pPr>
        <w:spacing w:before="12" w:line="240" w:lineRule="exact"/>
        <w:rPr>
          <w:sz w:val="24"/>
          <w:szCs w:val="24"/>
        </w:rPr>
      </w:pPr>
    </w:p>
    <w:p w14:paraId="7B8FB69C" w14:textId="77777777" w:rsidR="005A7BE6" w:rsidRDefault="009C1BEF">
      <w:pPr>
        <w:ind w:left="1974" w:right="1996"/>
        <w:jc w:val="center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DE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N F</w:t>
      </w:r>
      <w:r>
        <w:rPr>
          <w:b/>
          <w:spacing w:val="-1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KU</w:t>
      </w:r>
      <w:r>
        <w:rPr>
          <w:b/>
          <w:spacing w:val="-1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TA</w:t>
      </w:r>
      <w:r>
        <w:rPr>
          <w:b/>
          <w:sz w:val="22"/>
          <w:szCs w:val="22"/>
        </w:rPr>
        <w:t>S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 xml:space="preserve">INS </w:t>
      </w:r>
      <w:r>
        <w:rPr>
          <w:b/>
          <w:spacing w:val="-1"/>
          <w:sz w:val="22"/>
          <w:szCs w:val="22"/>
        </w:rPr>
        <w:t>D</w:t>
      </w:r>
      <w:r>
        <w:rPr>
          <w:b/>
          <w:spacing w:val="1"/>
          <w:sz w:val="22"/>
          <w:szCs w:val="22"/>
        </w:rPr>
        <w:t>A</w:t>
      </w:r>
      <w:r>
        <w:rPr>
          <w:b/>
          <w:sz w:val="22"/>
          <w:szCs w:val="22"/>
        </w:rPr>
        <w:t xml:space="preserve">N ILMU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O</w:t>
      </w:r>
      <w:r>
        <w:rPr>
          <w:b/>
          <w:sz w:val="22"/>
          <w:szCs w:val="22"/>
        </w:rPr>
        <w:t>MP</w:t>
      </w:r>
      <w:r>
        <w:rPr>
          <w:b/>
          <w:spacing w:val="-1"/>
          <w:sz w:val="22"/>
          <w:szCs w:val="22"/>
        </w:rPr>
        <w:t>UTE</w:t>
      </w:r>
      <w:r>
        <w:rPr>
          <w:b/>
          <w:sz w:val="22"/>
          <w:szCs w:val="22"/>
        </w:rPr>
        <w:t>R</w:t>
      </w:r>
    </w:p>
    <w:p w14:paraId="535D8697" w14:textId="77777777" w:rsidR="005A7BE6" w:rsidRDefault="005A7BE6">
      <w:pPr>
        <w:spacing w:line="200" w:lineRule="exact"/>
      </w:pPr>
    </w:p>
    <w:p w14:paraId="46013BE0" w14:textId="77777777" w:rsidR="005A7BE6" w:rsidRDefault="005A7BE6">
      <w:pPr>
        <w:spacing w:before="18" w:line="220" w:lineRule="exact"/>
        <w:rPr>
          <w:sz w:val="22"/>
          <w:szCs w:val="2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7"/>
        <w:gridCol w:w="362"/>
        <w:gridCol w:w="6860"/>
      </w:tblGrid>
      <w:tr w:rsidR="005A7BE6" w14:paraId="7EBD847A" w14:textId="77777777">
        <w:trPr>
          <w:trHeight w:hRule="exact" w:val="591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3862E53B" w14:textId="77777777" w:rsidR="005A7BE6" w:rsidRDefault="009C1BEF">
            <w:pPr>
              <w:spacing w:before="71"/>
              <w:ind w:left="40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Men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mbang</w:t>
            </w:r>
            <w:proofErr w:type="spellEnd"/>
            <w:r>
              <w:rPr>
                <w:b/>
                <w:sz w:val="22"/>
                <w:szCs w:val="22"/>
              </w:rPr>
              <w:t xml:space="preserve">       </w:t>
            </w:r>
            <w:proofErr w:type="gramStart"/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pacing w:val="49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:</w:t>
            </w:r>
            <w:proofErr w:type="gramEnd"/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4500CEA4" w14:textId="77777777" w:rsidR="005A7BE6" w:rsidRDefault="009C1BEF">
            <w:pPr>
              <w:spacing w:before="71"/>
              <w:ind w:left="10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4B044AFC" w14:textId="77777777" w:rsidR="005A7BE6" w:rsidRDefault="009C1BEF">
            <w:pPr>
              <w:spacing w:before="75" w:line="240" w:lineRule="exact"/>
              <w:ind w:left="103" w:right="2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ahwa</w:t>
            </w:r>
            <w:proofErr w:type="spellEnd"/>
            <w:r>
              <w:rPr>
                <w:spacing w:val="2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uk</w:t>
            </w:r>
            <w:proofErr w:type="spellEnd"/>
            <w:r>
              <w:rPr>
                <w:spacing w:val="2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anc</w:t>
            </w:r>
            <w:r>
              <w:rPr>
                <w:spacing w:val="-1"/>
                <w:sz w:val="22"/>
                <w:szCs w:val="22"/>
              </w:rPr>
              <w:t>ar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2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keg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2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ji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2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mi</w:t>
            </w:r>
            <w:r>
              <w:rPr>
                <w:sz w:val="22"/>
                <w:szCs w:val="22"/>
              </w:rPr>
              <w:t>nar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roposal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T</w:t>
            </w:r>
            <w:r>
              <w:rPr>
                <w:spacing w:val="1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2025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2026 pada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Stu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pacing w:val="35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m</w:t>
            </w:r>
            <w:proofErr w:type="spellEnd"/>
            <w:r>
              <w:rPr>
                <w:spacing w:val="3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fo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asi</w:t>
            </w:r>
            <w:proofErr w:type="spellEnd"/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Faku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pacing w:val="3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er</w:t>
            </w:r>
            <w:proofErr w:type="spellEnd"/>
          </w:p>
        </w:tc>
      </w:tr>
      <w:tr w:rsidR="005A7BE6" w14:paraId="5C702C65" w14:textId="77777777">
        <w:trPr>
          <w:trHeight w:hRule="exact" w:val="277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479041D8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043AC953" w14:textId="77777777" w:rsidR="005A7BE6" w:rsidRDefault="005A7BE6"/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5E4A1E10" w14:textId="77777777" w:rsidR="005A7BE6" w:rsidRDefault="009C1BEF">
            <w:pPr>
              <w:spacing w:line="260" w:lineRule="exact"/>
              <w:ind w:left="103"/>
              <w:rPr>
                <w:sz w:val="24"/>
                <w:szCs w:val="24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yah  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proofErr w:type="gramStart"/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o,  </w:t>
            </w:r>
            <w:r>
              <w:rPr>
                <w:spacing w:val="14"/>
                <w:sz w:val="22"/>
                <w:szCs w:val="22"/>
              </w:rPr>
              <w:t xml:space="preserve"> </w:t>
            </w:r>
            <w:proofErr w:type="spellStart"/>
            <w:proofErr w:type="gramEnd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aka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1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Tim</w:t>
            </w:r>
          </w:p>
        </w:tc>
      </w:tr>
      <w:tr w:rsidR="005A7BE6" w14:paraId="110F2442" w14:textId="77777777">
        <w:trPr>
          <w:trHeight w:hRule="exact" w:val="779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5663FDB3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5508A227" w14:textId="77777777" w:rsidR="005A7BE6" w:rsidRDefault="005A7BE6">
            <w:pPr>
              <w:spacing w:before="4" w:line="100" w:lineRule="exact"/>
              <w:rPr>
                <w:sz w:val="11"/>
                <w:szCs w:val="11"/>
              </w:rPr>
            </w:pPr>
          </w:p>
          <w:p w14:paraId="4741A21C" w14:textId="77777777" w:rsidR="005A7BE6" w:rsidRDefault="005A7BE6">
            <w:pPr>
              <w:spacing w:line="200" w:lineRule="exact"/>
            </w:pPr>
          </w:p>
          <w:p w14:paraId="3BF4F43F" w14:textId="77777777" w:rsidR="005A7BE6" w:rsidRDefault="005A7BE6">
            <w:pPr>
              <w:spacing w:line="200" w:lineRule="exact"/>
            </w:pPr>
          </w:p>
          <w:p w14:paraId="3F4AFA31" w14:textId="77777777" w:rsidR="005A7BE6" w:rsidRDefault="009C1BEF">
            <w:pPr>
              <w:ind w:left="10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3A6CF375" w14:textId="77777777" w:rsidR="005A7BE6" w:rsidRDefault="009C1BEF">
            <w:pPr>
              <w:spacing w:line="260" w:lineRule="exact"/>
              <w:ind w:left="103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Penguji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44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Uj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an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Se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 xml:space="preserve">ar </w:t>
            </w:r>
            <w:r>
              <w:rPr>
                <w:spacing w:val="4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Propo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al </w:t>
            </w:r>
            <w:r>
              <w:rPr>
                <w:spacing w:val="42"/>
                <w:sz w:val="24"/>
                <w:szCs w:val="24"/>
              </w:rPr>
              <w:t xml:space="preserve"> </w:t>
            </w:r>
            <w:r>
              <w:rPr>
                <w:sz w:val="22"/>
                <w:szCs w:val="22"/>
              </w:rPr>
              <w:t>Prog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 xml:space="preserve">am </w:t>
            </w:r>
            <w:r>
              <w:rPr>
                <w:spacing w:val="5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Stu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5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5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for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as</w:t>
            </w:r>
            <w:r>
              <w:rPr>
                <w:sz w:val="22"/>
                <w:szCs w:val="22"/>
              </w:rPr>
              <w:t>i</w:t>
            </w:r>
            <w:proofErr w:type="spellEnd"/>
          </w:p>
          <w:p w14:paraId="00C49830" w14:textId="77777777" w:rsidR="005A7BE6" w:rsidRDefault="009C1BEF">
            <w:pPr>
              <w:spacing w:before="2" w:line="240" w:lineRule="exact"/>
              <w:ind w:left="103" w:right="8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Faku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lm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yah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ahwa</w:t>
            </w:r>
            <w:proofErr w:type="spellEnd"/>
            <w:r>
              <w:rPr>
                <w:spacing w:val="4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</w:t>
            </w:r>
            <w:r>
              <w:rPr>
                <w:spacing w:val="1"/>
                <w:sz w:val="22"/>
                <w:szCs w:val="22"/>
              </w:rPr>
              <w:t>ma-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ya</w:t>
            </w:r>
            <w:r>
              <w:rPr>
                <w:sz w:val="22"/>
                <w:szCs w:val="22"/>
              </w:rPr>
              <w:t>ng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apkan</w:t>
            </w:r>
            <w:proofErr w:type="spellEnd"/>
            <w:r>
              <w:rPr>
                <w:spacing w:val="4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am</w:t>
            </w:r>
            <w:proofErr w:type="spellEnd"/>
            <w:r>
              <w:rPr>
                <w:spacing w:val="4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Sur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san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i</w:t>
            </w:r>
            <w:proofErr w:type="spellEnd"/>
          </w:p>
        </w:tc>
      </w:tr>
      <w:tr w:rsidR="005A7BE6" w14:paraId="44E41687" w14:textId="77777777">
        <w:trPr>
          <w:trHeight w:hRule="exact" w:val="1265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0CEEC203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3E959763" w14:textId="77777777" w:rsidR="005A7BE6" w:rsidRDefault="005A7BE6">
            <w:pPr>
              <w:spacing w:line="200" w:lineRule="exact"/>
            </w:pPr>
          </w:p>
          <w:p w14:paraId="0BDD8C32" w14:textId="77777777" w:rsidR="005A7BE6" w:rsidRDefault="005A7BE6">
            <w:pPr>
              <w:spacing w:line="200" w:lineRule="exact"/>
            </w:pPr>
          </w:p>
          <w:p w14:paraId="4D580014" w14:textId="77777777" w:rsidR="005A7BE6" w:rsidRDefault="005A7BE6">
            <w:pPr>
              <w:spacing w:line="200" w:lineRule="exact"/>
            </w:pPr>
          </w:p>
          <w:p w14:paraId="4407D5A8" w14:textId="77777777" w:rsidR="005A7BE6" w:rsidRDefault="005A7BE6">
            <w:pPr>
              <w:spacing w:line="200" w:lineRule="exact"/>
            </w:pPr>
          </w:p>
          <w:p w14:paraId="7B9C786D" w14:textId="77777777" w:rsidR="005A7BE6" w:rsidRDefault="005A7BE6">
            <w:pPr>
              <w:spacing w:before="1" w:line="200" w:lineRule="exact"/>
            </w:pPr>
          </w:p>
          <w:p w14:paraId="3CC4EB1A" w14:textId="77777777" w:rsidR="005A7BE6" w:rsidRDefault="009C1BEF">
            <w:pPr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697C27DF" w14:textId="77777777" w:rsidR="005A7BE6" w:rsidRDefault="009C1BEF">
            <w:pPr>
              <w:spacing w:line="240" w:lineRule="exact"/>
              <w:ind w:left="103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il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pacing w:val="3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proofErr w:type="spellEnd"/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an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enuhi</w:t>
            </w:r>
            <w:proofErr w:type="spellEnd"/>
            <w:r>
              <w:rPr>
                <w:spacing w:val="3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syar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  <w:proofErr w:type="spellEnd"/>
            <w:r>
              <w:rPr>
                <w:spacing w:val="3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uk</w:t>
            </w:r>
            <w:proofErr w:type="spellEnd"/>
            <w:r>
              <w:rPr>
                <w:spacing w:val="2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it</w:t>
            </w:r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uk</w:t>
            </w:r>
            <w:proofErr w:type="spellEnd"/>
            <w:r>
              <w:rPr>
                <w:spacing w:val="3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i</w:t>
            </w:r>
            <w:proofErr w:type="spellEnd"/>
          </w:p>
          <w:p w14:paraId="5B1297A3" w14:textId="77777777" w:rsidR="005A7BE6" w:rsidRDefault="009C1BEF">
            <w:pPr>
              <w:spacing w:before="1" w:line="240" w:lineRule="exact"/>
              <w:ind w:left="103" w:right="2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ji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nar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rop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sal </w:t>
            </w:r>
            <w:r>
              <w:rPr>
                <w:spacing w:val="4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T.A 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2025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 xml:space="preserve">2026 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pada 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Prog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m 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Stu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r>
              <w:rPr>
                <w:spacing w:val="1"/>
                <w:sz w:val="22"/>
                <w:szCs w:val="22"/>
              </w:rPr>
              <w:t>st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nfo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asi</w:t>
            </w:r>
            <w:proofErr w:type="spellEnd"/>
            <w:r>
              <w:rPr>
                <w:spacing w:val="2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Faku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28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ns</w:t>
            </w:r>
            <w:proofErr w:type="spellEnd"/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dan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pacing w:val="29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pacing w:val="3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pacing w:val="2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Muha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yah</w:t>
            </w:r>
          </w:p>
          <w:p w14:paraId="73502B31" w14:textId="77777777" w:rsidR="005A7BE6" w:rsidRDefault="009C1BEF">
            <w:pPr>
              <w:spacing w:line="240" w:lineRule="exact"/>
              <w:ind w:left="10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o.</w:t>
            </w:r>
          </w:p>
          <w:p w14:paraId="6595F4FA" w14:textId="77777777" w:rsidR="005A7BE6" w:rsidRDefault="009C1BEF">
            <w:pPr>
              <w:spacing w:before="1"/>
              <w:ind w:left="91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ahwa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uk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kepent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k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dan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</w:t>
            </w:r>
            <w:r>
              <w:rPr>
                <w:spacing w:val="-2"/>
                <w:sz w:val="22"/>
                <w:szCs w:val="22"/>
              </w:rPr>
              <w:t>ka</w:t>
            </w:r>
            <w:r>
              <w:rPr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Sur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t</w:t>
            </w:r>
          </w:p>
        </w:tc>
      </w:tr>
      <w:tr w:rsidR="005A7BE6" w14:paraId="52E0DF49" w14:textId="77777777">
        <w:trPr>
          <w:trHeight w:hRule="exact" w:val="759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7D410E9C" w14:textId="77777777" w:rsidR="005A7BE6" w:rsidRDefault="005A7BE6">
            <w:pPr>
              <w:spacing w:line="200" w:lineRule="exact"/>
            </w:pPr>
          </w:p>
          <w:p w14:paraId="43DA6125" w14:textId="77777777" w:rsidR="005A7BE6" w:rsidRDefault="005A7BE6">
            <w:pPr>
              <w:spacing w:before="14" w:line="280" w:lineRule="exact"/>
              <w:rPr>
                <w:sz w:val="28"/>
                <w:szCs w:val="28"/>
              </w:rPr>
            </w:pPr>
          </w:p>
          <w:p w14:paraId="2BCDA6A1" w14:textId="77777777" w:rsidR="005A7BE6" w:rsidRDefault="009C1BEF">
            <w:pPr>
              <w:ind w:left="40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Meng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ngat</w:t>
            </w:r>
            <w:proofErr w:type="spellEnd"/>
            <w:r>
              <w:rPr>
                <w:b/>
                <w:sz w:val="22"/>
                <w:szCs w:val="22"/>
              </w:rPr>
              <w:t xml:space="preserve">          </w:t>
            </w:r>
            <w:proofErr w:type="gramStart"/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pacing w:val="7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:</w:t>
            </w:r>
            <w:proofErr w:type="gramEnd"/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0B7E2E55" w14:textId="77777777" w:rsidR="005A7BE6" w:rsidRDefault="005A7BE6">
            <w:pPr>
              <w:spacing w:line="200" w:lineRule="exact"/>
            </w:pPr>
          </w:p>
          <w:p w14:paraId="02C41D11" w14:textId="77777777" w:rsidR="005A7BE6" w:rsidRDefault="005A7BE6">
            <w:pPr>
              <w:spacing w:before="14" w:line="280" w:lineRule="exact"/>
              <w:rPr>
                <w:sz w:val="28"/>
                <w:szCs w:val="28"/>
              </w:rPr>
            </w:pPr>
          </w:p>
          <w:p w14:paraId="389BD2C5" w14:textId="77777777" w:rsidR="005A7BE6" w:rsidRDefault="009C1BEF">
            <w:pPr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4CF18EE2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usan  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ekan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aku</w:t>
            </w:r>
            <w:r>
              <w:rPr>
                <w:spacing w:val="1"/>
                <w:sz w:val="22"/>
                <w:szCs w:val="22"/>
              </w:rPr>
              <w:t>lt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 xml:space="preserve">an  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lm</w:t>
            </w:r>
            <w:r>
              <w:rPr>
                <w:sz w:val="22"/>
                <w:szCs w:val="22"/>
              </w:rPr>
              <w:t>u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s</w:t>
            </w:r>
            <w:proofErr w:type="spellEnd"/>
          </w:p>
          <w:p w14:paraId="6A03513C" w14:textId="77777777" w:rsidR="005A7BE6" w:rsidRDefault="009C1BEF">
            <w:pPr>
              <w:spacing w:before="1"/>
              <w:ind w:left="91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Muha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ayah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>.</w:t>
            </w:r>
          </w:p>
          <w:p w14:paraId="1C506289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ndang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–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undang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3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20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</w:t>
            </w:r>
            <w:r>
              <w:rPr>
                <w:spacing w:val="-2"/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 xml:space="preserve">3 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</w:t>
            </w:r>
            <w:r>
              <w:rPr>
                <w:spacing w:val="-1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</w:p>
        </w:tc>
      </w:tr>
      <w:tr w:rsidR="005A7BE6" w14:paraId="382F73E1" w14:textId="77777777">
        <w:trPr>
          <w:trHeight w:hRule="exact" w:val="506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17E2D23B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73A7EBAF" w14:textId="77777777" w:rsidR="005A7BE6" w:rsidRDefault="005A7BE6">
            <w:pPr>
              <w:spacing w:before="1" w:line="240" w:lineRule="exact"/>
              <w:rPr>
                <w:sz w:val="24"/>
                <w:szCs w:val="24"/>
              </w:rPr>
            </w:pPr>
          </w:p>
          <w:p w14:paraId="0C099901" w14:textId="77777777" w:rsidR="005A7BE6" w:rsidRDefault="009C1BEF">
            <w:pPr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673F7BBA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onal</w:t>
            </w:r>
          </w:p>
          <w:p w14:paraId="097A6989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ndan</w:t>
            </w:r>
            <w:r>
              <w:rPr>
                <w:spacing w:val="1"/>
                <w:sz w:val="22"/>
                <w:szCs w:val="22"/>
              </w:rPr>
              <w:t>g-</w:t>
            </w:r>
            <w:r>
              <w:rPr>
                <w:sz w:val="22"/>
                <w:szCs w:val="22"/>
              </w:rPr>
              <w:t>undang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pacing w:val="-2"/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12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2012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gi</w:t>
            </w:r>
          </w:p>
        </w:tc>
      </w:tr>
      <w:tr w:rsidR="005A7BE6" w14:paraId="4305A314" w14:textId="77777777">
        <w:trPr>
          <w:trHeight w:hRule="exact" w:val="759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0F7D40AE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532700B1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  <w:p w14:paraId="1A5269F5" w14:textId="77777777" w:rsidR="005A7BE6" w:rsidRDefault="005A7BE6">
            <w:pPr>
              <w:spacing w:before="13" w:line="240" w:lineRule="exact"/>
              <w:rPr>
                <w:sz w:val="24"/>
                <w:szCs w:val="24"/>
              </w:rPr>
            </w:pPr>
          </w:p>
          <w:p w14:paraId="66B7A5CE" w14:textId="77777777" w:rsidR="005A7BE6" w:rsidRDefault="009C1BEF">
            <w:pPr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2E60CCD1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Pera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ri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ah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19 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005 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8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</w:t>
            </w:r>
            <w:r>
              <w:rPr>
                <w:spacing w:val="-2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andar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on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l</w:t>
            </w:r>
          </w:p>
          <w:p w14:paraId="529E46DD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</w:p>
          <w:p w14:paraId="1D117D6E" w14:textId="77777777" w:rsidR="005A7BE6" w:rsidRDefault="009C1BEF">
            <w:pPr>
              <w:spacing w:before="1"/>
              <w:ind w:left="91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Pera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ah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4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014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Penye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ngga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aa</w:t>
            </w:r>
            <w:r>
              <w:rPr>
                <w:sz w:val="22"/>
                <w:szCs w:val="22"/>
              </w:rPr>
              <w:t>n</w:t>
            </w:r>
            <w:proofErr w:type="spellEnd"/>
          </w:p>
        </w:tc>
      </w:tr>
      <w:tr w:rsidR="005A7BE6" w14:paraId="0B724889" w14:textId="77777777">
        <w:trPr>
          <w:trHeight w:hRule="exact" w:val="255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4A4DFFFF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2D62A949" w14:textId="77777777" w:rsidR="005A7BE6" w:rsidRDefault="005A7BE6"/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3D053295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Pend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Tinggi dan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Penye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engg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raan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</w:t>
            </w:r>
            <w:r>
              <w:rPr>
                <w:spacing w:val="-2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uruan</w:t>
            </w:r>
            <w:proofErr w:type="spellEnd"/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i</w:t>
            </w:r>
          </w:p>
        </w:tc>
      </w:tr>
      <w:tr w:rsidR="005A7BE6" w14:paraId="5FA59A4D" w14:textId="77777777">
        <w:trPr>
          <w:trHeight w:hRule="exact" w:val="277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3A557168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7AEC811D" w14:textId="77777777" w:rsidR="005A7BE6" w:rsidRDefault="009C1BEF">
            <w:pPr>
              <w:spacing w:line="260" w:lineRule="exact"/>
              <w:ind w:left="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5E2229AC" w14:textId="77777777" w:rsidR="005A7BE6" w:rsidRDefault="009C1BEF">
            <w:pPr>
              <w:spacing w:line="260" w:lineRule="exact"/>
              <w:ind w:left="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Surat</w:t>
            </w:r>
            <w:r>
              <w:rPr>
                <w:spacing w:val="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Keputusan</w:t>
            </w:r>
            <w:r>
              <w:rPr>
                <w:spacing w:val="57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en</w:t>
            </w:r>
            <w:r>
              <w:rPr>
                <w:spacing w:val="-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eri</w:t>
            </w:r>
            <w:r>
              <w:rPr>
                <w:spacing w:val="57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ise</w:t>
            </w:r>
            <w:r>
              <w:rPr>
                <w:spacing w:val="-1"/>
                <w:sz w:val="24"/>
                <w:szCs w:val="24"/>
              </w:rPr>
              <w:t>t</w:t>
            </w:r>
            <w:proofErr w:type="spellEnd"/>
            <w:r>
              <w:rPr>
                <w:sz w:val="24"/>
                <w:szCs w:val="24"/>
              </w:rPr>
              <w:t xml:space="preserve">, 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kno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ogi</w:t>
            </w:r>
            <w:proofErr w:type="spellEnd"/>
            <w:proofErr w:type="gramEnd"/>
            <w:r>
              <w:rPr>
                <w:spacing w:val="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dan</w:t>
            </w:r>
            <w:r>
              <w:rPr>
                <w:spacing w:val="5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Pendi</w:t>
            </w:r>
            <w:r>
              <w:rPr>
                <w:spacing w:val="1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an</w:t>
            </w:r>
            <w:r>
              <w:rPr>
                <w:spacing w:val="5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nggi</w:t>
            </w:r>
          </w:p>
        </w:tc>
      </w:tr>
      <w:tr w:rsidR="005A7BE6" w14:paraId="2AE8FBA7" w14:textId="77777777">
        <w:trPr>
          <w:trHeight w:hRule="exact" w:val="276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6F1D6E9C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5729536D" w14:textId="77777777" w:rsidR="005A7BE6" w:rsidRDefault="005A7BE6"/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67726712" w14:textId="77777777" w:rsidR="005A7BE6" w:rsidRDefault="009C1BEF">
            <w:pPr>
              <w:spacing w:line="260" w:lineRule="exact"/>
              <w:ind w:left="91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Nomor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98</w:t>
            </w:r>
            <w:r>
              <w:rPr>
                <w:spacing w:val="-1"/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D/O/2</w:t>
            </w:r>
            <w:r>
              <w:rPr>
                <w:spacing w:val="2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08 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</w:t>
            </w:r>
            <w:r>
              <w:rPr>
                <w:spacing w:val="-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bu</w:t>
            </w:r>
            <w:r>
              <w:rPr>
                <w:spacing w:val="2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Program </w:t>
            </w:r>
            <w:r>
              <w:rPr>
                <w:spacing w:val="8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Studi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1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Sist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</w:t>
            </w:r>
            <w:proofErr w:type="spellEnd"/>
          </w:p>
        </w:tc>
      </w:tr>
      <w:tr w:rsidR="005A7BE6" w14:paraId="127E3FED" w14:textId="77777777">
        <w:trPr>
          <w:trHeight w:hRule="exact" w:val="276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470AEE8A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096DF8CE" w14:textId="77777777" w:rsidR="005A7BE6" w:rsidRDefault="005A7BE6"/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5AEEB40D" w14:textId="77777777" w:rsidR="005A7BE6" w:rsidRDefault="009C1BEF">
            <w:pPr>
              <w:spacing w:line="260" w:lineRule="exact"/>
              <w:ind w:left="91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form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si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r>
              <w:rPr>
                <w:spacing w:val="4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Program  </w:t>
            </w:r>
            <w:r>
              <w:rPr>
                <w:spacing w:val="46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Sarj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na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r>
              <w:rPr>
                <w:spacing w:val="4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Pada  </w:t>
            </w:r>
            <w:r>
              <w:rPr>
                <w:spacing w:val="45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versi</w:t>
            </w:r>
            <w:r>
              <w:rPr>
                <w:spacing w:val="-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as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r>
              <w:rPr>
                <w:spacing w:val="4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Muha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ad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yah</w:t>
            </w:r>
          </w:p>
        </w:tc>
      </w:tr>
      <w:tr w:rsidR="005A7BE6" w14:paraId="0C08A5FA" w14:textId="77777777">
        <w:trPr>
          <w:trHeight w:hRule="exact" w:val="526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10671B7A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5E95C985" w14:textId="77777777" w:rsidR="005A7BE6" w:rsidRDefault="005A7BE6">
            <w:pPr>
              <w:spacing w:before="2" w:line="260" w:lineRule="exact"/>
              <w:rPr>
                <w:sz w:val="26"/>
                <w:szCs w:val="26"/>
              </w:rPr>
            </w:pPr>
          </w:p>
          <w:p w14:paraId="3360E7FB" w14:textId="77777777" w:rsidR="005A7BE6" w:rsidRDefault="009C1BEF">
            <w:pPr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27B05AE8" w14:textId="77777777" w:rsidR="005A7BE6" w:rsidRDefault="009C1BEF">
            <w:pPr>
              <w:spacing w:line="260" w:lineRule="exact"/>
              <w:ind w:left="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Goron</w:t>
            </w:r>
            <w:r>
              <w:rPr>
                <w:spacing w:val="-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</w:t>
            </w:r>
          </w:p>
          <w:p w14:paraId="339C3E23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Surat      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an      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z w:val="22"/>
                <w:szCs w:val="22"/>
              </w:rPr>
              <w:t xml:space="preserve">      </w:t>
            </w:r>
            <w:r>
              <w:rPr>
                <w:spacing w:val="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Pus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t      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yah      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</w:p>
        </w:tc>
      </w:tr>
      <w:tr w:rsidR="005A7BE6" w14:paraId="0921CA33" w14:textId="77777777">
        <w:trPr>
          <w:trHeight w:hRule="exact" w:val="780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42D41274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5CD4D38A" w14:textId="77777777" w:rsidR="005A7BE6" w:rsidRDefault="005A7BE6">
            <w:pPr>
              <w:spacing w:line="200" w:lineRule="exact"/>
            </w:pPr>
          </w:p>
          <w:p w14:paraId="6BC44872" w14:textId="77777777" w:rsidR="005A7BE6" w:rsidRDefault="005A7BE6">
            <w:pPr>
              <w:spacing w:before="16" w:line="280" w:lineRule="exact"/>
              <w:rPr>
                <w:sz w:val="28"/>
                <w:szCs w:val="28"/>
              </w:rPr>
            </w:pPr>
          </w:p>
          <w:p w14:paraId="641C2C28" w14:textId="77777777" w:rsidR="005A7BE6" w:rsidRDefault="009C1BEF">
            <w:pPr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27D6E65B" w14:textId="77777777" w:rsidR="005A7BE6" w:rsidRDefault="009C1BEF">
            <w:pPr>
              <w:spacing w:line="240" w:lineRule="exact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-1"/>
                <w:sz w:val="22"/>
                <w:szCs w:val="22"/>
              </w:rPr>
              <w:t>RN</w:t>
            </w:r>
            <w:r>
              <w:rPr>
                <w:spacing w:val="1"/>
                <w:sz w:val="22"/>
                <w:szCs w:val="22"/>
              </w:rPr>
              <w:t>/</w:t>
            </w:r>
            <w:proofErr w:type="gramStart"/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.</w:t>
            </w:r>
            <w:r>
              <w:rPr>
                <w:spacing w:val="-1"/>
                <w:sz w:val="22"/>
                <w:szCs w:val="22"/>
              </w:rPr>
              <w:t>O</w:t>
            </w:r>
            <w:proofErr w:type="gramEnd"/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B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2012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nggal</w:t>
            </w:r>
            <w:proofErr w:type="spellEnd"/>
            <w:r>
              <w:rPr>
                <w:spacing w:val="4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24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proofErr w:type="spellEnd"/>
            <w:r>
              <w:rPr>
                <w:spacing w:val="4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Aw</w:t>
            </w:r>
            <w:r>
              <w:rPr>
                <w:sz w:val="22"/>
                <w:szCs w:val="22"/>
              </w:rPr>
              <w:t>al</w:t>
            </w:r>
            <w:proofErr w:type="spellEnd"/>
            <w:r>
              <w:rPr>
                <w:spacing w:val="4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1433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H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16</w:t>
            </w:r>
            <w:r>
              <w:rPr>
                <w:spacing w:val="4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pr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l</w:t>
            </w:r>
            <w:r>
              <w:rPr>
                <w:spacing w:val="4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012</w:t>
            </w:r>
            <w:r>
              <w:rPr>
                <w:spacing w:val="4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M.</w:t>
            </w:r>
          </w:p>
          <w:p w14:paraId="7A4FF324" w14:textId="77777777" w:rsidR="005A7BE6" w:rsidRDefault="009C1BEF">
            <w:pPr>
              <w:spacing w:before="1"/>
              <w:ind w:left="91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Ten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:</w:t>
            </w:r>
            <w:proofErr w:type="gramEnd"/>
            <w:r>
              <w:rPr>
                <w:spacing w:val="2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s</w:t>
            </w:r>
            <w:proofErr w:type="spellEnd"/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Pen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kan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Tinggi</w:t>
            </w:r>
          </w:p>
          <w:p w14:paraId="682FB439" w14:textId="77777777" w:rsidR="005A7BE6" w:rsidRDefault="009C1BEF">
            <w:pPr>
              <w:spacing w:before="1"/>
              <w:ind w:left="91"/>
              <w:rPr>
                <w:sz w:val="22"/>
                <w:szCs w:val="22"/>
              </w:rPr>
            </w:pPr>
            <w:proofErr w:type="gramStart"/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 xml:space="preserve">usan 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nan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Pusat </w:t>
            </w:r>
            <w:r>
              <w:rPr>
                <w:spacing w:val="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</w:t>
            </w:r>
            <w:r>
              <w:rPr>
                <w:spacing w:val="-2"/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pacing w:val="-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yah 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61</w:t>
            </w:r>
            <w:r>
              <w:rPr>
                <w:spacing w:val="-2"/>
                <w:sz w:val="22"/>
                <w:szCs w:val="22"/>
              </w:rPr>
              <w:t>6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-1"/>
                <w:sz w:val="22"/>
                <w:szCs w:val="22"/>
              </w:rPr>
              <w:t>P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.</w:t>
            </w:r>
            <w:r>
              <w:rPr>
                <w:spacing w:val="-2"/>
                <w:sz w:val="22"/>
                <w:szCs w:val="22"/>
              </w:rPr>
              <w:t>0</w:t>
            </w:r>
            <w:r>
              <w:rPr>
                <w:spacing w:val="-1"/>
                <w:sz w:val="22"/>
                <w:szCs w:val="22"/>
              </w:rPr>
              <w:t>/D</w:t>
            </w:r>
            <w:r>
              <w:rPr>
                <w:spacing w:val="1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2024</w:t>
            </w:r>
          </w:p>
        </w:tc>
      </w:tr>
      <w:tr w:rsidR="005A7BE6" w14:paraId="35EEBEFC" w14:textId="77777777">
        <w:trPr>
          <w:trHeight w:hRule="exact" w:val="291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7056B1AF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48EB7864" w14:textId="77777777" w:rsidR="005A7BE6" w:rsidRDefault="005A7BE6"/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0C766AE0" w14:textId="77777777" w:rsidR="005A7BE6" w:rsidRDefault="009C1BEF">
            <w:pPr>
              <w:spacing w:before="7"/>
              <w:ind w:left="91"/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en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9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e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apan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7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ek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</w:t>
            </w:r>
            <w:r>
              <w:rPr>
                <w:spacing w:val="-2"/>
                <w:sz w:val="22"/>
                <w:szCs w:val="22"/>
              </w:rPr>
              <w:t>e</w:t>
            </w:r>
            <w:r>
              <w:rPr>
                <w:sz w:val="22"/>
                <w:szCs w:val="22"/>
              </w:rPr>
              <w:t>rs</w:t>
            </w:r>
            <w:r>
              <w:rPr>
                <w:spacing w:val="-1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</w:t>
            </w:r>
            <w:r>
              <w:rPr>
                <w:spacing w:val="-2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ha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2"/>
                <w:sz w:val="22"/>
                <w:szCs w:val="22"/>
              </w:rPr>
              <w:t>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yah 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</w:t>
            </w:r>
            <w:r>
              <w:rPr>
                <w:spacing w:val="-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2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a</w:t>
            </w:r>
          </w:p>
        </w:tc>
      </w:tr>
      <w:tr w:rsidR="005A7BE6" w14:paraId="3A8E06EE" w14:textId="77777777">
        <w:trPr>
          <w:trHeight w:hRule="exact" w:val="289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23219873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5AE23184" w14:textId="77777777" w:rsidR="005A7BE6" w:rsidRDefault="005A7BE6"/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32928892" w14:textId="77777777" w:rsidR="005A7BE6" w:rsidRDefault="009C1BEF">
            <w:pPr>
              <w:spacing w:before="6"/>
              <w:ind w:left="91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Jaba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an</w:t>
            </w:r>
            <w:proofErr w:type="spellEnd"/>
            <w:r>
              <w:rPr>
                <w:sz w:val="22"/>
                <w:szCs w:val="22"/>
              </w:rPr>
              <w:t xml:space="preserve"> 2024</w:t>
            </w:r>
            <w:r>
              <w:rPr>
                <w:spacing w:val="1"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2028</w:t>
            </w:r>
          </w:p>
        </w:tc>
      </w:tr>
      <w:tr w:rsidR="005A7BE6" w14:paraId="5AAD82D4" w14:textId="77777777">
        <w:trPr>
          <w:trHeight w:hRule="exact" w:val="354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</w:tcPr>
          <w:p w14:paraId="75ACB3A5" w14:textId="77777777" w:rsidR="005A7BE6" w:rsidRDefault="005A7BE6"/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7D74C350" w14:textId="77777777" w:rsidR="005A7BE6" w:rsidRDefault="009C1BEF">
            <w:pPr>
              <w:spacing w:before="5"/>
              <w:ind w:left="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</w:tcPr>
          <w:p w14:paraId="0375D65E" w14:textId="77777777" w:rsidR="005A7BE6" w:rsidRDefault="009C1BEF">
            <w:pPr>
              <w:spacing w:before="5"/>
              <w:ind w:left="91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 xml:space="preserve">Surat 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>epu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usan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</w:t>
            </w:r>
            <w:r>
              <w:rPr>
                <w:spacing w:val="-2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U</w:t>
            </w:r>
            <w:r>
              <w:rPr>
                <w:sz w:val="22"/>
                <w:szCs w:val="22"/>
              </w:rPr>
              <w:t>n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ve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-2"/>
                <w:sz w:val="22"/>
                <w:szCs w:val="22"/>
              </w:rPr>
              <w:t>s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1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3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Muh</w:t>
            </w:r>
            <w:r>
              <w:rPr>
                <w:spacing w:val="-1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mm</w:t>
            </w:r>
            <w:r>
              <w:rPr>
                <w:sz w:val="22"/>
                <w:szCs w:val="22"/>
              </w:rPr>
              <w:t>ad</w:t>
            </w:r>
            <w:r>
              <w:rPr>
                <w:spacing w:val="1"/>
                <w:sz w:val="22"/>
                <w:szCs w:val="22"/>
              </w:rPr>
              <w:t>i</w:t>
            </w:r>
            <w:r>
              <w:rPr>
                <w:spacing w:val="-2"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ah </w:t>
            </w:r>
            <w:r>
              <w:rPr>
                <w:spacing w:val="36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oron</w:t>
            </w:r>
            <w:r>
              <w:rPr>
                <w:spacing w:val="1"/>
                <w:sz w:val="22"/>
                <w:szCs w:val="22"/>
              </w:rPr>
              <w:t>t</w:t>
            </w:r>
            <w:r>
              <w:rPr>
                <w:spacing w:val="-2"/>
                <w:sz w:val="22"/>
                <w:szCs w:val="22"/>
              </w:rPr>
              <w:t>a</w:t>
            </w:r>
            <w:r>
              <w:rPr>
                <w:spacing w:val="1"/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 xml:space="preserve">o </w:t>
            </w:r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spacing w:val="-1"/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o</w:t>
            </w:r>
            <w:r>
              <w:rPr>
                <w:spacing w:val="1"/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or</w:t>
            </w:r>
            <w:proofErr w:type="spellEnd"/>
          </w:p>
        </w:tc>
      </w:tr>
    </w:tbl>
    <w:p w14:paraId="4D80DF13" w14:textId="77777777" w:rsidR="005A7BE6" w:rsidRDefault="005A7BE6">
      <w:pPr>
        <w:sectPr w:rsidR="005A7BE6">
          <w:footerReference w:type="default" r:id="rId9"/>
          <w:pgSz w:w="11920" w:h="16840"/>
          <w:pgMar w:top="340" w:right="1280" w:bottom="280" w:left="1300" w:header="0" w:footer="1140" w:gutter="0"/>
          <w:cols w:space="720"/>
        </w:sectPr>
      </w:pPr>
    </w:p>
    <w:p w14:paraId="63FAB07F" w14:textId="77777777" w:rsidR="005A7BE6" w:rsidRDefault="009C1BEF">
      <w:pPr>
        <w:spacing w:before="80"/>
        <w:ind w:left="2400"/>
        <w:rPr>
          <w:sz w:val="22"/>
          <w:szCs w:val="22"/>
        </w:rPr>
      </w:pPr>
      <w:r>
        <w:rPr>
          <w:sz w:val="22"/>
          <w:szCs w:val="22"/>
        </w:rPr>
        <w:lastRenderedPageBreak/>
        <w:t>14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ENA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-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MG/A/</w:t>
      </w:r>
      <w:r>
        <w:rPr>
          <w:spacing w:val="2"/>
          <w:sz w:val="22"/>
          <w:szCs w:val="22"/>
        </w:rPr>
        <w:t>2</w:t>
      </w:r>
      <w:r>
        <w:rPr>
          <w:sz w:val="22"/>
          <w:szCs w:val="22"/>
        </w:rPr>
        <w:t xml:space="preserve">012      </w:t>
      </w:r>
      <w:r>
        <w:rPr>
          <w:spacing w:val="17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</w:t>
      </w:r>
      <w:proofErr w:type="spellEnd"/>
      <w:r>
        <w:rPr>
          <w:sz w:val="22"/>
          <w:szCs w:val="22"/>
        </w:rPr>
        <w:t xml:space="preserve">      </w:t>
      </w:r>
      <w:r>
        <w:rPr>
          <w:spacing w:val="17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v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     </w:t>
      </w:r>
      <w:r>
        <w:rPr>
          <w:spacing w:val="18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     </w:t>
      </w:r>
      <w:r>
        <w:rPr>
          <w:spacing w:val="17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proofErr w:type="spellEnd"/>
    </w:p>
    <w:p w14:paraId="2351D4C0" w14:textId="77777777" w:rsidR="005A7BE6" w:rsidRDefault="009C1BEF">
      <w:pPr>
        <w:spacing w:line="240" w:lineRule="exact"/>
        <w:ind w:left="2400"/>
        <w:rPr>
          <w:sz w:val="22"/>
          <w:szCs w:val="22"/>
        </w:rPr>
      </w:pPr>
      <w:r>
        <w:rPr>
          <w:sz w:val="22"/>
          <w:szCs w:val="22"/>
        </w:rPr>
        <w:t>Muha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-1"/>
          <w:sz w:val="22"/>
          <w:szCs w:val="22"/>
        </w:rPr>
        <w:t xml:space="preserve"> 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155B90B6" w14:textId="77777777" w:rsidR="005A7BE6" w:rsidRDefault="009C1BEF">
      <w:pPr>
        <w:spacing w:before="1"/>
        <w:ind w:left="2038"/>
        <w:rPr>
          <w:sz w:val="22"/>
          <w:szCs w:val="22"/>
        </w:rPr>
      </w:pPr>
      <w:r>
        <w:rPr>
          <w:sz w:val="22"/>
          <w:szCs w:val="22"/>
        </w:rPr>
        <w:t xml:space="preserve">9.  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Surat</w:t>
      </w:r>
      <w:r>
        <w:rPr>
          <w:spacing w:val="4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usan</w:t>
      </w:r>
      <w:r>
        <w:rPr>
          <w:spacing w:val="45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ek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or</w:t>
      </w:r>
      <w:proofErr w:type="spellEnd"/>
      <w:r>
        <w:rPr>
          <w:spacing w:val="47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Muh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ah</w:t>
      </w:r>
      <w:r>
        <w:rPr>
          <w:spacing w:val="4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43"/>
          <w:sz w:val="22"/>
          <w:szCs w:val="22"/>
        </w:rPr>
        <w:t xml:space="preserve"> </w:t>
      </w:r>
      <w:proofErr w:type="spellStart"/>
      <w:proofErr w:type="gramStart"/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or</w:t>
      </w:r>
      <w:proofErr w:type="spellEnd"/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</w:p>
    <w:p w14:paraId="74CB4A1D" w14:textId="77777777" w:rsidR="005A7BE6" w:rsidRDefault="009C1BEF">
      <w:pPr>
        <w:spacing w:line="240" w:lineRule="exact"/>
        <w:ind w:left="2400"/>
        <w:rPr>
          <w:sz w:val="22"/>
          <w:szCs w:val="22"/>
        </w:rPr>
      </w:pPr>
      <w:r>
        <w:rPr>
          <w:sz w:val="22"/>
          <w:szCs w:val="22"/>
        </w:rPr>
        <w:t>154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P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II</w:t>
      </w:r>
      <w:r>
        <w:rPr>
          <w:spacing w:val="1"/>
          <w:sz w:val="22"/>
          <w:szCs w:val="22"/>
        </w:rPr>
        <w:t>.</w:t>
      </w:r>
      <w:r>
        <w:rPr>
          <w:spacing w:val="-2"/>
          <w:sz w:val="22"/>
          <w:szCs w:val="22"/>
        </w:rPr>
        <w:t>3</w:t>
      </w:r>
      <w:r>
        <w:rPr>
          <w:spacing w:val="1"/>
          <w:sz w:val="22"/>
          <w:szCs w:val="22"/>
        </w:rPr>
        <w:t>.</w:t>
      </w:r>
      <w:r>
        <w:rPr>
          <w:spacing w:val="-1"/>
          <w:sz w:val="22"/>
          <w:szCs w:val="22"/>
        </w:rPr>
        <w:t>AU</w:t>
      </w:r>
      <w:r>
        <w:rPr>
          <w:spacing w:val="1"/>
          <w:sz w:val="22"/>
          <w:szCs w:val="22"/>
        </w:rPr>
        <w:t>/</w:t>
      </w:r>
      <w:r>
        <w:rPr>
          <w:spacing w:val="-1"/>
          <w:sz w:val="22"/>
          <w:szCs w:val="22"/>
        </w:rPr>
        <w:t>D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 xml:space="preserve">2024  </w:t>
      </w:r>
      <w:r>
        <w:rPr>
          <w:spacing w:val="13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</w:t>
      </w:r>
      <w:proofErr w:type="spellEnd"/>
      <w:r>
        <w:rPr>
          <w:sz w:val="22"/>
          <w:szCs w:val="22"/>
        </w:rPr>
        <w:t xml:space="preserve">  </w:t>
      </w:r>
      <w:r>
        <w:rPr>
          <w:spacing w:val="1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gka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 </w:t>
      </w:r>
      <w:r>
        <w:rPr>
          <w:spacing w:val="1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ab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t</w:t>
      </w:r>
      <w:proofErr w:type="spellEnd"/>
      <w:r>
        <w:rPr>
          <w:sz w:val="22"/>
          <w:szCs w:val="22"/>
        </w:rPr>
        <w:t xml:space="preserve">  </w:t>
      </w:r>
      <w:r>
        <w:rPr>
          <w:spacing w:val="1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t</w:t>
      </w:r>
      <w:r>
        <w:rPr>
          <w:sz w:val="22"/>
          <w:szCs w:val="22"/>
        </w:rPr>
        <w:t>r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k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ural</w:t>
      </w:r>
      <w:proofErr w:type="spellEnd"/>
      <w:r>
        <w:rPr>
          <w:sz w:val="22"/>
          <w:szCs w:val="22"/>
        </w:rPr>
        <w:t xml:space="preserve">  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</w:p>
    <w:p w14:paraId="35E73CFC" w14:textId="77777777" w:rsidR="005A7BE6" w:rsidRDefault="009C1BEF">
      <w:pPr>
        <w:spacing w:before="1"/>
        <w:ind w:left="2400"/>
        <w:rPr>
          <w:sz w:val="22"/>
          <w:szCs w:val="22"/>
        </w:rPr>
      </w:pPr>
      <w:proofErr w:type="spellStart"/>
      <w:r>
        <w:rPr>
          <w:sz w:val="22"/>
          <w:szCs w:val="22"/>
        </w:rPr>
        <w:t>Lingkung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uh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031B7288" w14:textId="77777777" w:rsidR="005A7BE6" w:rsidRDefault="005A7BE6">
      <w:pPr>
        <w:spacing w:before="5" w:line="100" w:lineRule="exact"/>
        <w:rPr>
          <w:sz w:val="10"/>
          <w:szCs w:val="10"/>
        </w:rPr>
      </w:pPr>
    </w:p>
    <w:p w14:paraId="4F057CDC" w14:textId="77777777" w:rsidR="005A7BE6" w:rsidRDefault="005A7BE6">
      <w:pPr>
        <w:spacing w:line="200" w:lineRule="exact"/>
      </w:pPr>
    </w:p>
    <w:p w14:paraId="2093D945" w14:textId="77777777" w:rsidR="005A7BE6" w:rsidRDefault="005A7BE6">
      <w:pPr>
        <w:spacing w:line="200" w:lineRule="exact"/>
      </w:pPr>
    </w:p>
    <w:p w14:paraId="6302F246" w14:textId="77777777" w:rsidR="005A7BE6" w:rsidRDefault="009C1BEF">
      <w:pPr>
        <w:ind w:left="3955" w:right="3972"/>
        <w:jc w:val="center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Me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utuskan</w:t>
      </w:r>
      <w:proofErr w:type="spellEnd"/>
    </w:p>
    <w:p w14:paraId="031548D7" w14:textId="77777777" w:rsidR="005A7BE6" w:rsidRDefault="005A7BE6">
      <w:pPr>
        <w:spacing w:before="15" w:line="240" w:lineRule="exact"/>
        <w:rPr>
          <w:sz w:val="24"/>
          <w:szCs w:val="24"/>
        </w:rPr>
      </w:pPr>
    </w:p>
    <w:p w14:paraId="629818AD" w14:textId="77777777" w:rsidR="005A7BE6" w:rsidRDefault="009C1BEF">
      <w:pPr>
        <w:spacing w:line="276" w:lineRule="auto"/>
        <w:ind w:left="2069" w:right="83" w:hanging="1968"/>
        <w:jc w:val="both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Mene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apkan</w:t>
      </w:r>
      <w:proofErr w:type="spellEnd"/>
      <w:r>
        <w:rPr>
          <w:b/>
          <w:sz w:val="22"/>
          <w:szCs w:val="22"/>
        </w:rPr>
        <w:t xml:space="preserve">    </w:t>
      </w:r>
      <w:proofErr w:type="gramStart"/>
      <w:r>
        <w:rPr>
          <w:b/>
          <w:sz w:val="22"/>
          <w:szCs w:val="22"/>
        </w:rPr>
        <w:t xml:space="preserve"> </w:t>
      </w:r>
      <w:r>
        <w:rPr>
          <w:b/>
          <w:spacing w:val="29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z w:val="22"/>
          <w:szCs w:val="22"/>
        </w:rPr>
        <w:t xml:space="preserve"> </w:t>
      </w:r>
      <w:r>
        <w:rPr>
          <w:b/>
          <w:spacing w:val="3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D</w:t>
      </w:r>
      <w:r>
        <w:rPr>
          <w:sz w:val="22"/>
          <w:szCs w:val="22"/>
        </w:rPr>
        <w:t>EK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 F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K</w:t>
      </w:r>
      <w:r>
        <w:rPr>
          <w:spacing w:val="1"/>
          <w:sz w:val="22"/>
          <w:szCs w:val="22"/>
        </w:rPr>
        <w:t>U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>TA</w:t>
      </w:r>
      <w:r>
        <w:rPr>
          <w:sz w:val="22"/>
          <w:szCs w:val="22"/>
        </w:rPr>
        <w:t xml:space="preserve">S 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>D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 ILMU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KO</w:t>
      </w:r>
      <w:r>
        <w:rPr>
          <w:sz w:val="22"/>
          <w:szCs w:val="22"/>
        </w:rPr>
        <w:t>MP</w:t>
      </w:r>
      <w:r>
        <w:rPr>
          <w:spacing w:val="-1"/>
          <w:sz w:val="22"/>
          <w:szCs w:val="22"/>
        </w:rPr>
        <w:t>U</w:t>
      </w:r>
      <w:r>
        <w:rPr>
          <w:spacing w:val="1"/>
          <w:sz w:val="22"/>
          <w:szCs w:val="22"/>
        </w:rPr>
        <w:t>TE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UN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SIT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U</w:t>
      </w:r>
      <w:r>
        <w:rPr>
          <w:spacing w:val="-1"/>
          <w:sz w:val="22"/>
          <w:szCs w:val="22"/>
        </w:rPr>
        <w:t>HA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AD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Y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 xml:space="preserve"> G</w:t>
      </w:r>
      <w:r>
        <w:rPr>
          <w:spacing w:val="-1"/>
          <w:sz w:val="22"/>
          <w:szCs w:val="22"/>
        </w:rPr>
        <w:t>OR</w:t>
      </w:r>
      <w:r>
        <w:rPr>
          <w:spacing w:val="1"/>
          <w:sz w:val="22"/>
          <w:szCs w:val="22"/>
        </w:rPr>
        <w:t>O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TALO T</w:t>
      </w:r>
      <w:r>
        <w:rPr>
          <w:spacing w:val="-1"/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AN</w:t>
      </w:r>
      <w:r>
        <w:rPr>
          <w:sz w:val="22"/>
          <w:szCs w:val="22"/>
        </w:rPr>
        <w:t>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TIM P</w:t>
      </w:r>
      <w:r>
        <w:rPr>
          <w:spacing w:val="-1"/>
          <w:sz w:val="22"/>
          <w:szCs w:val="22"/>
        </w:rPr>
        <w:t>EN</w:t>
      </w:r>
      <w:r>
        <w:rPr>
          <w:spacing w:val="1"/>
          <w:sz w:val="22"/>
          <w:szCs w:val="22"/>
        </w:rPr>
        <w:t>G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 xml:space="preserve">JI  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J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 xml:space="preserve">N 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NA</w:t>
      </w:r>
      <w:r>
        <w:rPr>
          <w:sz w:val="22"/>
          <w:szCs w:val="22"/>
        </w:rPr>
        <w:t xml:space="preserve">R 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O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O</w:t>
      </w:r>
      <w:r>
        <w:rPr>
          <w:spacing w:val="2"/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L 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T.A 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2025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2026   P</w:t>
      </w:r>
      <w:r>
        <w:rPr>
          <w:spacing w:val="-1"/>
          <w:sz w:val="22"/>
          <w:szCs w:val="22"/>
        </w:rPr>
        <w:t>RO</w:t>
      </w:r>
      <w:r>
        <w:rPr>
          <w:spacing w:val="1"/>
          <w:sz w:val="22"/>
          <w:szCs w:val="22"/>
        </w:rPr>
        <w:t>G</w:t>
      </w:r>
      <w:r>
        <w:rPr>
          <w:spacing w:val="-1"/>
          <w:sz w:val="22"/>
          <w:szCs w:val="22"/>
        </w:rPr>
        <w:t>RA</w:t>
      </w:r>
      <w:r>
        <w:rPr>
          <w:sz w:val="22"/>
          <w:szCs w:val="22"/>
        </w:rPr>
        <w:t>M S</w:t>
      </w:r>
      <w:r>
        <w:rPr>
          <w:spacing w:val="-1"/>
          <w:sz w:val="22"/>
          <w:szCs w:val="22"/>
        </w:rPr>
        <w:t>TUD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SIST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F</w:t>
      </w:r>
      <w:r>
        <w:rPr>
          <w:spacing w:val="-1"/>
          <w:sz w:val="22"/>
          <w:szCs w:val="22"/>
        </w:rPr>
        <w:t>OR</w:t>
      </w:r>
      <w:r>
        <w:rPr>
          <w:sz w:val="22"/>
          <w:szCs w:val="22"/>
        </w:rPr>
        <w:t>MA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F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K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TA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DA</w:t>
      </w:r>
      <w:r>
        <w:rPr>
          <w:sz w:val="22"/>
          <w:szCs w:val="22"/>
        </w:rPr>
        <w:t xml:space="preserve">N ILMU </w:t>
      </w:r>
      <w:r>
        <w:rPr>
          <w:spacing w:val="-1"/>
          <w:sz w:val="22"/>
          <w:szCs w:val="22"/>
        </w:rPr>
        <w:t>KO</w:t>
      </w:r>
      <w:r>
        <w:rPr>
          <w:sz w:val="22"/>
          <w:szCs w:val="22"/>
        </w:rPr>
        <w:t>MP</w:t>
      </w:r>
      <w:r>
        <w:rPr>
          <w:spacing w:val="-1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ER </w:t>
      </w:r>
      <w:r>
        <w:rPr>
          <w:spacing w:val="-1"/>
          <w:sz w:val="22"/>
          <w:szCs w:val="22"/>
        </w:rPr>
        <w:t>UN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SIT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S MUH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AD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Y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H </w:t>
      </w:r>
      <w:r>
        <w:rPr>
          <w:spacing w:val="-1"/>
          <w:sz w:val="22"/>
          <w:szCs w:val="22"/>
        </w:rPr>
        <w:t>G</w:t>
      </w:r>
      <w:r>
        <w:rPr>
          <w:spacing w:val="1"/>
          <w:sz w:val="22"/>
          <w:szCs w:val="22"/>
        </w:rPr>
        <w:t>OR</w:t>
      </w:r>
      <w:r>
        <w:rPr>
          <w:spacing w:val="-1"/>
          <w:sz w:val="22"/>
          <w:szCs w:val="22"/>
        </w:rPr>
        <w:t>ON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7FF78401" w14:textId="77777777" w:rsidR="005A7BE6" w:rsidRDefault="009C1BEF">
      <w:pPr>
        <w:spacing w:before="2" w:line="275" w:lineRule="auto"/>
        <w:ind w:left="2065" w:right="79" w:hanging="1964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             </w:t>
      </w:r>
      <w:proofErr w:type="gramStart"/>
      <w:r>
        <w:rPr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   </w:t>
      </w:r>
      <w:proofErr w:type="spellStart"/>
      <w:r>
        <w:rPr>
          <w:sz w:val="22"/>
          <w:szCs w:val="22"/>
        </w:rPr>
        <w:t>Mene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apkan</w:t>
      </w:r>
      <w:proofErr w:type="spellEnd"/>
      <w:r>
        <w:rPr>
          <w:sz w:val="22"/>
          <w:szCs w:val="22"/>
        </w:rPr>
        <w:t xml:space="preserve">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 xml:space="preserve">Tim </w:t>
      </w:r>
      <w:r>
        <w:rPr>
          <w:spacing w:val="10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ngu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r>
        <w:rPr>
          <w:spacing w:val="1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Uj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r 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Propo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al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 xml:space="preserve">T.A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202</w:t>
      </w:r>
      <w:r>
        <w:rPr>
          <w:spacing w:val="-2"/>
          <w:sz w:val="22"/>
          <w:szCs w:val="22"/>
        </w:rPr>
        <w:t>5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 xml:space="preserve">2026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pada Prog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am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udi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nfo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asi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Faku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ns</w:t>
      </w:r>
      <w:proofErr w:type="spellEnd"/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lm</w:t>
      </w:r>
      <w:r>
        <w:rPr>
          <w:sz w:val="22"/>
          <w:szCs w:val="22"/>
        </w:rPr>
        <w:t>u</w:t>
      </w:r>
      <w:proofErr w:type="spellEnd"/>
      <w:r>
        <w:rPr>
          <w:spacing w:val="-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z w:val="22"/>
          <w:szCs w:val="22"/>
        </w:rPr>
        <w:t xml:space="preserve"> Muha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yah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ko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po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i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dan </w:t>
      </w:r>
      <w:proofErr w:type="spellStart"/>
      <w:r>
        <w:rPr>
          <w:sz w:val="22"/>
          <w:szCs w:val="22"/>
        </w:rPr>
        <w:t>pe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ona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anya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ebag</w:t>
      </w:r>
      <w:r>
        <w:rPr>
          <w:spacing w:val="1"/>
          <w:sz w:val="22"/>
          <w:szCs w:val="22"/>
        </w:rPr>
        <w:t>ai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r</w:t>
      </w:r>
      <w:proofErr w:type="spellEnd"/>
      <w:r>
        <w:rPr>
          <w:sz w:val="22"/>
          <w:szCs w:val="22"/>
        </w:rPr>
        <w:t>.</w:t>
      </w:r>
    </w:p>
    <w:p w14:paraId="5590256E" w14:textId="77777777" w:rsidR="005A7BE6" w:rsidRDefault="009C1BEF">
      <w:pPr>
        <w:spacing w:before="2" w:line="276" w:lineRule="auto"/>
        <w:ind w:left="2043" w:right="82" w:hanging="1942"/>
        <w:jc w:val="both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edua</w:t>
      </w:r>
      <w:proofErr w:type="spellEnd"/>
      <w:r>
        <w:rPr>
          <w:sz w:val="22"/>
          <w:szCs w:val="22"/>
        </w:rPr>
        <w:t xml:space="preserve">                 </w:t>
      </w:r>
      <w:proofErr w:type="gramStart"/>
      <w:r>
        <w:rPr>
          <w:sz w:val="22"/>
          <w:szCs w:val="22"/>
        </w:rPr>
        <w:t xml:space="preserve"> 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  </w:t>
      </w:r>
      <w:r>
        <w:rPr>
          <w:spacing w:val="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Mengangkat</w:t>
      </w:r>
      <w:proofErr w:type="spellEnd"/>
      <w:r>
        <w:rPr>
          <w:spacing w:val="2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-</w:t>
      </w:r>
      <w:proofErr w:type="spellStart"/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</w:t>
      </w:r>
      <w:proofErr w:type="spellEnd"/>
      <w:r>
        <w:rPr>
          <w:spacing w:val="29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</w:t>
      </w:r>
      <w:proofErr w:type="spellEnd"/>
      <w:r>
        <w:rPr>
          <w:spacing w:val="26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ran</w:t>
      </w:r>
      <w:proofErr w:type="spellEnd"/>
      <w:r>
        <w:rPr>
          <w:spacing w:val="2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urat</w:t>
      </w:r>
      <w:r>
        <w:rPr>
          <w:spacing w:val="2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usan</w:t>
      </w:r>
      <w:r>
        <w:rPr>
          <w:spacing w:val="27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proofErr w:type="spellEnd"/>
      <w:r>
        <w:rPr>
          <w:spacing w:val="27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bagai</w:t>
      </w:r>
      <w:proofErr w:type="spellEnd"/>
      <w:r>
        <w:rPr>
          <w:sz w:val="22"/>
          <w:szCs w:val="22"/>
        </w:rPr>
        <w:t xml:space="preserve">     Tim </w:t>
      </w:r>
      <w:proofErr w:type="spellStart"/>
      <w:r>
        <w:rPr>
          <w:sz w:val="22"/>
          <w:szCs w:val="22"/>
        </w:rPr>
        <w:t>Pengu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i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Uj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Se</w:t>
      </w:r>
      <w:r>
        <w:rPr>
          <w:spacing w:val="-1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 Propo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T.A 202</w:t>
      </w:r>
      <w:r>
        <w:rPr>
          <w:spacing w:val="-2"/>
          <w:sz w:val="22"/>
          <w:szCs w:val="22"/>
        </w:rPr>
        <w:t>5</w:t>
      </w:r>
      <w:r>
        <w:rPr>
          <w:spacing w:val="-1"/>
          <w:sz w:val="22"/>
          <w:szCs w:val="22"/>
        </w:rPr>
        <w:t>/</w:t>
      </w:r>
      <w:r>
        <w:rPr>
          <w:sz w:val="22"/>
          <w:szCs w:val="22"/>
        </w:rPr>
        <w:t>2026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pada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Prog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am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udi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nfo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asi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Faku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ns</w:t>
      </w:r>
      <w:proofErr w:type="spellEnd"/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 xml:space="preserve">an </w:t>
      </w:r>
      <w:proofErr w:type="spellStart"/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lm</w:t>
      </w:r>
      <w:r>
        <w:rPr>
          <w:sz w:val="22"/>
          <w:szCs w:val="22"/>
        </w:rPr>
        <w:t>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er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proofErr w:type="spellEnd"/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yah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o.</w:t>
      </w:r>
    </w:p>
    <w:p w14:paraId="15F8CB99" w14:textId="77777777" w:rsidR="005A7BE6" w:rsidRDefault="009C1BEF">
      <w:pPr>
        <w:spacing w:line="276" w:lineRule="auto"/>
        <w:ind w:left="2043" w:right="79" w:hanging="1942"/>
        <w:jc w:val="both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ga</w:t>
      </w:r>
      <w:proofErr w:type="spellEnd"/>
      <w:r>
        <w:rPr>
          <w:sz w:val="22"/>
          <w:szCs w:val="22"/>
        </w:rPr>
        <w:t xml:space="preserve">                 </w:t>
      </w:r>
      <w:proofErr w:type="gramStart"/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   Tim </w:t>
      </w:r>
      <w:r>
        <w:rPr>
          <w:spacing w:val="4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</w:t>
      </w:r>
      <w:r>
        <w:rPr>
          <w:spacing w:val="-1"/>
          <w:sz w:val="22"/>
          <w:szCs w:val="22"/>
        </w:rPr>
        <w:t>j</w:t>
      </w:r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Uj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mi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r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Propo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al 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 xml:space="preserve">A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2025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 xml:space="preserve">2026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a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Pr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 xml:space="preserve">gram </w:t>
      </w:r>
      <w:r>
        <w:rPr>
          <w:spacing w:val="4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</w:t>
      </w:r>
      <w:r>
        <w:rPr>
          <w:spacing w:val="1"/>
          <w:sz w:val="22"/>
          <w:szCs w:val="22"/>
        </w:rPr>
        <w:t>st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nfo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i</w:t>
      </w:r>
      <w:proofErr w:type="spellEnd"/>
      <w:r>
        <w:rPr>
          <w:spacing w:val="5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anggung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awab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ekan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Fak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lt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ns</w:t>
      </w:r>
      <w:proofErr w:type="spellEnd"/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 xml:space="preserve">an </w:t>
      </w:r>
      <w:proofErr w:type="spellStart"/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lm</w:t>
      </w:r>
      <w:r>
        <w:rPr>
          <w:sz w:val="22"/>
          <w:szCs w:val="22"/>
        </w:rPr>
        <w:t>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er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as</w:t>
      </w:r>
      <w:proofErr w:type="spellEnd"/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Muha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-1"/>
          <w:sz w:val="22"/>
          <w:szCs w:val="22"/>
        </w:rPr>
        <w:t xml:space="preserve"> 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.</w:t>
      </w:r>
    </w:p>
    <w:p w14:paraId="04A76FDF" w14:textId="77777777" w:rsidR="005A7BE6" w:rsidRDefault="009C1BEF">
      <w:pPr>
        <w:spacing w:before="2" w:line="275" w:lineRule="auto"/>
        <w:ind w:left="2043" w:right="88" w:hanging="1942"/>
        <w:jc w:val="both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ee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pat</w:t>
      </w:r>
      <w:proofErr w:type="spellEnd"/>
      <w:r>
        <w:rPr>
          <w:sz w:val="22"/>
          <w:szCs w:val="22"/>
        </w:rPr>
        <w:t xml:space="preserve">             </w:t>
      </w:r>
      <w:proofErr w:type="gramStart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 </w:t>
      </w:r>
      <w:r>
        <w:rPr>
          <w:spacing w:val="10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aya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yang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im</w:t>
      </w:r>
      <w:r>
        <w:rPr>
          <w:sz w:val="22"/>
          <w:szCs w:val="22"/>
        </w:rPr>
        <w:t>bul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bat</w:t>
      </w:r>
      <w:proofErr w:type="spellEnd"/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ri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aksan</w:t>
      </w:r>
      <w:r>
        <w:rPr>
          <w:spacing w:val="-1"/>
          <w:sz w:val="22"/>
          <w:szCs w:val="22"/>
        </w:rPr>
        <w:t>a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ni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be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ankan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pada </w:t>
      </w:r>
      <w:proofErr w:type="spellStart"/>
      <w:r>
        <w:rPr>
          <w:sz w:val="22"/>
          <w:szCs w:val="22"/>
        </w:rPr>
        <w:t>angga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an</w:t>
      </w:r>
      <w:proofErr w:type="spellEnd"/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-1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se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proofErr w:type="spellEnd"/>
      <w:r>
        <w:rPr>
          <w:spacing w:val="-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proofErr w:type="spellEnd"/>
      <w:r>
        <w:rPr>
          <w:spacing w:val="-1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u</w:t>
      </w:r>
      <w:proofErr w:type="spellEnd"/>
      <w:r>
        <w:rPr>
          <w:sz w:val="22"/>
          <w:szCs w:val="22"/>
        </w:rPr>
        <w:t>.</w:t>
      </w:r>
    </w:p>
    <w:p w14:paraId="267B75D6" w14:textId="77777777" w:rsidR="005A7BE6" w:rsidRDefault="009C1BEF">
      <w:pPr>
        <w:spacing w:before="3" w:line="276" w:lineRule="auto"/>
        <w:ind w:left="2043" w:right="85" w:hanging="1942"/>
        <w:jc w:val="both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lim</w:t>
      </w:r>
      <w:r>
        <w:rPr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               </w:t>
      </w:r>
      <w:proofErr w:type="gramStart"/>
      <w:r>
        <w:rPr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  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epu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usan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ak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al</w:t>
      </w:r>
      <w:proofErr w:type="spellEnd"/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pkan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dan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kan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epada</w:t>
      </w:r>
      <w:proofErr w:type="spellEnd"/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sangku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il</w:t>
      </w:r>
      <w:r>
        <w:rPr>
          <w:sz w:val="22"/>
          <w:szCs w:val="22"/>
        </w:rPr>
        <w:t>aksanak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engan</w:t>
      </w:r>
      <w:proofErr w:type="spellEnd"/>
      <w:r>
        <w:rPr>
          <w:spacing w:val="3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uh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anggung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awab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ngan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apab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a</w:t>
      </w:r>
      <w:proofErr w:type="spellEnd"/>
      <w:r>
        <w:rPr>
          <w:spacing w:val="7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ke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proofErr w:type="spellEnd"/>
      <w:r>
        <w:rPr>
          <w:spacing w:val="7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ri</w:t>
      </w:r>
      <w:proofErr w:type="spellEnd"/>
      <w:r>
        <w:rPr>
          <w:spacing w:val="8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rdapat</w:t>
      </w:r>
      <w:proofErr w:type="spellEnd"/>
      <w:r>
        <w:rPr>
          <w:spacing w:val="8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ruan</w:t>
      </w:r>
      <w:proofErr w:type="spellEnd"/>
      <w:r>
        <w:rPr>
          <w:spacing w:val="7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</w:t>
      </w:r>
      <w:proofErr w:type="spellEnd"/>
      <w:r>
        <w:rPr>
          <w:spacing w:val="8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</w:t>
      </w:r>
      <w:r>
        <w:rPr>
          <w:spacing w:val="-1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apan</w:t>
      </w:r>
      <w:proofErr w:type="spellEnd"/>
      <w:r>
        <w:rPr>
          <w:spacing w:val="8"/>
          <w:sz w:val="22"/>
          <w:szCs w:val="22"/>
        </w:rPr>
        <w:t xml:space="preserve"> </w:t>
      </w:r>
      <w:proofErr w:type="spellStart"/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proofErr w:type="spellEnd"/>
      <w:r>
        <w:rPr>
          <w:spacing w:val="8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  <w:r>
        <w:rPr>
          <w:spacing w:val="9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rba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i</w:t>
      </w:r>
      <w:proofErr w:type="spellEnd"/>
    </w:p>
    <w:p w14:paraId="69645294" w14:textId="77777777" w:rsidR="005A7BE6" w:rsidRDefault="009C1BEF">
      <w:pPr>
        <w:spacing w:line="240" w:lineRule="exact"/>
        <w:ind w:left="2043"/>
        <w:rPr>
          <w:sz w:val="22"/>
          <w:szCs w:val="22"/>
        </w:rPr>
        <w:sectPr w:rsidR="005A7BE6">
          <w:pgSz w:w="11920" w:h="16840"/>
          <w:pgMar w:top="1340" w:right="1320" w:bottom="280" w:left="1340" w:header="0" w:footer="1140" w:gutter="0"/>
          <w:cols w:space="720"/>
        </w:sectPr>
      </w:pPr>
      <w:proofErr w:type="spellStart"/>
      <w:r>
        <w:rPr>
          <w:position w:val="-1"/>
          <w:sz w:val="22"/>
          <w:szCs w:val="22"/>
        </w:rPr>
        <w:t>sebagaimana</w:t>
      </w:r>
      <w:proofErr w:type="spellEnd"/>
      <w:r>
        <w:rPr>
          <w:position w:val="-1"/>
          <w:sz w:val="22"/>
          <w:szCs w:val="22"/>
        </w:rPr>
        <w:t xml:space="preserve"> </w:t>
      </w:r>
      <w:proofErr w:type="spellStart"/>
      <w:r>
        <w:rPr>
          <w:spacing w:val="1"/>
          <w:position w:val="-1"/>
          <w:sz w:val="22"/>
          <w:szCs w:val="22"/>
        </w:rPr>
        <w:t>m</w:t>
      </w:r>
      <w:r>
        <w:rPr>
          <w:position w:val="-1"/>
          <w:sz w:val="22"/>
          <w:szCs w:val="22"/>
        </w:rPr>
        <w:t>e</w:t>
      </w:r>
      <w:r>
        <w:rPr>
          <w:spacing w:val="-1"/>
          <w:position w:val="-1"/>
          <w:sz w:val="22"/>
          <w:szCs w:val="22"/>
        </w:rPr>
        <w:t>s</w:t>
      </w:r>
      <w:r>
        <w:rPr>
          <w:spacing w:val="1"/>
          <w:position w:val="-1"/>
          <w:sz w:val="22"/>
          <w:szCs w:val="22"/>
        </w:rPr>
        <w:t>ti</w:t>
      </w:r>
      <w:r>
        <w:rPr>
          <w:position w:val="-1"/>
          <w:sz w:val="22"/>
          <w:szCs w:val="22"/>
        </w:rPr>
        <w:t>nya</w:t>
      </w:r>
      <w:proofErr w:type="spellEnd"/>
    </w:p>
    <w:p w14:paraId="48C0EEAD" w14:textId="77777777" w:rsidR="005A7BE6" w:rsidRDefault="009C1BEF">
      <w:pPr>
        <w:spacing w:before="87"/>
        <w:jc w:val="right"/>
        <w:rPr>
          <w:sz w:val="22"/>
          <w:szCs w:val="22"/>
        </w:rPr>
      </w:pPr>
      <w:proofErr w:type="spellStart"/>
      <w:r>
        <w:rPr>
          <w:spacing w:val="-1"/>
          <w:sz w:val="22"/>
          <w:szCs w:val="22"/>
        </w:rPr>
        <w:t>D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apkan</w:t>
      </w:r>
      <w:proofErr w:type="spellEnd"/>
      <w:r>
        <w:rPr>
          <w:sz w:val="22"/>
          <w:szCs w:val="22"/>
        </w:rPr>
        <w:t xml:space="preserve"> di</w:t>
      </w:r>
    </w:p>
    <w:p w14:paraId="2C9146CE" w14:textId="77777777" w:rsidR="005A7BE6" w:rsidRDefault="009C1BEF">
      <w:pPr>
        <w:spacing w:line="240" w:lineRule="exact"/>
        <w:ind w:right="472"/>
        <w:jc w:val="right"/>
        <w:rPr>
          <w:sz w:val="22"/>
          <w:szCs w:val="22"/>
        </w:rPr>
      </w:pPr>
      <w:proofErr w:type="spellStart"/>
      <w:r>
        <w:rPr>
          <w:sz w:val="22"/>
          <w:szCs w:val="22"/>
        </w:rPr>
        <w:t>Tanggal</w:t>
      </w:r>
      <w:proofErr w:type="spellEnd"/>
    </w:p>
    <w:p w14:paraId="5C560C26" w14:textId="77777777" w:rsidR="005A7BE6" w:rsidRDefault="009C1BEF">
      <w:pPr>
        <w:spacing w:before="87"/>
        <w:rPr>
          <w:sz w:val="22"/>
          <w:szCs w:val="22"/>
        </w:rPr>
      </w:pPr>
      <w:r>
        <w:br w:type="column"/>
      </w:r>
      <w:r>
        <w:rPr>
          <w:sz w:val="22"/>
          <w:szCs w:val="22"/>
        </w:rPr>
        <w:t>: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lo</w:t>
      </w:r>
      <w:r>
        <w:rPr>
          <w:sz w:val="22"/>
          <w:szCs w:val="22"/>
        </w:rPr>
        <w:t>,</w:t>
      </w:r>
    </w:p>
    <w:p w14:paraId="6C1CFA4C" w14:textId="745DE9C6" w:rsidR="005A7BE6" w:rsidRPr="00D317DE" w:rsidRDefault="009C1BEF">
      <w:pPr>
        <w:rPr>
          <w:sz w:val="22"/>
          <w:szCs w:val="22"/>
          <w:lang w:val="id-ID"/>
        </w:rPr>
      </w:pPr>
      <w:r>
        <w:rPr>
          <w:sz w:val="22"/>
          <w:szCs w:val="22"/>
        </w:rPr>
        <w:t>:</w:t>
      </w:r>
      <w:r>
        <w:rPr>
          <w:spacing w:val="2"/>
          <w:sz w:val="22"/>
          <w:szCs w:val="22"/>
        </w:rPr>
        <w:t xml:space="preserve"> </w:t>
      </w:r>
      <w:r w:rsidR="00D317DE">
        <w:rPr>
          <w:sz w:val="22"/>
          <w:szCs w:val="22"/>
          <w:u w:val="single" w:color="000000"/>
          <w:lang w:val="id-ID"/>
        </w:rPr>
        <w:t>tanggal hijriah</w:t>
      </w:r>
    </w:p>
    <w:p w14:paraId="2EBB366A" w14:textId="214E690B" w:rsidR="00D317DE" w:rsidRPr="00D317DE" w:rsidRDefault="00D317DE" w:rsidP="00D317DE">
      <w:pPr>
        <w:spacing w:line="240" w:lineRule="exact"/>
        <w:ind w:right="466"/>
        <w:rPr>
          <w:sz w:val="22"/>
          <w:szCs w:val="22"/>
          <w:lang w:val="id-ID"/>
        </w:rPr>
        <w:sectPr w:rsidR="00D317DE" w:rsidRPr="00D317DE">
          <w:type w:val="continuous"/>
          <w:pgSz w:w="11920" w:h="16840"/>
          <w:pgMar w:top="340" w:right="1320" w:bottom="280" w:left="1340" w:header="720" w:footer="720" w:gutter="0"/>
          <w:cols w:num="2" w:space="720" w:equalWidth="0">
            <w:col w:w="6268" w:space="332"/>
            <w:col w:w="2660"/>
          </w:cols>
        </w:sectPr>
      </w:pPr>
      <w:r>
        <w:rPr>
          <w:position w:val="-1"/>
          <w:sz w:val="22"/>
          <w:szCs w:val="22"/>
          <w:lang w:val="id-ID"/>
        </w:rPr>
        <w:t xml:space="preserve">  Tanggal masehi</w:t>
      </w:r>
    </w:p>
    <w:p w14:paraId="5F233D46" w14:textId="77777777" w:rsidR="005A7BE6" w:rsidRDefault="005A7BE6">
      <w:pPr>
        <w:spacing w:before="6" w:line="220" w:lineRule="exact"/>
        <w:rPr>
          <w:sz w:val="22"/>
          <w:szCs w:val="22"/>
        </w:rPr>
      </w:pPr>
    </w:p>
    <w:p w14:paraId="65F28C2E" w14:textId="77777777" w:rsidR="005A7BE6" w:rsidRDefault="009C1BEF">
      <w:pPr>
        <w:spacing w:before="31"/>
        <w:ind w:left="5039" w:right="3471"/>
        <w:jc w:val="center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ekan</w:t>
      </w:r>
      <w:proofErr w:type="spellEnd"/>
      <w:r>
        <w:rPr>
          <w:b/>
          <w:sz w:val="22"/>
          <w:szCs w:val="22"/>
        </w:rPr>
        <w:t>,</w:t>
      </w:r>
    </w:p>
    <w:p w14:paraId="24F8B42D" w14:textId="77777777" w:rsidR="005A7BE6" w:rsidRDefault="005A7BE6">
      <w:pPr>
        <w:spacing w:before="9" w:line="120" w:lineRule="exact"/>
        <w:rPr>
          <w:sz w:val="12"/>
          <w:szCs w:val="12"/>
        </w:rPr>
      </w:pPr>
    </w:p>
    <w:p w14:paraId="7424F8AA" w14:textId="7591AC3C" w:rsidR="005A7BE6" w:rsidRDefault="005A7BE6">
      <w:pPr>
        <w:ind w:left="5307"/>
      </w:pPr>
    </w:p>
    <w:p w14:paraId="70895E7F" w14:textId="60FB3322" w:rsidR="00D317DE" w:rsidRDefault="00D317DE">
      <w:pPr>
        <w:ind w:left="5307"/>
      </w:pPr>
    </w:p>
    <w:p w14:paraId="1FE58914" w14:textId="43C8830E" w:rsidR="00D317DE" w:rsidRDefault="00D317DE">
      <w:pPr>
        <w:ind w:left="5307"/>
      </w:pPr>
    </w:p>
    <w:p w14:paraId="7E58922A" w14:textId="77777777" w:rsidR="00D317DE" w:rsidRDefault="00D317DE">
      <w:pPr>
        <w:ind w:left="5307"/>
      </w:pPr>
    </w:p>
    <w:p w14:paraId="49647530" w14:textId="77777777" w:rsidR="005A7BE6" w:rsidRDefault="009C1BEF">
      <w:pPr>
        <w:spacing w:before="11" w:line="240" w:lineRule="exact"/>
        <w:ind w:left="5001" w:right="1180" w:hanging="22"/>
        <w:rPr>
          <w:sz w:val="22"/>
          <w:szCs w:val="22"/>
        </w:rPr>
      </w:pPr>
      <w:r>
        <w:rPr>
          <w:b/>
          <w:spacing w:val="-1"/>
          <w:sz w:val="22"/>
          <w:szCs w:val="22"/>
          <w:u w:val="thick" w:color="000000"/>
        </w:rPr>
        <w:t>D</w:t>
      </w:r>
      <w:r>
        <w:rPr>
          <w:b/>
          <w:sz w:val="22"/>
          <w:szCs w:val="22"/>
          <w:u w:val="thick" w:color="000000"/>
        </w:rPr>
        <w:t>r. Moham</w:t>
      </w:r>
      <w:r>
        <w:rPr>
          <w:b/>
          <w:spacing w:val="-2"/>
          <w:sz w:val="22"/>
          <w:szCs w:val="22"/>
          <w:u w:val="thick" w:color="000000"/>
        </w:rPr>
        <w:t>a</w:t>
      </w:r>
      <w:r>
        <w:rPr>
          <w:b/>
          <w:sz w:val="22"/>
          <w:szCs w:val="22"/>
          <w:u w:val="thick" w:color="000000"/>
        </w:rPr>
        <w:t xml:space="preserve">d </w:t>
      </w:r>
      <w:proofErr w:type="spellStart"/>
      <w:proofErr w:type="gramStart"/>
      <w:r>
        <w:rPr>
          <w:b/>
          <w:spacing w:val="-1"/>
          <w:sz w:val="22"/>
          <w:szCs w:val="22"/>
          <w:u w:val="thick" w:color="000000"/>
        </w:rPr>
        <w:t>E</w:t>
      </w:r>
      <w:r>
        <w:rPr>
          <w:b/>
          <w:sz w:val="22"/>
          <w:szCs w:val="22"/>
          <w:u w:val="thick" w:color="000000"/>
        </w:rPr>
        <w:t>rvandi</w:t>
      </w:r>
      <w:r>
        <w:rPr>
          <w:b/>
          <w:spacing w:val="1"/>
          <w:sz w:val="22"/>
          <w:szCs w:val="22"/>
          <w:u w:val="thick" w:color="000000"/>
        </w:rPr>
        <w:t>,</w:t>
      </w:r>
      <w:r>
        <w:rPr>
          <w:b/>
          <w:sz w:val="22"/>
          <w:szCs w:val="22"/>
          <w:u w:val="thick" w:color="000000"/>
        </w:rPr>
        <w:t>S.P</w:t>
      </w:r>
      <w:r>
        <w:rPr>
          <w:b/>
          <w:spacing w:val="-2"/>
          <w:sz w:val="22"/>
          <w:szCs w:val="22"/>
          <w:u w:val="thick" w:color="000000"/>
        </w:rPr>
        <w:t>t</w:t>
      </w:r>
      <w:r>
        <w:rPr>
          <w:b/>
          <w:spacing w:val="1"/>
          <w:sz w:val="22"/>
          <w:szCs w:val="22"/>
          <w:u w:val="thick" w:color="000000"/>
        </w:rPr>
        <w:t>.</w:t>
      </w:r>
      <w:proofErr w:type="gramEnd"/>
      <w:r>
        <w:rPr>
          <w:b/>
          <w:spacing w:val="1"/>
          <w:sz w:val="22"/>
          <w:szCs w:val="22"/>
          <w:u w:val="thick" w:color="000000"/>
        </w:rPr>
        <w:t>,</w:t>
      </w:r>
      <w:r>
        <w:rPr>
          <w:b/>
          <w:spacing w:val="2"/>
          <w:sz w:val="22"/>
          <w:szCs w:val="22"/>
          <w:u w:val="thick" w:color="000000"/>
        </w:rPr>
        <w:t>M</w:t>
      </w:r>
      <w:r>
        <w:rPr>
          <w:b/>
          <w:sz w:val="22"/>
          <w:szCs w:val="22"/>
          <w:u w:val="thick" w:color="000000"/>
        </w:rPr>
        <w:t>P</w:t>
      </w:r>
      <w:proofErr w:type="spellEnd"/>
      <w:r>
        <w:rPr>
          <w:b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NB</w:t>
      </w:r>
      <w:r>
        <w:rPr>
          <w:b/>
          <w:sz w:val="22"/>
          <w:szCs w:val="22"/>
        </w:rPr>
        <w:t>M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1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3</w:t>
      </w:r>
      <w:r>
        <w:rPr>
          <w:b/>
          <w:spacing w:val="-3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6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9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0</w:t>
      </w:r>
    </w:p>
    <w:p w14:paraId="2DF08DC7" w14:textId="77777777" w:rsidR="005A7BE6" w:rsidRDefault="005A7BE6">
      <w:pPr>
        <w:spacing w:before="12" w:line="240" w:lineRule="exact"/>
        <w:rPr>
          <w:sz w:val="24"/>
          <w:szCs w:val="24"/>
        </w:rPr>
      </w:pPr>
    </w:p>
    <w:p w14:paraId="007BCEE2" w14:textId="77777777" w:rsidR="005A7BE6" w:rsidRDefault="009C1BEF">
      <w:pPr>
        <w:ind w:left="101"/>
        <w:rPr>
          <w:sz w:val="22"/>
          <w:szCs w:val="22"/>
        </w:rPr>
      </w:pPr>
      <w:proofErr w:type="spellStart"/>
      <w:r>
        <w:rPr>
          <w:sz w:val="22"/>
          <w:szCs w:val="22"/>
        </w:rPr>
        <w:t>Te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busan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proofErr w:type="gramStart"/>
      <w:r>
        <w:rPr>
          <w:spacing w:val="-1"/>
          <w:sz w:val="22"/>
          <w:szCs w:val="22"/>
        </w:rPr>
        <w:t>Y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</w:t>
      </w:r>
      <w:proofErr w:type="spellEnd"/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</w:p>
    <w:p w14:paraId="28BC616F" w14:textId="77777777" w:rsidR="005A7BE6" w:rsidRDefault="009C1BEF">
      <w:pPr>
        <w:spacing w:before="39"/>
        <w:ind w:left="101"/>
        <w:rPr>
          <w:sz w:val="22"/>
          <w:szCs w:val="22"/>
        </w:rPr>
      </w:pPr>
      <w:r>
        <w:rPr>
          <w:sz w:val="22"/>
          <w:szCs w:val="22"/>
        </w:rPr>
        <w:t xml:space="preserve">1.   </w:t>
      </w:r>
      <w:r>
        <w:rPr>
          <w:spacing w:val="4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ek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or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proofErr w:type="spellEnd"/>
      <w:r>
        <w:rPr>
          <w:sz w:val="22"/>
          <w:szCs w:val="22"/>
        </w:rPr>
        <w:t xml:space="preserve"> M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ha</w:t>
      </w:r>
      <w:r>
        <w:rPr>
          <w:spacing w:val="1"/>
          <w:sz w:val="22"/>
          <w:szCs w:val="22"/>
        </w:rPr>
        <w:t>mm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yah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oro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4"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Sebagai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Lapora</w:t>
      </w:r>
      <w:r>
        <w:rPr>
          <w:i/>
          <w:spacing w:val="1"/>
          <w:sz w:val="22"/>
          <w:szCs w:val="22"/>
        </w:rPr>
        <w:t>n</w:t>
      </w:r>
      <w:proofErr w:type="spellEnd"/>
      <w:r>
        <w:rPr>
          <w:sz w:val="22"/>
          <w:szCs w:val="22"/>
        </w:rPr>
        <w:t>)</w:t>
      </w:r>
    </w:p>
    <w:p w14:paraId="5DF2B50B" w14:textId="77777777" w:rsidR="005A7BE6" w:rsidRDefault="009C1BEF">
      <w:pPr>
        <w:spacing w:before="37"/>
        <w:ind w:left="101"/>
        <w:rPr>
          <w:sz w:val="22"/>
          <w:szCs w:val="22"/>
        </w:rPr>
      </w:pPr>
      <w:r>
        <w:rPr>
          <w:sz w:val="22"/>
          <w:szCs w:val="22"/>
        </w:rPr>
        <w:t xml:space="preserve">2.   </w:t>
      </w:r>
      <w:r>
        <w:rPr>
          <w:spacing w:val="4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sangk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uk</w:t>
      </w:r>
      <w:proofErr w:type="spellEnd"/>
      <w:r>
        <w:rPr>
          <w:spacing w:val="1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ahui</w:t>
      </w:r>
      <w:proofErr w:type="spellEnd"/>
      <w:r>
        <w:rPr>
          <w:sz w:val="22"/>
          <w:szCs w:val="22"/>
        </w:rPr>
        <w:t xml:space="preserve"> dan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ks</w:t>
      </w:r>
      <w:r>
        <w:rPr>
          <w:sz w:val="22"/>
          <w:szCs w:val="22"/>
        </w:rPr>
        <w:t>anak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proofErr w:type="spellEnd"/>
    </w:p>
    <w:p w14:paraId="4318448B" w14:textId="77777777" w:rsidR="005A7BE6" w:rsidRDefault="009C1BEF">
      <w:pPr>
        <w:spacing w:before="39"/>
        <w:ind w:left="101"/>
        <w:rPr>
          <w:sz w:val="22"/>
          <w:szCs w:val="22"/>
        </w:rPr>
        <w:sectPr w:rsidR="005A7BE6">
          <w:type w:val="continuous"/>
          <w:pgSz w:w="11920" w:h="16840"/>
          <w:pgMar w:top="340" w:right="1320" w:bottom="280" w:left="1340" w:header="720" w:footer="720" w:gutter="0"/>
          <w:cols w:space="720"/>
        </w:sectPr>
      </w:pPr>
      <w:r>
        <w:rPr>
          <w:sz w:val="22"/>
          <w:szCs w:val="22"/>
        </w:rPr>
        <w:t xml:space="preserve">3.   </w:t>
      </w:r>
      <w:r>
        <w:rPr>
          <w:spacing w:val="41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rs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  <w:proofErr w:type="spellEnd"/>
    </w:p>
    <w:p w14:paraId="150A6D0E" w14:textId="77777777" w:rsidR="005A7BE6" w:rsidRDefault="00654E19">
      <w:pPr>
        <w:spacing w:before="80"/>
        <w:ind w:left="961"/>
        <w:rPr>
          <w:sz w:val="22"/>
          <w:szCs w:val="22"/>
        </w:rPr>
      </w:pPr>
      <w:r>
        <w:lastRenderedPageBreak/>
        <w:pict w14:anchorId="1AB7384E">
          <v:group id="_x0000_s1027" style="position:absolute;left:0;text-align:left;margin-left:26.7pt;margin-top:195.9pt;width:558.75pt;height:.05pt;z-index:-251658240;mso-position-horizontal-relative:page;mso-position-vertical-relative:page" coordorigin="534,3918" coordsize="11175,1">
            <v:shape id="_x0000_s1028" style="position:absolute;left:534;top:3918;width:11175;height:1" coordorigin="534,3918" coordsize="11175,1" path="m534,3918r11175,1e" filled="f" strokeweight="1.5pt">
              <v:path arrowok="t"/>
            </v:shape>
            <w10:wrap anchorx="page" anchory="page"/>
          </v:group>
        </w:pict>
      </w:r>
      <w:r w:rsidR="009C1BEF">
        <w:rPr>
          <w:b/>
          <w:spacing w:val="-1"/>
          <w:sz w:val="22"/>
          <w:szCs w:val="22"/>
        </w:rPr>
        <w:t>L</w:t>
      </w:r>
      <w:r w:rsidR="009C1BEF">
        <w:rPr>
          <w:b/>
          <w:sz w:val="22"/>
          <w:szCs w:val="22"/>
        </w:rPr>
        <w:t>ampi</w:t>
      </w:r>
      <w:r w:rsidR="009C1BEF">
        <w:rPr>
          <w:b/>
          <w:spacing w:val="1"/>
          <w:sz w:val="22"/>
          <w:szCs w:val="22"/>
        </w:rPr>
        <w:t>r</w:t>
      </w:r>
      <w:r w:rsidR="009C1BEF">
        <w:rPr>
          <w:b/>
          <w:sz w:val="22"/>
          <w:szCs w:val="22"/>
        </w:rPr>
        <w:t xml:space="preserve">an              </w:t>
      </w:r>
      <w:proofErr w:type="gramStart"/>
      <w:r w:rsidR="009C1BEF">
        <w:rPr>
          <w:b/>
          <w:sz w:val="22"/>
          <w:szCs w:val="22"/>
        </w:rPr>
        <w:t xml:space="preserve"> </w:t>
      </w:r>
      <w:r w:rsidR="009C1BEF">
        <w:rPr>
          <w:b/>
          <w:spacing w:val="8"/>
          <w:sz w:val="22"/>
          <w:szCs w:val="22"/>
        </w:rPr>
        <w:t xml:space="preserve"> </w:t>
      </w:r>
      <w:r w:rsidR="009C1BEF">
        <w:rPr>
          <w:b/>
          <w:sz w:val="22"/>
          <w:szCs w:val="22"/>
        </w:rPr>
        <w:t>:</w:t>
      </w:r>
      <w:proofErr w:type="gramEnd"/>
      <w:r w:rsidR="009C1BEF">
        <w:rPr>
          <w:b/>
          <w:spacing w:val="2"/>
          <w:sz w:val="22"/>
          <w:szCs w:val="22"/>
        </w:rPr>
        <w:t xml:space="preserve"> </w:t>
      </w:r>
      <w:r w:rsidR="009C1BEF">
        <w:rPr>
          <w:b/>
          <w:sz w:val="22"/>
          <w:szCs w:val="22"/>
        </w:rPr>
        <w:t>Surat</w:t>
      </w:r>
      <w:r w:rsidR="009C1BEF">
        <w:rPr>
          <w:b/>
          <w:spacing w:val="-1"/>
          <w:sz w:val="22"/>
          <w:szCs w:val="22"/>
        </w:rPr>
        <w:t xml:space="preserve"> </w:t>
      </w:r>
      <w:r w:rsidR="009C1BEF">
        <w:rPr>
          <w:b/>
          <w:spacing w:val="1"/>
          <w:sz w:val="22"/>
          <w:szCs w:val="22"/>
        </w:rPr>
        <w:t>K</w:t>
      </w:r>
      <w:r w:rsidR="009C1BEF">
        <w:rPr>
          <w:b/>
          <w:sz w:val="22"/>
          <w:szCs w:val="22"/>
        </w:rPr>
        <w:t>eputusan</w:t>
      </w:r>
      <w:r w:rsidR="009C1BEF">
        <w:rPr>
          <w:b/>
          <w:spacing w:val="-1"/>
          <w:sz w:val="22"/>
          <w:szCs w:val="22"/>
        </w:rPr>
        <w:t xml:space="preserve"> </w:t>
      </w:r>
      <w:proofErr w:type="spellStart"/>
      <w:r w:rsidR="009C1BEF">
        <w:rPr>
          <w:b/>
          <w:spacing w:val="-1"/>
          <w:sz w:val="22"/>
          <w:szCs w:val="22"/>
        </w:rPr>
        <w:t>D</w:t>
      </w:r>
      <w:r w:rsidR="009C1BEF">
        <w:rPr>
          <w:b/>
          <w:sz w:val="22"/>
          <w:szCs w:val="22"/>
        </w:rPr>
        <w:t>ekan</w:t>
      </w:r>
      <w:proofErr w:type="spellEnd"/>
      <w:r w:rsidR="009C1BEF">
        <w:rPr>
          <w:b/>
          <w:sz w:val="22"/>
          <w:szCs w:val="22"/>
        </w:rPr>
        <w:t xml:space="preserve"> </w:t>
      </w:r>
      <w:proofErr w:type="spellStart"/>
      <w:r w:rsidR="009C1BEF">
        <w:rPr>
          <w:b/>
          <w:sz w:val="22"/>
          <w:szCs w:val="22"/>
        </w:rPr>
        <w:t>Fa</w:t>
      </w:r>
      <w:r w:rsidR="009C1BEF">
        <w:rPr>
          <w:b/>
          <w:spacing w:val="-1"/>
          <w:sz w:val="22"/>
          <w:szCs w:val="22"/>
        </w:rPr>
        <w:t>k</w:t>
      </w:r>
      <w:r w:rsidR="009C1BEF">
        <w:rPr>
          <w:b/>
          <w:sz w:val="22"/>
          <w:szCs w:val="22"/>
        </w:rPr>
        <w:t>ul</w:t>
      </w:r>
      <w:r w:rsidR="009C1BEF">
        <w:rPr>
          <w:b/>
          <w:spacing w:val="1"/>
          <w:sz w:val="22"/>
          <w:szCs w:val="22"/>
        </w:rPr>
        <w:t>t</w:t>
      </w:r>
      <w:r w:rsidR="009C1BEF">
        <w:rPr>
          <w:b/>
          <w:sz w:val="22"/>
          <w:szCs w:val="22"/>
        </w:rPr>
        <w:t>as</w:t>
      </w:r>
      <w:proofErr w:type="spellEnd"/>
      <w:r w:rsidR="009C1BEF">
        <w:rPr>
          <w:b/>
          <w:spacing w:val="1"/>
          <w:sz w:val="22"/>
          <w:szCs w:val="22"/>
        </w:rPr>
        <w:t xml:space="preserve"> </w:t>
      </w:r>
      <w:proofErr w:type="spellStart"/>
      <w:r w:rsidR="009C1BEF">
        <w:rPr>
          <w:b/>
          <w:sz w:val="22"/>
          <w:szCs w:val="22"/>
        </w:rPr>
        <w:t>S</w:t>
      </w:r>
      <w:r w:rsidR="009C1BEF">
        <w:rPr>
          <w:b/>
          <w:spacing w:val="-2"/>
          <w:sz w:val="22"/>
          <w:szCs w:val="22"/>
        </w:rPr>
        <w:t>a</w:t>
      </w:r>
      <w:r w:rsidR="009C1BEF">
        <w:rPr>
          <w:b/>
          <w:spacing w:val="1"/>
          <w:sz w:val="22"/>
          <w:szCs w:val="22"/>
        </w:rPr>
        <w:t>i</w:t>
      </w:r>
      <w:r w:rsidR="009C1BEF">
        <w:rPr>
          <w:b/>
          <w:sz w:val="22"/>
          <w:szCs w:val="22"/>
        </w:rPr>
        <w:t>ns</w:t>
      </w:r>
      <w:proofErr w:type="spellEnd"/>
      <w:r w:rsidR="009C1BEF">
        <w:rPr>
          <w:b/>
          <w:spacing w:val="-1"/>
          <w:sz w:val="22"/>
          <w:szCs w:val="22"/>
        </w:rPr>
        <w:t xml:space="preserve"> </w:t>
      </w:r>
      <w:r w:rsidR="009C1BEF">
        <w:rPr>
          <w:b/>
          <w:sz w:val="22"/>
          <w:szCs w:val="22"/>
        </w:rPr>
        <w:t xml:space="preserve">dan </w:t>
      </w:r>
      <w:proofErr w:type="spellStart"/>
      <w:r w:rsidR="009C1BEF">
        <w:rPr>
          <w:b/>
          <w:spacing w:val="1"/>
          <w:sz w:val="22"/>
          <w:szCs w:val="22"/>
        </w:rPr>
        <w:t>Il</w:t>
      </w:r>
      <w:r w:rsidR="009C1BEF">
        <w:rPr>
          <w:b/>
          <w:sz w:val="22"/>
          <w:szCs w:val="22"/>
        </w:rPr>
        <w:t>mu</w:t>
      </w:r>
      <w:proofErr w:type="spellEnd"/>
      <w:r w:rsidR="009C1BEF">
        <w:rPr>
          <w:b/>
          <w:spacing w:val="-1"/>
          <w:sz w:val="22"/>
          <w:szCs w:val="22"/>
        </w:rPr>
        <w:t xml:space="preserve"> </w:t>
      </w:r>
      <w:proofErr w:type="spellStart"/>
      <w:r w:rsidR="009C1BEF">
        <w:rPr>
          <w:b/>
          <w:spacing w:val="1"/>
          <w:sz w:val="22"/>
          <w:szCs w:val="22"/>
        </w:rPr>
        <w:t>K</w:t>
      </w:r>
      <w:r w:rsidR="009C1BEF">
        <w:rPr>
          <w:b/>
          <w:sz w:val="22"/>
          <w:szCs w:val="22"/>
        </w:rPr>
        <w:t>omput</w:t>
      </w:r>
      <w:r w:rsidR="009C1BEF">
        <w:rPr>
          <w:b/>
          <w:spacing w:val="-2"/>
          <w:sz w:val="22"/>
          <w:szCs w:val="22"/>
        </w:rPr>
        <w:t>e</w:t>
      </w:r>
      <w:r w:rsidR="009C1BEF">
        <w:rPr>
          <w:b/>
          <w:sz w:val="22"/>
          <w:szCs w:val="22"/>
        </w:rPr>
        <w:t>r</w:t>
      </w:r>
      <w:proofErr w:type="spellEnd"/>
    </w:p>
    <w:p w14:paraId="4C065C6C" w14:textId="77777777" w:rsidR="005A7BE6" w:rsidRDefault="009C1BEF">
      <w:pPr>
        <w:spacing w:line="240" w:lineRule="exact"/>
        <w:ind w:left="961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omor</w:t>
      </w:r>
      <w:proofErr w:type="spellEnd"/>
      <w:r>
        <w:rPr>
          <w:b/>
          <w:sz w:val="22"/>
          <w:szCs w:val="22"/>
        </w:rPr>
        <w:t xml:space="preserve">                   </w:t>
      </w:r>
      <w:proofErr w:type="gramStart"/>
      <w:r>
        <w:rPr>
          <w:b/>
          <w:sz w:val="22"/>
          <w:szCs w:val="22"/>
        </w:rPr>
        <w:t xml:space="preserve"> </w:t>
      </w:r>
      <w:r>
        <w:rPr>
          <w:b/>
          <w:spacing w:val="28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165</w:t>
      </w:r>
      <w:r>
        <w:rPr>
          <w:b/>
          <w:spacing w:val="1"/>
          <w:sz w:val="22"/>
          <w:szCs w:val="22"/>
        </w:rPr>
        <w:t>/</w:t>
      </w:r>
      <w:r>
        <w:rPr>
          <w:b/>
          <w:sz w:val="22"/>
          <w:szCs w:val="22"/>
        </w:rPr>
        <w:t>F</w:t>
      </w:r>
      <w:r>
        <w:rPr>
          <w:b/>
          <w:spacing w:val="-1"/>
          <w:sz w:val="22"/>
          <w:szCs w:val="22"/>
        </w:rPr>
        <w:t>S</w:t>
      </w:r>
      <w:r>
        <w:rPr>
          <w:b/>
          <w:spacing w:val="-2"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K-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M</w:t>
      </w:r>
      <w:r>
        <w:rPr>
          <w:b/>
          <w:spacing w:val="-1"/>
          <w:sz w:val="22"/>
          <w:szCs w:val="22"/>
        </w:rPr>
        <w:t>G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/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P</w:t>
      </w:r>
      <w:r>
        <w:rPr>
          <w:b/>
          <w:spacing w:val="1"/>
          <w:sz w:val="22"/>
          <w:szCs w:val="22"/>
        </w:rPr>
        <w:t>/V/</w:t>
      </w:r>
      <w:r>
        <w:rPr>
          <w:b/>
          <w:sz w:val="22"/>
          <w:szCs w:val="22"/>
        </w:rPr>
        <w:t>2026</w:t>
      </w:r>
    </w:p>
    <w:p w14:paraId="2B1466C4" w14:textId="47097936" w:rsidR="005A7BE6" w:rsidRPr="00D317DE" w:rsidRDefault="009C1BEF">
      <w:pPr>
        <w:spacing w:before="1"/>
        <w:ind w:left="961"/>
        <w:rPr>
          <w:sz w:val="22"/>
          <w:szCs w:val="22"/>
          <w:lang w:val="id-ID"/>
        </w:rPr>
      </w:pPr>
      <w:proofErr w:type="spellStart"/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anggal</w:t>
      </w:r>
      <w:proofErr w:type="spellEnd"/>
      <w:r>
        <w:rPr>
          <w:b/>
          <w:sz w:val="22"/>
          <w:szCs w:val="22"/>
        </w:rPr>
        <w:t xml:space="preserve">                 </w:t>
      </w:r>
      <w:proofErr w:type="gramStart"/>
      <w:r>
        <w:rPr>
          <w:b/>
          <w:sz w:val="22"/>
          <w:szCs w:val="22"/>
        </w:rPr>
        <w:t xml:space="preserve"> </w:t>
      </w:r>
      <w:r>
        <w:rPr>
          <w:b/>
          <w:spacing w:val="28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pacing w:val="2"/>
          <w:sz w:val="22"/>
          <w:szCs w:val="22"/>
        </w:rPr>
        <w:t xml:space="preserve"> </w:t>
      </w:r>
    </w:p>
    <w:p w14:paraId="48B72446" w14:textId="77777777" w:rsidR="005A7BE6" w:rsidRDefault="009C1BEF">
      <w:pPr>
        <w:spacing w:line="240" w:lineRule="exact"/>
        <w:ind w:left="961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entang</w:t>
      </w:r>
      <w:proofErr w:type="spellEnd"/>
      <w:r>
        <w:rPr>
          <w:b/>
          <w:sz w:val="22"/>
          <w:szCs w:val="22"/>
        </w:rPr>
        <w:t xml:space="preserve">                 </w:t>
      </w:r>
      <w:proofErr w:type="gramStart"/>
      <w:r>
        <w:rPr>
          <w:b/>
          <w:sz w:val="22"/>
          <w:szCs w:val="22"/>
        </w:rPr>
        <w:t xml:space="preserve"> </w:t>
      </w:r>
      <w:r>
        <w:rPr>
          <w:b/>
          <w:spacing w:val="15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proofErr w:type="gramEnd"/>
      <w:r>
        <w:rPr>
          <w:b/>
          <w:spacing w:val="2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Penetapan</w:t>
      </w:r>
      <w:proofErr w:type="spellEnd"/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Ti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Pe</w:t>
      </w:r>
      <w:r>
        <w:rPr>
          <w:b/>
          <w:spacing w:val="-2"/>
          <w:sz w:val="22"/>
          <w:szCs w:val="22"/>
        </w:rPr>
        <w:t>n</w:t>
      </w:r>
      <w:r>
        <w:rPr>
          <w:b/>
          <w:sz w:val="22"/>
          <w:szCs w:val="22"/>
        </w:rPr>
        <w:t>guji</w:t>
      </w:r>
      <w:proofErr w:type="spellEnd"/>
      <w:r>
        <w:rPr>
          <w:b/>
          <w:spacing w:val="2"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j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an</w:t>
      </w:r>
      <w:proofErr w:type="spellEnd"/>
      <w:r>
        <w:rPr>
          <w:b/>
          <w:sz w:val="22"/>
          <w:szCs w:val="22"/>
        </w:rPr>
        <w:t xml:space="preserve"> Se</w:t>
      </w:r>
      <w:r>
        <w:rPr>
          <w:b/>
          <w:spacing w:val="-1"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nar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2"/>
          <w:sz w:val="22"/>
          <w:szCs w:val="22"/>
        </w:rPr>
        <w:t>P</w:t>
      </w:r>
      <w:r>
        <w:rPr>
          <w:b/>
          <w:sz w:val="22"/>
          <w:szCs w:val="22"/>
        </w:rPr>
        <w:t>roposal</w:t>
      </w:r>
    </w:p>
    <w:p w14:paraId="34F77EAD" w14:textId="77777777" w:rsidR="005A7BE6" w:rsidRDefault="009C1BEF">
      <w:pPr>
        <w:spacing w:before="3"/>
        <w:ind w:left="2947"/>
        <w:rPr>
          <w:sz w:val="22"/>
          <w:szCs w:val="22"/>
        </w:rPr>
      </w:pPr>
      <w:r>
        <w:rPr>
          <w:b/>
          <w:sz w:val="22"/>
          <w:szCs w:val="22"/>
        </w:rPr>
        <w:t>Program</w:t>
      </w:r>
      <w:r>
        <w:rPr>
          <w:b/>
          <w:spacing w:val="2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Si</w:t>
      </w:r>
      <w:r>
        <w:rPr>
          <w:b/>
          <w:spacing w:val="-1"/>
          <w:sz w:val="22"/>
          <w:szCs w:val="22"/>
        </w:rPr>
        <w:t>s</w:t>
      </w:r>
      <w:r>
        <w:rPr>
          <w:b/>
          <w:sz w:val="22"/>
          <w:szCs w:val="22"/>
        </w:rPr>
        <w:t>tem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In</w:t>
      </w:r>
      <w:r>
        <w:rPr>
          <w:b/>
          <w:spacing w:val="-1"/>
          <w:sz w:val="22"/>
          <w:szCs w:val="22"/>
        </w:rPr>
        <w:t>f</w:t>
      </w:r>
      <w:r>
        <w:rPr>
          <w:b/>
          <w:sz w:val="22"/>
          <w:szCs w:val="22"/>
        </w:rPr>
        <w:t>or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asi</w:t>
      </w:r>
      <w:proofErr w:type="spellEnd"/>
    </w:p>
    <w:p w14:paraId="15C3863F" w14:textId="77777777" w:rsidR="005A7BE6" w:rsidRDefault="009C1BEF">
      <w:pPr>
        <w:spacing w:before="35"/>
        <w:ind w:left="2947" w:right="3720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Fa</w:t>
      </w:r>
      <w:r>
        <w:rPr>
          <w:b/>
          <w:spacing w:val="-1"/>
          <w:sz w:val="22"/>
          <w:szCs w:val="22"/>
        </w:rPr>
        <w:t>k</w:t>
      </w:r>
      <w:r>
        <w:rPr>
          <w:b/>
          <w:sz w:val="22"/>
          <w:szCs w:val="22"/>
        </w:rPr>
        <w:t>ul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as</w:t>
      </w:r>
      <w:proofErr w:type="spellEnd"/>
      <w:r>
        <w:rPr>
          <w:b/>
          <w:spacing w:val="2"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Sains</w:t>
      </w:r>
      <w:proofErr w:type="spellEnd"/>
      <w:r>
        <w:rPr>
          <w:b/>
          <w:sz w:val="22"/>
          <w:szCs w:val="22"/>
        </w:rPr>
        <w:t xml:space="preserve"> dan </w:t>
      </w:r>
      <w:proofErr w:type="spellStart"/>
      <w:r>
        <w:rPr>
          <w:b/>
          <w:spacing w:val="-1"/>
          <w:sz w:val="22"/>
          <w:szCs w:val="22"/>
        </w:rPr>
        <w:t>Il</w:t>
      </w:r>
      <w:r>
        <w:rPr>
          <w:b/>
          <w:sz w:val="22"/>
          <w:szCs w:val="22"/>
        </w:rPr>
        <w:t>mu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pacing w:val="1"/>
          <w:sz w:val="22"/>
          <w:szCs w:val="22"/>
        </w:rPr>
        <w:t>K</w:t>
      </w:r>
      <w:r>
        <w:rPr>
          <w:b/>
          <w:sz w:val="22"/>
          <w:szCs w:val="22"/>
        </w:rPr>
        <w:t>omp</w:t>
      </w:r>
      <w:r>
        <w:rPr>
          <w:b/>
          <w:spacing w:val="-3"/>
          <w:sz w:val="22"/>
          <w:szCs w:val="22"/>
        </w:rPr>
        <w:t>u</w:t>
      </w:r>
      <w:r>
        <w:rPr>
          <w:b/>
          <w:sz w:val="22"/>
          <w:szCs w:val="22"/>
        </w:rPr>
        <w:t>ter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niv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>rs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tas</w:t>
      </w:r>
      <w:proofErr w:type="spellEnd"/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Muha</w:t>
      </w:r>
      <w:r>
        <w:rPr>
          <w:b/>
          <w:spacing w:val="-2"/>
          <w:sz w:val="22"/>
          <w:szCs w:val="22"/>
        </w:rPr>
        <w:t>m</w:t>
      </w:r>
      <w:r>
        <w:rPr>
          <w:b/>
          <w:sz w:val="22"/>
          <w:szCs w:val="22"/>
        </w:rPr>
        <w:t>madiyah</w:t>
      </w:r>
      <w:r>
        <w:rPr>
          <w:b/>
          <w:spacing w:val="1"/>
          <w:sz w:val="22"/>
          <w:szCs w:val="22"/>
        </w:rPr>
        <w:t xml:space="preserve"> G</w:t>
      </w:r>
      <w:r>
        <w:rPr>
          <w:b/>
          <w:spacing w:val="-2"/>
          <w:sz w:val="22"/>
          <w:szCs w:val="22"/>
        </w:rPr>
        <w:t>o</w:t>
      </w:r>
      <w:r>
        <w:rPr>
          <w:b/>
          <w:sz w:val="22"/>
          <w:szCs w:val="22"/>
        </w:rPr>
        <w:t>ronta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>o Semester</w:t>
      </w:r>
      <w:r>
        <w:rPr>
          <w:b/>
          <w:spacing w:val="1"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G</w:t>
      </w:r>
      <w:r>
        <w:rPr>
          <w:b/>
          <w:sz w:val="22"/>
          <w:szCs w:val="22"/>
        </w:rPr>
        <w:t>enap</w:t>
      </w:r>
      <w:proofErr w:type="spellEnd"/>
      <w:r>
        <w:rPr>
          <w:b/>
          <w:spacing w:val="1"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ahun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>kadem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k</w:t>
      </w:r>
      <w:proofErr w:type="spellEnd"/>
      <w:r>
        <w:rPr>
          <w:b/>
          <w:sz w:val="22"/>
          <w:szCs w:val="22"/>
        </w:rPr>
        <w:t xml:space="preserve"> 2025</w:t>
      </w:r>
      <w:r>
        <w:rPr>
          <w:b/>
          <w:spacing w:val="1"/>
          <w:sz w:val="22"/>
          <w:szCs w:val="22"/>
        </w:rPr>
        <w:t>/</w:t>
      </w:r>
      <w:r>
        <w:rPr>
          <w:b/>
          <w:spacing w:val="-2"/>
          <w:sz w:val="22"/>
          <w:szCs w:val="22"/>
        </w:rPr>
        <w:t>2</w:t>
      </w:r>
      <w:r>
        <w:rPr>
          <w:b/>
          <w:sz w:val="22"/>
          <w:szCs w:val="22"/>
        </w:rPr>
        <w:t>0</w:t>
      </w:r>
      <w:r>
        <w:rPr>
          <w:b/>
          <w:spacing w:val="1"/>
          <w:sz w:val="22"/>
          <w:szCs w:val="22"/>
        </w:rPr>
        <w:t>2</w:t>
      </w:r>
      <w:r>
        <w:rPr>
          <w:b/>
          <w:sz w:val="22"/>
          <w:szCs w:val="22"/>
        </w:rPr>
        <w:t>6</w:t>
      </w:r>
    </w:p>
    <w:p w14:paraId="0901D8BC" w14:textId="77777777" w:rsidR="005A7BE6" w:rsidRDefault="005A7BE6">
      <w:pPr>
        <w:spacing w:line="100" w:lineRule="exact"/>
        <w:rPr>
          <w:sz w:val="10"/>
          <w:szCs w:val="10"/>
        </w:rPr>
      </w:pPr>
    </w:p>
    <w:p w14:paraId="26E46077" w14:textId="77777777" w:rsidR="005A7BE6" w:rsidRDefault="005A7BE6">
      <w:pPr>
        <w:spacing w:line="200" w:lineRule="exact"/>
      </w:pPr>
    </w:p>
    <w:p w14:paraId="2255899A" w14:textId="77777777" w:rsidR="005A7BE6" w:rsidRDefault="005A7BE6">
      <w:pPr>
        <w:spacing w:line="200" w:lineRule="exact"/>
      </w:pPr>
    </w:p>
    <w:p w14:paraId="468CA0A7" w14:textId="77777777" w:rsidR="005A7BE6" w:rsidRDefault="005A7BE6">
      <w:pPr>
        <w:spacing w:line="200" w:lineRule="exact"/>
      </w:pPr>
    </w:p>
    <w:tbl>
      <w:tblPr>
        <w:tblW w:w="0" w:type="auto"/>
        <w:tblInd w:w="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4"/>
        <w:gridCol w:w="1408"/>
        <w:gridCol w:w="3261"/>
        <w:gridCol w:w="3687"/>
        <w:gridCol w:w="1842"/>
      </w:tblGrid>
      <w:tr w:rsidR="005A7BE6" w14:paraId="15A32880" w14:textId="77777777">
        <w:trPr>
          <w:trHeight w:hRule="exact" w:val="502"/>
        </w:trPr>
        <w:tc>
          <w:tcPr>
            <w:tcW w:w="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FBF9FE" w14:textId="77777777" w:rsidR="005A7BE6" w:rsidRDefault="009C1BEF">
            <w:pPr>
              <w:spacing w:before="99"/>
              <w:ind w:left="105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o.</w:t>
            </w:r>
          </w:p>
        </w:tc>
        <w:tc>
          <w:tcPr>
            <w:tcW w:w="1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23827" w14:textId="77777777" w:rsidR="005A7BE6" w:rsidRDefault="009C1BEF">
            <w:pPr>
              <w:spacing w:line="240" w:lineRule="exact"/>
              <w:ind w:left="159"/>
              <w:rPr>
                <w:sz w:val="22"/>
                <w:szCs w:val="22"/>
              </w:rPr>
            </w:pP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ama</w:t>
            </w:r>
            <w:r>
              <w:rPr>
                <w:b/>
                <w:spacing w:val="1"/>
                <w:sz w:val="22"/>
                <w:szCs w:val="22"/>
              </w:rPr>
              <w:t>/</w:t>
            </w:r>
            <w:r>
              <w:rPr>
                <w:b/>
                <w:spacing w:val="-1"/>
                <w:sz w:val="22"/>
                <w:szCs w:val="22"/>
              </w:rPr>
              <w:t>N</w:t>
            </w:r>
            <w:r>
              <w:rPr>
                <w:b/>
                <w:sz w:val="22"/>
                <w:szCs w:val="22"/>
              </w:rPr>
              <w:t>IM</w:t>
            </w:r>
          </w:p>
        </w:tc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20F075" w14:textId="77777777" w:rsidR="005A7BE6" w:rsidRDefault="009C1BEF">
            <w:pPr>
              <w:spacing w:line="240" w:lineRule="exact"/>
              <w:ind w:left="487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Jud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l</w:t>
            </w:r>
            <w:proofErr w:type="spellEnd"/>
            <w:r>
              <w:rPr>
                <w:b/>
                <w:spacing w:val="2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Sem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nar</w:t>
            </w:r>
            <w:r>
              <w:rPr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Prop</w:t>
            </w:r>
            <w:r>
              <w:rPr>
                <w:b/>
                <w:spacing w:val="-2"/>
                <w:sz w:val="22"/>
                <w:szCs w:val="22"/>
              </w:rPr>
              <w:t>o</w:t>
            </w:r>
            <w:r>
              <w:rPr>
                <w:b/>
                <w:sz w:val="22"/>
                <w:szCs w:val="22"/>
              </w:rPr>
              <w:t>sal</w:t>
            </w:r>
          </w:p>
        </w:tc>
        <w:tc>
          <w:tcPr>
            <w:tcW w:w="36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B58C80" w14:textId="77777777" w:rsidR="005A7BE6" w:rsidRDefault="009C1BEF">
            <w:pPr>
              <w:spacing w:line="240" w:lineRule="exact"/>
              <w:ind w:left="1200" w:right="1202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Pemb</w:t>
            </w:r>
            <w:r>
              <w:rPr>
                <w:b/>
                <w:spacing w:val="1"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</w:rPr>
              <w:t>mbing</w:t>
            </w:r>
            <w:proofErr w:type="spellEnd"/>
          </w:p>
        </w:tc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DBD5BB" w14:textId="77777777" w:rsidR="005A7BE6" w:rsidRDefault="009C1BEF">
            <w:pPr>
              <w:spacing w:line="240" w:lineRule="exact"/>
              <w:ind w:left="553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Peng</w:t>
            </w:r>
            <w:r>
              <w:rPr>
                <w:b/>
                <w:spacing w:val="-1"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</w:rPr>
              <w:t>ji</w:t>
            </w:r>
            <w:proofErr w:type="spellEnd"/>
          </w:p>
        </w:tc>
      </w:tr>
      <w:tr w:rsidR="005A7BE6" w14:paraId="2C642537" w14:textId="77777777">
        <w:trPr>
          <w:trHeight w:hRule="exact" w:val="1666"/>
        </w:trPr>
        <w:tc>
          <w:tcPr>
            <w:tcW w:w="5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556781" w14:textId="77777777" w:rsidR="005A7BE6" w:rsidRDefault="005A7BE6">
            <w:pPr>
              <w:spacing w:before="18" w:line="220" w:lineRule="exact"/>
              <w:rPr>
                <w:sz w:val="22"/>
                <w:szCs w:val="22"/>
              </w:rPr>
            </w:pPr>
          </w:p>
          <w:p w14:paraId="7A7091C2" w14:textId="77777777" w:rsidR="005A7BE6" w:rsidRDefault="009C1BEF">
            <w:pPr>
              <w:ind w:left="10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1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DB46CB" w14:textId="65E48E16" w:rsidR="005A7BE6" w:rsidRPr="00D317DE" w:rsidRDefault="00D317DE" w:rsidP="00D317DE">
            <w:pPr>
              <w:spacing w:line="260" w:lineRule="exact"/>
              <w:ind w:left="101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alim utiarahman/A01420002</w:t>
            </w:r>
          </w:p>
        </w:tc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37A69F" w14:textId="70670D42" w:rsidR="005A7BE6" w:rsidRPr="00D317DE" w:rsidRDefault="00D317DE">
            <w:pPr>
              <w:spacing w:before="2" w:line="260" w:lineRule="exact"/>
              <w:ind w:left="101" w:right="125"/>
              <w:rPr>
                <w:sz w:val="24"/>
                <w:szCs w:val="24"/>
                <w:lang w:val="id-ID"/>
              </w:rPr>
            </w:pPr>
            <w:r>
              <w:rPr>
                <w:spacing w:val="1"/>
                <w:sz w:val="24"/>
                <w:szCs w:val="24"/>
                <w:lang w:val="id-ID"/>
              </w:rPr>
              <w:t>klasifikasi alam dan bangunan</w:t>
            </w:r>
          </w:p>
        </w:tc>
        <w:tc>
          <w:tcPr>
            <w:tcW w:w="36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7ABCA4" w14:textId="6EF9DFA7" w:rsidR="005A7BE6" w:rsidRPr="00D317DE" w:rsidRDefault="00D317DE">
            <w:pPr>
              <w:spacing w:line="260" w:lineRule="exact"/>
              <w:ind w:left="419" w:right="355" w:hanging="258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1. tiar 2. imran</w:t>
            </w:r>
          </w:p>
        </w:tc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A39A52" w14:textId="2A35907A" w:rsidR="005A7BE6" w:rsidRPr="00D317DE" w:rsidRDefault="00D317DE">
            <w:pPr>
              <w:spacing w:before="2" w:line="260" w:lineRule="exact"/>
              <w:ind w:left="101" w:right="202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kiki</w:t>
            </w:r>
          </w:p>
        </w:tc>
      </w:tr>
    </w:tbl>
    <w:p w14:paraId="18F47857" w14:textId="77777777" w:rsidR="005A7BE6" w:rsidRDefault="005A7BE6">
      <w:pPr>
        <w:spacing w:line="200" w:lineRule="exact"/>
      </w:pPr>
    </w:p>
    <w:p w14:paraId="75B94E69" w14:textId="77777777" w:rsidR="005A7BE6" w:rsidRDefault="005A7BE6">
      <w:pPr>
        <w:spacing w:before="18" w:line="280" w:lineRule="exact"/>
        <w:rPr>
          <w:sz w:val="28"/>
          <w:szCs w:val="28"/>
        </w:rPr>
      </w:pPr>
    </w:p>
    <w:p w14:paraId="610203CF" w14:textId="77777777" w:rsidR="005A7BE6" w:rsidRDefault="009C1BEF">
      <w:pPr>
        <w:spacing w:before="31"/>
        <w:ind w:left="6082" w:right="3662"/>
        <w:jc w:val="center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Menge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ahui</w:t>
      </w:r>
      <w:proofErr w:type="spellEnd"/>
    </w:p>
    <w:p w14:paraId="25590B2C" w14:textId="77777777" w:rsidR="005A7BE6" w:rsidRDefault="009C1BEF">
      <w:pPr>
        <w:spacing w:before="33"/>
        <w:ind w:left="6069" w:right="4141"/>
        <w:jc w:val="center"/>
        <w:rPr>
          <w:sz w:val="22"/>
          <w:szCs w:val="22"/>
        </w:rPr>
      </w:pPr>
      <w:proofErr w:type="spellStart"/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ekan</w:t>
      </w:r>
      <w:proofErr w:type="spellEnd"/>
      <w:r>
        <w:rPr>
          <w:b/>
          <w:sz w:val="22"/>
          <w:szCs w:val="22"/>
        </w:rPr>
        <w:t>,</w:t>
      </w:r>
    </w:p>
    <w:p w14:paraId="640E4AD5" w14:textId="77777777" w:rsidR="005A7BE6" w:rsidRDefault="005A7BE6">
      <w:pPr>
        <w:spacing w:before="5" w:line="200" w:lineRule="exact"/>
      </w:pPr>
    </w:p>
    <w:p w14:paraId="1359C1E5" w14:textId="337EC40F" w:rsidR="005A7BE6" w:rsidRDefault="005A7BE6">
      <w:pPr>
        <w:ind w:left="6419"/>
      </w:pPr>
    </w:p>
    <w:p w14:paraId="21344905" w14:textId="6DE208EC" w:rsidR="00D317DE" w:rsidRDefault="00D317DE">
      <w:pPr>
        <w:ind w:left="6419"/>
      </w:pPr>
    </w:p>
    <w:p w14:paraId="137D4A36" w14:textId="4894B27D" w:rsidR="00D317DE" w:rsidRDefault="00D317DE">
      <w:pPr>
        <w:ind w:left="6419"/>
      </w:pPr>
    </w:p>
    <w:p w14:paraId="0B903A15" w14:textId="3710F4D9" w:rsidR="00D317DE" w:rsidRDefault="00D317DE">
      <w:pPr>
        <w:ind w:left="6419"/>
      </w:pPr>
    </w:p>
    <w:p w14:paraId="208DEBAC" w14:textId="77777777" w:rsidR="00D317DE" w:rsidRDefault="00D317DE">
      <w:pPr>
        <w:ind w:left="6419"/>
      </w:pPr>
    </w:p>
    <w:p w14:paraId="757032F9" w14:textId="77777777" w:rsidR="005A7BE6" w:rsidRDefault="009C1BEF">
      <w:pPr>
        <w:spacing w:before="53" w:line="240" w:lineRule="exact"/>
        <w:ind w:left="6073" w:right="1784"/>
        <w:rPr>
          <w:sz w:val="22"/>
          <w:szCs w:val="22"/>
        </w:rPr>
      </w:pPr>
      <w:r>
        <w:rPr>
          <w:b/>
          <w:spacing w:val="-1"/>
          <w:sz w:val="22"/>
          <w:szCs w:val="22"/>
          <w:u w:val="thick" w:color="000000"/>
        </w:rPr>
        <w:t>D</w:t>
      </w:r>
      <w:r>
        <w:rPr>
          <w:b/>
          <w:sz w:val="22"/>
          <w:szCs w:val="22"/>
          <w:u w:val="thick" w:color="000000"/>
        </w:rPr>
        <w:t>r.</w:t>
      </w:r>
      <w:r>
        <w:rPr>
          <w:b/>
          <w:spacing w:val="2"/>
          <w:sz w:val="22"/>
          <w:szCs w:val="22"/>
          <w:u w:val="thick" w:color="000000"/>
        </w:rPr>
        <w:t xml:space="preserve"> </w:t>
      </w:r>
      <w:r>
        <w:rPr>
          <w:b/>
          <w:sz w:val="22"/>
          <w:szCs w:val="22"/>
          <w:u w:val="thick" w:color="000000"/>
        </w:rPr>
        <w:t xml:space="preserve">Mohamad </w:t>
      </w:r>
      <w:proofErr w:type="spellStart"/>
      <w:proofErr w:type="gramStart"/>
      <w:r>
        <w:rPr>
          <w:b/>
          <w:spacing w:val="-1"/>
          <w:sz w:val="22"/>
          <w:szCs w:val="22"/>
          <w:u w:val="thick" w:color="000000"/>
        </w:rPr>
        <w:t>E</w:t>
      </w:r>
      <w:r>
        <w:rPr>
          <w:b/>
          <w:sz w:val="22"/>
          <w:szCs w:val="22"/>
          <w:u w:val="thick" w:color="000000"/>
        </w:rPr>
        <w:t>rva</w:t>
      </w:r>
      <w:r>
        <w:rPr>
          <w:b/>
          <w:spacing w:val="-2"/>
          <w:sz w:val="22"/>
          <w:szCs w:val="22"/>
          <w:u w:val="thick" w:color="000000"/>
        </w:rPr>
        <w:t>n</w:t>
      </w:r>
      <w:r>
        <w:rPr>
          <w:b/>
          <w:sz w:val="22"/>
          <w:szCs w:val="22"/>
          <w:u w:val="thick" w:color="000000"/>
        </w:rPr>
        <w:t>di</w:t>
      </w:r>
      <w:r>
        <w:rPr>
          <w:b/>
          <w:spacing w:val="1"/>
          <w:sz w:val="22"/>
          <w:szCs w:val="22"/>
          <w:u w:val="thick" w:color="000000"/>
        </w:rPr>
        <w:t>,</w:t>
      </w:r>
      <w:r>
        <w:rPr>
          <w:b/>
          <w:sz w:val="22"/>
          <w:szCs w:val="22"/>
          <w:u w:val="thick" w:color="000000"/>
        </w:rPr>
        <w:t>S.P</w:t>
      </w:r>
      <w:r>
        <w:rPr>
          <w:b/>
          <w:spacing w:val="-2"/>
          <w:sz w:val="22"/>
          <w:szCs w:val="22"/>
          <w:u w:val="thick" w:color="000000"/>
        </w:rPr>
        <w:t>t</w:t>
      </w:r>
      <w:r>
        <w:rPr>
          <w:b/>
          <w:spacing w:val="1"/>
          <w:sz w:val="22"/>
          <w:szCs w:val="22"/>
          <w:u w:val="thick" w:color="000000"/>
        </w:rPr>
        <w:t>.</w:t>
      </w:r>
      <w:proofErr w:type="gramEnd"/>
      <w:r>
        <w:rPr>
          <w:b/>
          <w:spacing w:val="1"/>
          <w:sz w:val="22"/>
          <w:szCs w:val="22"/>
          <w:u w:val="thick" w:color="000000"/>
        </w:rPr>
        <w:t>,</w:t>
      </w:r>
      <w:r>
        <w:rPr>
          <w:b/>
          <w:spacing w:val="3"/>
          <w:sz w:val="22"/>
          <w:szCs w:val="22"/>
          <w:u w:val="thick" w:color="000000"/>
        </w:rPr>
        <w:t>M</w:t>
      </w:r>
      <w:r>
        <w:rPr>
          <w:b/>
          <w:sz w:val="22"/>
          <w:szCs w:val="22"/>
          <w:u w:val="thick" w:color="000000"/>
        </w:rPr>
        <w:t>P</w:t>
      </w:r>
      <w:proofErr w:type="spellEnd"/>
      <w:r>
        <w:rPr>
          <w:b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NB</w:t>
      </w:r>
      <w:r>
        <w:rPr>
          <w:b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: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1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3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2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6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9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0</w:t>
      </w:r>
    </w:p>
    <w:sectPr w:rsidR="005A7BE6">
      <w:pgSz w:w="11920" w:h="16840"/>
      <w:pgMar w:top="1340" w:right="480" w:bottom="280" w:left="480" w:header="0" w:footer="11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9A3DFE" w14:textId="77777777" w:rsidR="00654E19" w:rsidRDefault="00654E19">
      <w:r>
        <w:separator/>
      </w:r>
    </w:p>
  </w:endnote>
  <w:endnote w:type="continuationSeparator" w:id="0">
    <w:p w14:paraId="4945F99E" w14:textId="77777777" w:rsidR="00654E19" w:rsidRDefault="0065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7AAAE8" w14:textId="77777777" w:rsidR="005A7BE6" w:rsidRDefault="00654E19">
    <w:pPr>
      <w:spacing w:line="200" w:lineRule="exact"/>
    </w:pPr>
    <w:r>
      <w:pict w14:anchorId="40E8A841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37pt;margin-top:773.95pt;width:321pt;height:22pt;z-index:-251658752;mso-position-horizontal-relative:page;mso-position-vertical-relative:page" filled="f" stroked="f">
          <v:textbox inset="0,0,0,0">
            <w:txbxContent>
              <w:p w14:paraId="388BA2C0" w14:textId="77777777" w:rsidR="005A7BE6" w:rsidRDefault="009C1BEF">
                <w:pPr>
                  <w:spacing w:line="200" w:lineRule="exact"/>
                  <w:ind w:left="-14" w:right="-14"/>
                  <w:jc w:val="center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proofErr w:type="gram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Alam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:</w:t>
                </w:r>
                <w:proofErr w:type="gramEnd"/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Jl. 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ro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f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. 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r.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Ma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n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s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o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er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Pate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,</w:t>
                </w:r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en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d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io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m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u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r,</w:t>
                </w:r>
                <w:r>
                  <w:rPr>
                    <w:rFonts w:ascii="Calibri" w:eastAsia="Calibri" w:hAnsi="Calibri" w:cs="Calibri"/>
                    <w:i/>
                    <w:spacing w:val="2"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Te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l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ga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i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ru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,</w:t>
                </w:r>
                <w:r>
                  <w:rPr>
                    <w:rFonts w:ascii="Calibri" w:eastAsia="Calibri" w:hAnsi="Calibri" w:cs="Calibri"/>
                    <w:i/>
                    <w:spacing w:val="-2"/>
                    <w:position w:val="1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Ka</w:t>
                </w:r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u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p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en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spacing w:val="1"/>
                    <w:position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Gor</w:t>
                </w:r>
                <w:r>
                  <w:rPr>
                    <w:rFonts w:ascii="Calibri" w:eastAsia="Calibri" w:hAnsi="Calibri" w:cs="Calibri"/>
                    <w:i/>
                    <w:spacing w:val="2"/>
                    <w:position w:val="1"/>
                    <w:sz w:val="18"/>
                    <w:szCs w:val="18"/>
                  </w:rPr>
                  <w:t>o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n</w:t>
                </w:r>
                <w:r>
                  <w:rPr>
                    <w:rFonts w:ascii="Calibri" w:eastAsia="Calibri" w:hAnsi="Calibri" w:cs="Calibri"/>
                    <w:i/>
                    <w:spacing w:val="-1"/>
                    <w:position w:val="1"/>
                    <w:sz w:val="18"/>
                    <w:szCs w:val="18"/>
                  </w:rPr>
                  <w:t>t</w:t>
                </w:r>
                <w:r>
                  <w:rPr>
                    <w:rFonts w:ascii="Calibri" w:eastAsia="Calibri" w:hAnsi="Calibri" w:cs="Calibri"/>
                    <w:i/>
                    <w:position w:val="1"/>
                    <w:sz w:val="18"/>
                    <w:szCs w:val="18"/>
                  </w:rPr>
                  <w:t>alo</w:t>
                </w:r>
              </w:p>
              <w:p w14:paraId="5FEF711F" w14:textId="77777777" w:rsidR="005A7BE6" w:rsidRDefault="009C1BEF">
                <w:pPr>
                  <w:ind w:left="86" w:right="82"/>
                  <w:jc w:val="center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i/>
                    <w:sz w:val="18"/>
                    <w:szCs w:val="18"/>
                  </w:rPr>
                  <w:t>We</w:t>
                </w:r>
                <w:r>
                  <w:rPr>
                    <w:rFonts w:ascii="Calibri" w:eastAsia="Calibri" w:hAnsi="Calibri" w:cs="Calibri"/>
                    <w:i/>
                    <w:spacing w:val="-1"/>
                    <w:sz w:val="18"/>
                    <w:szCs w:val="18"/>
                  </w:rPr>
                  <w:t>b</w:t>
                </w:r>
                <w:r>
                  <w:rPr>
                    <w:rFonts w:ascii="Calibri" w:eastAsia="Calibri" w:hAnsi="Calibri" w:cs="Calibri"/>
                    <w:i/>
                    <w:sz w:val="18"/>
                    <w:szCs w:val="18"/>
                  </w:rPr>
                  <w:t xml:space="preserve">: </w:t>
                </w:r>
                <w:hyperlink r:id="rId1"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w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.u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m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g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o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a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c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.id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i/>
                      <w:color w:val="000000"/>
                      <w:sz w:val="18"/>
                      <w:szCs w:val="18"/>
                    </w:rPr>
                    <w:t>/</w:t>
                  </w:r>
                </w:hyperlink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e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m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a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il : </w:t>
                </w:r>
                <w:hyperlink r:id="rId2"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f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st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1"/>
                      <w:sz w:val="18"/>
                      <w:szCs w:val="18"/>
                      <w:u w:val="single" w:color="0000FF"/>
                    </w:rPr>
                    <w:t>@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u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m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g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o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.a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pacing w:val="-1"/>
                      <w:sz w:val="18"/>
                      <w:szCs w:val="18"/>
                      <w:u w:val="single" w:color="0000FF"/>
                    </w:rPr>
                    <w:t>c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  <w:u w:val="single" w:color="0000FF"/>
                    </w:rPr>
                    <w:t>.id</w:t>
                  </w:r>
                  <w:r>
                    <w:rPr>
                      <w:rFonts w:ascii="Calibri" w:eastAsia="Calibri" w:hAnsi="Calibri" w:cs="Calibri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i/>
                      <w:color w:val="000000"/>
                      <w:sz w:val="18"/>
                      <w:szCs w:val="18"/>
                    </w:rPr>
                    <w:t>/</w:t>
                  </w:r>
                </w:hyperlink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Te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2"/>
                    <w:sz w:val="18"/>
                    <w:szCs w:val="18"/>
                  </w:rPr>
                  <w:t>l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p</w:t>
                </w:r>
                <w:proofErr w:type="spellEnd"/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/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F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ax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: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(0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435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)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88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1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13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 xml:space="preserve">5 / 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2"/>
                    <w:sz w:val="18"/>
                    <w:szCs w:val="18"/>
                  </w:rPr>
                  <w:t>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8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-1"/>
                    <w:sz w:val="18"/>
                    <w:szCs w:val="18"/>
                  </w:rPr>
                  <w:t>1</w:t>
                </w:r>
                <w:r>
                  <w:rPr>
                    <w:rFonts w:ascii="Calibri" w:eastAsia="Calibri" w:hAnsi="Calibri" w:cs="Calibri"/>
                    <w:i/>
                    <w:color w:val="000000"/>
                    <w:spacing w:val="1"/>
                    <w:sz w:val="18"/>
                    <w:szCs w:val="18"/>
                  </w:rPr>
                  <w:t>13</w:t>
                </w:r>
                <w:r>
                  <w:rPr>
                    <w:rFonts w:ascii="Calibri" w:eastAsia="Calibri" w:hAnsi="Calibri" w:cs="Calibri"/>
                    <w:i/>
                    <w:color w:val="000000"/>
                    <w:sz w:val="18"/>
                    <w:szCs w:val="18"/>
                  </w:rPr>
                  <w:t>6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446527" w14:textId="77777777" w:rsidR="00654E19" w:rsidRDefault="00654E19">
      <w:r>
        <w:separator/>
      </w:r>
    </w:p>
  </w:footnote>
  <w:footnote w:type="continuationSeparator" w:id="0">
    <w:p w14:paraId="747C3EE5" w14:textId="77777777" w:rsidR="00654E19" w:rsidRDefault="00654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E1054A"/>
    <w:multiLevelType w:val="multilevel"/>
    <w:tmpl w:val="3C56402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BE6"/>
    <w:rsid w:val="00170746"/>
    <w:rsid w:val="005A7BE6"/>
    <w:rsid w:val="00654E19"/>
    <w:rsid w:val="009C1BEF"/>
    <w:rsid w:val="00D3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623435C"/>
  <w15:docId w15:val="{BDF629BE-9FEA-47DC-BC5D-2A3DEF7C3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fst@umgo.ac.id" TargetMode="External"/><Relationship Id="rId1" Type="http://schemas.openxmlformats.org/officeDocument/2006/relationships/hyperlink" Target="http://www.umgo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725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ALIM</cp:lastModifiedBy>
  <cp:revision>3</cp:revision>
  <dcterms:created xsi:type="dcterms:W3CDTF">2026-05-23T10:07:00Z</dcterms:created>
  <dcterms:modified xsi:type="dcterms:W3CDTF">2026-06-08T02:33:00Z</dcterms:modified>
</cp:coreProperties>
</file>