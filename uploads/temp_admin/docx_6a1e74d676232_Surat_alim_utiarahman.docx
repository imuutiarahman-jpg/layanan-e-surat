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79D1" w14:textId="77777777" w:rsidR="005A7BE6" w:rsidRDefault="005A7BE6">
      <w:pPr>
        <w:spacing w:before="7" w:line="100" w:lineRule="exact"/>
        <w:rPr>
          <w:sz w:val="10"/>
          <w:szCs w:val="10"/>
        </w:rPr>
      </w:pPr>
    </w:p>
    <w:p w14:paraId="5E8414ED" w14:textId="77777777" w:rsidR="005A7BE6" w:rsidRDefault="00D317DE">
      <w:pPr>
        <w:ind w:left="4100"/>
      </w:pPr>
      <w:r>
        <w:pict w14:anchorId="6C6070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0C23A550" w14:textId="77777777" w:rsidR="005A7BE6" w:rsidRDefault="005A7BE6">
      <w:pPr>
        <w:spacing w:before="5" w:line="120" w:lineRule="exact"/>
        <w:rPr>
          <w:sz w:val="12"/>
          <w:szCs w:val="12"/>
        </w:rPr>
      </w:pPr>
    </w:p>
    <w:p w14:paraId="4E89A00A" w14:textId="77777777" w:rsidR="005A7BE6" w:rsidRDefault="009C1BEF">
      <w:pPr>
        <w:spacing w:line="277" w:lineRule="auto"/>
        <w:ind w:left="1938" w:right="196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 xml:space="preserve">NS DAN 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LMU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ER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HA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D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10CD7F65" w14:textId="77777777" w:rsidR="005A7BE6" w:rsidRDefault="005A7BE6">
      <w:pPr>
        <w:spacing w:before="7" w:line="280" w:lineRule="exact"/>
        <w:rPr>
          <w:sz w:val="28"/>
          <w:szCs w:val="28"/>
        </w:rPr>
      </w:pPr>
    </w:p>
    <w:p w14:paraId="369CFE6A" w14:textId="77777777" w:rsidR="005A7BE6" w:rsidRDefault="009C1BEF">
      <w:pPr>
        <w:ind w:left="3540" w:right="355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3FD8EF3E" w14:textId="4F8D9C8B" w:rsidR="005A7BE6" w:rsidRPr="00D317DE" w:rsidRDefault="009C1BEF">
      <w:pPr>
        <w:spacing w:before="5" w:line="240" w:lineRule="exact"/>
        <w:ind w:left="1991" w:right="2014"/>
        <w:jc w:val="center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proofErr w:type="spellStart"/>
      <w:proofErr w:type="gram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 w:rsidR="00D317DE">
        <w:rPr>
          <w:b/>
          <w:sz w:val="22"/>
          <w:szCs w:val="22"/>
          <w:lang w:val="id-ID"/>
        </w:rPr>
        <w:t>153/FSIK-UMGO/KEP/V/2026</w:t>
      </w:r>
    </w:p>
    <w:p w14:paraId="005EE2FC" w14:textId="77777777" w:rsidR="005A7BE6" w:rsidRDefault="005A7BE6">
      <w:pPr>
        <w:spacing w:before="10" w:line="240" w:lineRule="exact"/>
        <w:rPr>
          <w:sz w:val="24"/>
          <w:szCs w:val="24"/>
        </w:rPr>
      </w:pPr>
    </w:p>
    <w:p w14:paraId="53369FA2" w14:textId="77777777" w:rsidR="005A7BE6" w:rsidRDefault="009C1BEF">
      <w:pPr>
        <w:ind w:left="4075" w:right="409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7196EBA2" w14:textId="77777777" w:rsidR="005A7BE6" w:rsidRDefault="005A7BE6">
      <w:pPr>
        <w:spacing w:before="13" w:line="240" w:lineRule="exact"/>
        <w:rPr>
          <w:sz w:val="24"/>
          <w:szCs w:val="24"/>
        </w:rPr>
      </w:pPr>
    </w:p>
    <w:p w14:paraId="45DA8FA6" w14:textId="77777777" w:rsidR="005A7BE6" w:rsidRDefault="009C1BEF">
      <w:pPr>
        <w:ind w:left="2100" w:right="2121" w:firstLine="3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SIS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SI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6CC5BF6C" w14:textId="77777777" w:rsidR="005A7BE6" w:rsidRDefault="005A7BE6">
      <w:pPr>
        <w:spacing w:before="14" w:line="240" w:lineRule="exact"/>
        <w:rPr>
          <w:sz w:val="24"/>
          <w:szCs w:val="24"/>
        </w:rPr>
      </w:pPr>
    </w:p>
    <w:p w14:paraId="794D968E" w14:textId="77777777" w:rsidR="005A7BE6" w:rsidRDefault="00D317DE">
      <w:pPr>
        <w:ind w:left="3147"/>
      </w:pPr>
      <w:r>
        <w:pict w14:anchorId="4AD8C7F4">
          <v:shape id="_x0000_i1026" type="#_x0000_t75" style="width:152.25pt;height:26.25pt">
            <v:imagedata r:id="rId8" o:title=""/>
          </v:shape>
        </w:pict>
      </w:r>
    </w:p>
    <w:p w14:paraId="3095BD66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7B8FB69C" w14:textId="77777777" w:rsidR="005A7BE6" w:rsidRDefault="009C1BEF">
      <w:pPr>
        <w:ind w:left="1974" w:right="199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535D8697" w14:textId="77777777" w:rsidR="005A7BE6" w:rsidRDefault="005A7BE6">
      <w:pPr>
        <w:spacing w:line="200" w:lineRule="exact"/>
      </w:pPr>
    </w:p>
    <w:p w14:paraId="46013BE0" w14:textId="77777777" w:rsidR="005A7BE6" w:rsidRDefault="005A7BE6">
      <w:pPr>
        <w:spacing w:before="18" w:line="220" w:lineRule="exact"/>
        <w:rPr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362"/>
        <w:gridCol w:w="6860"/>
      </w:tblGrid>
      <w:tr w:rsidR="005A7BE6" w14:paraId="7EBD847A" w14:textId="77777777">
        <w:trPr>
          <w:trHeight w:hRule="exact" w:val="5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862E53B" w14:textId="77777777" w:rsidR="005A7BE6" w:rsidRDefault="009C1BEF">
            <w:pPr>
              <w:spacing w:before="71"/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mbang</w:t>
            </w:r>
            <w:proofErr w:type="spellEnd"/>
            <w:r>
              <w:rPr>
                <w:b/>
                <w:sz w:val="22"/>
                <w:szCs w:val="22"/>
              </w:rPr>
              <w:t xml:space="preserve">       </w:t>
            </w:r>
            <w:proofErr w:type="gramStart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4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500CEA4" w14:textId="77777777" w:rsidR="005A7BE6" w:rsidRDefault="009C1BEF">
            <w:pPr>
              <w:spacing w:before="71"/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B044AFC" w14:textId="77777777" w:rsidR="005A7BE6" w:rsidRDefault="009C1BEF">
            <w:pPr>
              <w:spacing w:before="75" w:line="240" w:lineRule="exact"/>
              <w:ind w:left="103" w:right="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-1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roposal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 pada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</w:p>
        </w:tc>
      </w:tr>
      <w:tr w:rsidR="005A7BE6" w14:paraId="5C702C65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9041D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43AC953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4A1E10" w14:textId="77777777" w:rsidR="005A7BE6" w:rsidRDefault="009C1BEF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gram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o,  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proofErr w:type="spellStart"/>
            <w:proofErr w:type="gramEnd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Tim</w:t>
            </w:r>
          </w:p>
        </w:tc>
      </w:tr>
      <w:tr w:rsidR="005A7BE6" w14:paraId="110F2442" w14:textId="77777777">
        <w:trPr>
          <w:trHeight w:hRule="exact" w:val="77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5663FDB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508A227" w14:textId="77777777" w:rsidR="005A7BE6" w:rsidRDefault="005A7BE6">
            <w:pPr>
              <w:spacing w:before="4" w:line="100" w:lineRule="exact"/>
              <w:rPr>
                <w:sz w:val="11"/>
                <w:szCs w:val="11"/>
              </w:rPr>
            </w:pPr>
          </w:p>
          <w:p w14:paraId="4741A21C" w14:textId="77777777" w:rsidR="005A7BE6" w:rsidRDefault="005A7BE6">
            <w:pPr>
              <w:spacing w:line="200" w:lineRule="exact"/>
            </w:pPr>
          </w:p>
          <w:p w14:paraId="3BF4F43F" w14:textId="77777777" w:rsidR="005A7BE6" w:rsidRDefault="005A7BE6">
            <w:pPr>
              <w:spacing w:line="200" w:lineRule="exact"/>
            </w:pPr>
          </w:p>
          <w:p w14:paraId="3F4AFA31" w14:textId="77777777" w:rsidR="005A7BE6" w:rsidRDefault="009C1BEF">
            <w:pPr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A6CF375" w14:textId="77777777" w:rsidR="005A7BE6" w:rsidRDefault="009C1BEF">
            <w:pPr>
              <w:spacing w:line="260" w:lineRule="exact"/>
              <w:ind w:left="103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Penguji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Uj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ar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Propo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al </w:t>
            </w:r>
            <w:r>
              <w:rPr>
                <w:spacing w:val="42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am 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z w:val="22"/>
                <w:szCs w:val="22"/>
              </w:rPr>
              <w:t>i</w:t>
            </w:r>
            <w:proofErr w:type="spellEnd"/>
          </w:p>
          <w:p w14:paraId="00C49830" w14:textId="77777777" w:rsidR="005A7BE6" w:rsidRDefault="009C1BEF">
            <w:pPr>
              <w:spacing w:before="2" w:line="240" w:lineRule="exact"/>
              <w:ind w:left="103" w:right="8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4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am</w:t>
            </w:r>
            <w:proofErr w:type="spellEnd"/>
            <w:r>
              <w:rPr>
                <w:spacing w:val="4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san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</w:tr>
      <w:tr w:rsidR="005A7BE6" w14:paraId="44E41687" w14:textId="77777777">
        <w:trPr>
          <w:trHeight w:hRule="exact" w:val="126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CEEC20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3E959763" w14:textId="77777777" w:rsidR="005A7BE6" w:rsidRDefault="005A7BE6">
            <w:pPr>
              <w:spacing w:line="200" w:lineRule="exact"/>
            </w:pPr>
          </w:p>
          <w:p w14:paraId="0BDD8C32" w14:textId="77777777" w:rsidR="005A7BE6" w:rsidRDefault="005A7BE6">
            <w:pPr>
              <w:spacing w:line="200" w:lineRule="exact"/>
            </w:pPr>
          </w:p>
          <w:p w14:paraId="4D580014" w14:textId="77777777" w:rsidR="005A7BE6" w:rsidRDefault="005A7BE6">
            <w:pPr>
              <w:spacing w:line="200" w:lineRule="exact"/>
            </w:pPr>
          </w:p>
          <w:p w14:paraId="4407D5A8" w14:textId="77777777" w:rsidR="005A7BE6" w:rsidRDefault="005A7BE6">
            <w:pPr>
              <w:spacing w:line="200" w:lineRule="exact"/>
            </w:pPr>
          </w:p>
          <w:p w14:paraId="7B9C786D" w14:textId="77777777" w:rsidR="005A7BE6" w:rsidRDefault="005A7BE6">
            <w:pPr>
              <w:spacing w:before="1" w:line="200" w:lineRule="exact"/>
            </w:pPr>
          </w:p>
          <w:p w14:paraId="3CC4EB1A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97C27DF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enuhi</w:t>
            </w:r>
            <w:proofErr w:type="spellEnd"/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syar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proofErr w:type="spellEnd"/>
          </w:p>
          <w:p w14:paraId="5B1297A3" w14:textId="77777777" w:rsidR="005A7BE6" w:rsidRDefault="009C1BEF">
            <w:pPr>
              <w:spacing w:before="1" w:line="240" w:lineRule="exact"/>
              <w:ind w:left="103" w:right="2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sal 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T.A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2026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pada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</w:p>
          <w:p w14:paraId="73502B31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6595F4FA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kepent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</w:tr>
      <w:tr w:rsidR="005A7BE6" w14:paraId="52E0DF49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D410E9C" w14:textId="77777777" w:rsidR="005A7BE6" w:rsidRDefault="005A7BE6">
            <w:pPr>
              <w:spacing w:line="200" w:lineRule="exact"/>
            </w:pPr>
          </w:p>
          <w:p w14:paraId="43DA6125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2BCDA6A1" w14:textId="77777777" w:rsidR="005A7BE6" w:rsidRDefault="009C1BEF">
            <w:pPr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  <w:proofErr w:type="spellEnd"/>
            <w:r>
              <w:rPr>
                <w:b/>
                <w:sz w:val="22"/>
                <w:szCs w:val="22"/>
              </w:rPr>
              <w:t xml:space="preserve">          </w:t>
            </w:r>
            <w:proofErr w:type="gramStart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B7E2E55" w14:textId="77777777" w:rsidR="005A7BE6" w:rsidRDefault="005A7BE6">
            <w:pPr>
              <w:spacing w:line="200" w:lineRule="exact"/>
            </w:pPr>
          </w:p>
          <w:p w14:paraId="02C41D11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389BD2C5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CF18EE2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ekan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</w:p>
          <w:p w14:paraId="6A03513C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ayah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1C5062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</w:tc>
      </w:tr>
      <w:tr w:rsidR="005A7BE6" w14:paraId="382F73E1" w14:textId="77777777">
        <w:trPr>
          <w:trHeight w:hRule="exact" w:val="50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7E2D23B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3A7EBAF" w14:textId="77777777" w:rsidR="005A7BE6" w:rsidRDefault="005A7BE6">
            <w:pPr>
              <w:spacing w:before="1" w:line="240" w:lineRule="exact"/>
              <w:rPr>
                <w:sz w:val="24"/>
                <w:szCs w:val="24"/>
              </w:rPr>
            </w:pPr>
          </w:p>
          <w:p w14:paraId="0C099901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3F7BBA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097A69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</w:t>
            </w:r>
            <w:r>
              <w:rPr>
                <w:spacing w:val="1"/>
                <w:sz w:val="22"/>
                <w:szCs w:val="22"/>
              </w:rPr>
              <w:t>g-</w:t>
            </w:r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</w:tc>
      </w:tr>
      <w:tr w:rsidR="005A7BE6" w14:paraId="4305A314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F7D40AE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32700B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  <w:p w14:paraId="1A5269F5" w14:textId="77777777" w:rsidR="005A7BE6" w:rsidRDefault="005A7BE6">
            <w:pPr>
              <w:spacing w:before="13" w:line="240" w:lineRule="exact"/>
              <w:rPr>
                <w:sz w:val="24"/>
                <w:szCs w:val="24"/>
              </w:rPr>
            </w:pPr>
          </w:p>
          <w:p w14:paraId="66B7A5CE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E60CCD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005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529E46DD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1D117D6E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014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aa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</w:tr>
      <w:tr w:rsidR="005A7BE6" w14:paraId="0B724889" w14:textId="77777777">
        <w:trPr>
          <w:trHeight w:hRule="exact" w:val="25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A4DFFF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2D62A949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D053295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</w:tc>
      </w:tr>
      <w:tr w:rsidR="005A7BE6" w14:paraId="5FA59A4D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A55716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AEC811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2229AC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Surat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Keputusan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eri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ise</w:t>
            </w:r>
            <w:r>
              <w:rPr>
                <w:spacing w:val="-1"/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, 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kno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ogi</w:t>
            </w:r>
            <w:proofErr w:type="spellEnd"/>
            <w:proofErr w:type="gramEnd"/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Pendi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</w:t>
            </w:r>
          </w:p>
        </w:tc>
      </w:tr>
      <w:tr w:rsidR="005A7BE6" w14:paraId="2AE8FBA7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F1D6E9C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729536D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726712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D/O/2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08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bu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Studi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Sist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  <w:proofErr w:type="spellEnd"/>
          </w:p>
        </w:tc>
      </w:tr>
      <w:tr w:rsidR="005A7BE6" w14:paraId="127E3FED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0AEE8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96DF8CE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AEEB40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Pada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versi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Muha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yah</w:t>
            </w:r>
          </w:p>
        </w:tc>
      </w:tr>
      <w:tr w:rsidR="005A7BE6" w14:paraId="0C08A5FA" w14:textId="77777777">
        <w:trPr>
          <w:trHeight w:hRule="exact" w:val="52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0671B7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E95C985" w14:textId="77777777" w:rsidR="005A7BE6" w:rsidRDefault="005A7BE6">
            <w:pPr>
              <w:spacing w:before="2" w:line="260" w:lineRule="exact"/>
              <w:rPr>
                <w:sz w:val="26"/>
                <w:szCs w:val="26"/>
              </w:rPr>
            </w:pPr>
          </w:p>
          <w:p w14:paraId="3360E7FB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B05AE8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Goron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</w:t>
            </w:r>
          </w:p>
          <w:p w14:paraId="339C3E23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Surat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an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  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</w:tc>
      </w:tr>
      <w:tr w:rsidR="005A7BE6" w14:paraId="0921CA33" w14:textId="77777777">
        <w:trPr>
          <w:trHeight w:hRule="exact" w:val="78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2D41274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CD4D38A" w14:textId="77777777" w:rsidR="005A7BE6" w:rsidRDefault="005A7BE6">
            <w:pPr>
              <w:spacing w:line="200" w:lineRule="exact"/>
            </w:pPr>
          </w:p>
          <w:p w14:paraId="6BC44872" w14:textId="77777777" w:rsidR="005A7BE6" w:rsidRDefault="005A7BE6">
            <w:pPr>
              <w:spacing w:before="16" w:line="280" w:lineRule="exact"/>
              <w:rPr>
                <w:sz w:val="28"/>
                <w:szCs w:val="28"/>
              </w:rPr>
            </w:pPr>
          </w:p>
          <w:p w14:paraId="641C2C28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D6E65B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pacing w:val="1"/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proofErr w:type="gramEnd"/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nggal</w:t>
            </w:r>
            <w:proofErr w:type="spellEnd"/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4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M.</w:t>
            </w:r>
          </w:p>
          <w:p w14:paraId="7A4FF324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</w:t>
            </w:r>
          </w:p>
          <w:p w14:paraId="682FB439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gram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</w:t>
            </w:r>
            <w:r>
              <w:rPr>
                <w:spacing w:val="-2"/>
                <w:sz w:val="22"/>
                <w:szCs w:val="22"/>
              </w:rPr>
              <w:t>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-1"/>
                <w:sz w:val="22"/>
                <w:szCs w:val="22"/>
              </w:rPr>
              <w:t>/D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</w:tc>
      </w:tr>
      <w:tr w:rsidR="005A7BE6" w14:paraId="35EEBEFC" w14:textId="77777777">
        <w:trPr>
          <w:trHeight w:hRule="exact" w:val="2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056B1A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8EB786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C766AE0" w14:textId="77777777" w:rsidR="005A7BE6" w:rsidRDefault="009C1BEF">
            <w:pPr>
              <w:spacing w:before="7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</w:p>
        </w:tc>
      </w:tr>
      <w:tr w:rsidR="005A7BE6" w14:paraId="3A8E06EE" w14:textId="77777777">
        <w:trPr>
          <w:trHeight w:hRule="exact" w:val="28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2321987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AE2318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2928892" w14:textId="77777777" w:rsidR="005A7BE6" w:rsidRDefault="009C1BEF">
            <w:pPr>
              <w:spacing w:before="6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Jaba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</w:tc>
      </w:tr>
      <w:tr w:rsidR="005A7BE6" w14:paraId="5AAD82D4" w14:textId="77777777">
        <w:trPr>
          <w:trHeight w:hRule="exact" w:val="354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5ACB3A5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D74C350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375D65E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usan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</w:tc>
      </w:tr>
    </w:tbl>
    <w:p w14:paraId="4D80DF13" w14:textId="77777777" w:rsidR="005A7BE6" w:rsidRDefault="005A7BE6">
      <w:pPr>
        <w:sectPr w:rsidR="005A7BE6">
          <w:footerReference w:type="default" r:id="rId9"/>
          <w:pgSz w:w="11920" w:h="16840"/>
          <w:pgMar w:top="340" w:right="1280" w:bottom="280" w:left="1300" w:header="0" w:footer="1140" w:gutter="0"/>
          <w:cols w:space="720"/>
        </w:sectPr>
      </w:pPr>
    </w:p>
    <w:p w14:paraId="63FAB07F" w14:textId="77777777" w:rsidR="005A7BE6" w:rsidRDefault="009C1BEF">
      <w:pPr>
        <w:spacing w:before="80"/>
        <w:ind w:left="2400"/>
        <w:rPr>
          <w:sz w:val="22"/>
          <w:szCs w:val="22"/>
        </w:rPr>
      </w:pPr>
      <w:r>
        <w:rPr>
          <w:sz w:val="22"/>
          <w:szCs w:val="22"/>
        </w:rPr>
        <w:lastRenderedPageBreak/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</w:p>
    <w:p w14:paraId="2351D4C0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155B90B6" w14:textId="77777777" w:rsidR="005A7BE6" w:rsidRDefault="009C1BEF">
      <w:pPr>
        <w:spacing w:before="1"/>
        <w:ind w:left="2038"/>
        <w:rPr>
          <w:sz w:val="22"/>
          <w:szCs w:val="22"/>
        </w:r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4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3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74CB4A1D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</w:t>
      </w:r>
      <w:r>
        <w:rPr>
          <w:spacing w:val="1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ural</w:t>
      </w:r>
      <w:proofErr w:type="spellEnd"/>
      <w:r>
        <w:rPr>
          <w:sz w:val="22"/>
          <w:szCs w:val="22"/>
        </w:rPr>
        <w:t xml:space="preserve"> 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35E73CFC" w14:textId="77777777" w:rsidR="005A7BE6" w:rsidRDefault="009C1BEF">
      <w:pPr>
        <w:spacing w:before="1"/>
        <w:ind w:left="2400"/>
        <w:rPr>
          <w:sz w:val="22"/>
          <w:szCs w:val="22"/>
        </w:rPr>
      </w:pPr>
      <w:proofErr w:type="spellStart"/>
      <w:r>
        <w:rPr>
          <w:sz w:val="22"/>
          <w:szCs w:val="22"/>
        </w:rPr>
        <w:t>Lingkung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31B7288" w14:textId="77777777" w:rsidR="005A7BE6" w:rsidRDefault="005A7BE6">
      <w:pPr>
        <w:spacing w:before="5" w:line="100" w:lineRule="exact"/>
        <w:rPr>
          <w:sz w:val="10"/>
          <w:szCs w:val="10"/>
        </w:rPr>
      </w:pPr>
    </w:p>
    <w:p w14:paraId="4F057CDC" w14:textId="77777777" w:rsidR="005A7BE6" w:rsidRDefault="005A7BE6">
      <w:pPr>
        <w:spacing w:line="200" w:lineRule="exact"/>
      </w:pPr>
    </w:p>
    <w:p w14:paraId="2093D945" w14:textId="77777777" w:rsidR="005A7BE6" w:rsidRDefault="005A7BE6">
      <w:pPr>
        <w:spacing w:line="200" w:lineRule="exact"/>
      </w:pPr>
    </w:p>
    <w:p w14:paraId="6302F246" w14:textId="77777777" w:rsidR="005A7BE6" w:rsidRDefault="009C1BEF">
      <w:pPr>
        <w:ind w:left="3955" w:right="397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utuskan</w:t>
      </w:r>
      <w:proofErr w:type="spellEnd"/>
    </w:p>
    <w:p w14:paraId="031548D7" w14:textId="77777777" w:rsidR="005A7BE6" w:rsidRDefault="005A7BE6">
      <w:pPr>
        <w:spacing w:before="15" w:line="240" w:lineRule="exact"/>
        <w:rPr>
          <w:sz w:val="24"/>
          <w:szCs w:val="24"/>
        </w:rPr>
      </w:pPr>
    </w:p>
    <w:p w14:paraId="629818AD" w14:textId="77777777" w:rsidR="005A7BE6" w:rsidRDefault="009C1BEF">
      <w:pPr>
        <w:spacing w:line="276" w:lineRule="auto"/>
        <w:ind w:left="2069" w:right="83" w:hanging="1968"/>
        <w:jc w:val="both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apkan</w:t>
      </w:r>
      <w:proofErr w:type="spellEnd"/>
      <w:r>
        <w:rPr>
          <w:b/>
          <w:sz w:val="22"/>
          <w:szCs w:val="22"/>
        </w:rPr>
        <w:t xml:space="preserve">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9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</w:t>
      </w:r>
      <w:r>
        <w:rPr>
          <w:b/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D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ILMU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G</w:t>
      </w:r>
      <w:r>
        <w:rPr>
          <w:spacing w:val="-1"/>
          <w:sz w:val="22"/>
          <w:szCs w:val="22"/>
        </w:rPr>
        <w:t>OR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TALO T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AN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 xml:space="preserve">JI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NA</w:t>
      </w:r>
      <w:r>
        <w:rPr>
          <w:sz w:val="22"/>
          <w:szCs w:val="22"/>
        </w:rPr>
        <w:t xml:space="preserve">R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O</w:t>
      </w:r>
      <w:r>
        <w:rPr>
          <w:spacing w:val="2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T.A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   P</w:t>
      </w:r>
      <w:r>
        <w:rPr>
          <w:spacing w:val="-1"/>
          <w:sz w:val="22"/>
          <w:szCs w:val="22"/>
        </w:rPr>
        <w:t>RO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M S</w:t>
      </w:r>
      <w:r>
        <w:rPr>
          <w:spacing w:val="-1"/>
          <w:sz w:val="22"/>
          <w:szCs w:val="22"/>
        </w:rPr>
        <w:t>TUD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SIST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>MA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 xml:space="preserve">N ILMU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7FF78401" w14:textId="77777777" w:rsidR="005A7BE6" w:rsidRDefault="009C1BEF">
      <w:pPr>
        <w:spacing w:before="2" w:line="275" w:lineRule="auto"/>
        <w:ind w:left="2065" w:right="79" w:hanging="196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Tim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T.A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202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ko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anya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ebag</w:t>
      </w:r>
      <w:r>
        <w:rPr>
          <w:spacing w:val="1"/>
          <w:sz w:val="22"/>
          <w:szCs w:val="22"/>
        </w:rPr>
        <w:t>ai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proofErr w:type="spellEnd"/>
      <w:r>
        <w:rPr>
          <w:sz w:val="22"/>
          <w:szCs w:val="22"/>
        </w:rPr>
        <w:t>.</w:t>
      </w:r>
    </w:p>
    <w:p w14:paraId="5590256E" w14:textId="77777777" w:rsidR="005A7BE6" w:rsidRDefault="009C1BEF">
      <w:pPr>
        <w:spacing w:before="2" w:line="276" w:lineRule="auto"/>
        <w:ind w:left="2043" w:right="82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edua</w:t>
      </w:r>
      <w:proofErr w:type="spellEnd"/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pacing w:val="2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26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ran</w:t>
      </w:r>
      <w:proofErr w:type="spellEnd"/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urat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2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    Tim </w:t>
      </w:r>
      <w:proofErr w:type="spellStart"/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 Propo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T.A 202</w:t>
      </w:r>
      <w:r>
        <w:rPr>
          <w:spacing w:val="-2"/>
          <w:sz w:val="22"/>
          <w:szCs w:val="22"/>
        </w:rPr>
        <w:t>5</w:t>
      </w:r>
      <w:r>
        <w:rPr>
          <w:spacing w:val="-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15F8CB99" w14:textId="77777777" w:rsidR="005A7BE6" w:rsidRDefault="009C1BEF">
      <w:pPr>
        <w:spacing w:line="276" w:lineRule="auto"/>
        <w:ind w:left="2043" w:right="79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ga</w:t>
      </w:r>
      <w:proofErr w:type="spellEnd"/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Tim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</w:t>
      </w:r>
      <w:r>
        <w:rPr>
          <w:spacing w:val="-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gram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>st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4A76FDF" w14:textId="77777777" w:rsidR="005A7BE6" w:rsidRDefault="009C1BEF">
      <w:pPr>
        <w:spacing w:before="2" w:line="275" w:lineRule="auto"/>
        <w:ind w:left="2043" w:right="88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pat</w:t>
      </w:r>
      <w:proofErr w:type="spellEnd"/>
      <w:r>
        <w:rPr>
          <w:sz w:val="22"/>
          <w:szCs w:val="22"/>
        </w:rPr>
        <w:t xml:space="preserve">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aya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bul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ankan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proofErr w:type="spellEnd"/>
      <w:r>
        <w:rPr>
          <w:sz w:val="22"/>
          <w:szCs w:val="22"/>
        </w:rPr>
        <w:t>.</w:t>
      </w:r>
    </w:p>
    <w:p w14:paraId="267B75D6" w14:textId="77777777" w:rsidR="005A7BE6" w:rsidRDefault="009C1BEF">
      <w:pPr>
        <w:spacing w:before="3" w:line="276" w:lineRule="auto"/>
        <w:ind w:left="2043" w:right="85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al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epada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engan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uh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rdapat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ruan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proofErr w:type="spellEnd"/>
    </w:p>
    <w:p w14:paraId="69645294" w14:textId="77777777" w:rsidR="005A7BE6" w:rsidRDefault="009C1BEF">
      <w:pPr>
        <w:spacing w:line="240" w:lineRule="exact"/>
        <w:ind w:left="2043"/>
        <w:rPr>
          <w:sz w:val="22"/>
          <w:szCs w:val="22"/>
        </w:rPr>
        <w:sectPr w:rsidR="005A7BE6">
          <w:pgSz w:w="11920" w:h="16840"/>
          <w:pgMar w:top="1340" w:right="1320" w:bottom="280" w:left="1340" w:header="0" w:footer="1140" w:gutter="0"/>
          <w:cols w:space="720"/>
        </w:sectPr>
      </w:pPr>
      <w:proofErr w:type="spellStart"/>
      <w:r>
        <w:rPr>
          <w:position w:val="-1"/>
          <w:sz w:val="22"/>
          <w:szCs w:val="22"/>
        </w:rPr>
        <w:t>sebagaimana</w:t>
      </w:r>
      <w:proofErr w:type="spellEnd"/>
      <w:r>
        <w:rPr>
          <w:position w:val="-1"/>
          <w:sz w:val="22"/>
          <w:szCs w:val="22"/>
        </w:rPr>
        <w:t xml:space="preserve"> </w:t>
      </w:r>
      <w:proofErr w:type="spellStart"/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ti</w:t>
      </w:r>
      <w:r>
        <w:rPr>
          <w:position w:val="-1"/>
          <w:sz w:val="22"/>
          <w:szCs w:val="22"/>
        </w:rPr>
        <w:t>nya</w:t>
      </w:r>
      <w:proofErr w:type="spellEnd"/>
    </w:p>
    <w:p w14:paraId="48C0EEAD" w14:textId="77777777" w:rsidR="005A7BE6" w:rsidRDefault="009C1BEF">
      <w:pPr>
        <w:spacing w:before="87"/>
        <w:jc w:val="right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di</w:t>
      </w:r>
    </w:p>
    <w:p w14:paraId="2C9146CE" w14:textId="77777777" w:rsidR="005A7BE6" w:rsidRDefault="009C1BEF">
      <w:pPr>
        <w:spacing w:line="240" w:lineRule="exact"/>
        <w:ind w:right="47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Tanggal</w:t>
      </w:r>
      <w:proofErr w:type="spellEnd"/>
    </w:p>
    <w:p w14:paraId="5C560C26" w14:textId="77777777" w:rsidR="005A7BE6" w:rsidRDefault="009C1BEF">
      <w:pPr>
        <w:spacing w:before="87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6C1CFA4C" w14:textId="745DE9C6" w:rsidR="005A7BE6" w:rsidRPr="00D317DE" w:rsidRDefault="009C1BEF">
      <w:pPr>
        <w:rPr>
          <w:sz w:val="22"/>
          <w:szCs w:val="22"/>
          <w:lang w:val="id-ID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D317DE">
        <w:rPr>
          <w:sz w:val="22"/>
          <w:szCs w:val="22"/>
          <w:u w:val="single" w:color="000000"/>
          <w:lang w:val="id-ID"/>
        </w:rPr>
        <w:t>tanggal hijriah</w:t>
      </w:r>
    </w:p>
    <w:p w14:paraId="2EBB366A" w14:textId="214E690B" w:rsidR="00D317DE" w:rsidRPr="00D317DE" w:rsidRDefault="00D317DE" w:rsidP="00D317DE">
      <w:pPr>
        <w:spacing w:line="240" w:lineRule="exact"/>
        <w:ind w:right="466"/>
        <w:rPr>
          <w:sz w:val="22"/>
          <w:szCs w:val="22"/>
          <w:lang w:val="id-ID"/>
        </w:rPr>
        <w:sectPr w:rsidR="00D317DE" w:rsidRPr="00D317DE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6268" w:space="332"/>
            <w:col w:w="2660"/>
          </w:cols>
        </w:sectPr>
      </w:pPr>
      <w:r>
        <w:rPr>
          <w:position w:val="-1"/>
          <w:sz w:val="22"/>
          <w:szCs w:val="22"/>
          <w:lang w:val="id-ID"/>
        </w:rPr>
        <w:t xml:space="preserve">  Tanggal masehi</w:t>
      </w:r>
    </w:p>
    <w:p w14:paraId="5F233D46" w14:textId="77777777" w:rsidR="005A7BE6" w:rsidRDefault="005A7BE6">
      <w:pPr>
        <w:spacing w:before="6" w:line="220" w:lineRule="exact"/>
        <w:rPr>
          <w:sz w:val="22"/>
          <w:szCs w:val="22"/>
        </w:rPr>
      </w:pPr>
    </w:p>
    <w:p w14:paraId="65F28C2E" w14:textId="77777777" w:rsidR="005A7BE6" w:rsidRDefault="009C1BEF">
      <w:pPr>
        <w:spacing w:before="31"/>
        <w:ind w:left="5039" w:right="347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24F8B42D" w14:textId="77777777" w:rsidR="005A7BE6" w:rsidRDefault="005A7BE6">
      <w:pPr>
        <w:spacing w:before="9" w:line="120" w:lineRule="exact"/>
        <w:rPr>
          <w:sz w:val="12"/>
          <w:szCs w:val="12"/>
        </w:rPr>
      </w:pPr>
    </w:p>
    <w:p w14:paraId="7424F8AA" w14:textId="7591AC3C" w:rsidR="005A7BE6" w:rsidRDefault="005A7BE6">
      <w:pPr>
        <w:ind w:left="5307"/>
      </w:pPr>
    </w:p>
    <w:p w14:paraId="70895E7F" w14:textId="60FB3322" w:rsidR="00D317DE" w:rsidRDefault="00D317DE">
      <w:pPr>
        <w:ind w:left="5307"/>
      </w:pPr>
    </w:p>
    <w:p w14:paraId="1FE58914" w14:textId="43C8830E" w:rsidR="00D317DE" w:rsidRDefault="00D317DE">
      <w:pPr>
        <w:ind w:left="5307"/>
      </w:pPr>
    </w:p>
    <w:p w14:paraId="7E58922A" w14:textId="77777777" w:rsidR="00D317DE" w:rsidRDefault="00D317DE">
      <w:pPr>
        <w:ind w:left="5307"/>
      </w:pPr>
    </w:p>
    <w:p w14:paraId="49647530" w14:textId="77777777" w:rsidR="005A7BE6" w:rsidRDefault="009C1BEF">
      <w:pPr>
        <w:spacing w:before="11" w:line="240" w:lineRule="exact"/>
        <w:ind w:left="5001" w:right="1180" w:hanging="22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 Moham</w:t>
      </w:r>
      <w:r>
        <w:rPr>
          <w:b/>
          <w:spacing w:val="-2"/>
          <w:sz w:val="22"/>
          <w:szCs w:val="22"/>
          <w:u w:val="thick" w:color="000000"/>
        </w:rPr>
        <w:t>a</w:t>
      </w:r>
      <w:r>
        <w:rPr>
          <w:b/>
          <w:sz w:val="22"/>
          <w:szCs w:val="22"/>
          <w:u w:val="thick" w:color="000000"/>
        </w:rPr>
        <w:t xml:space="preserve">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rvandi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2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2DF08DC7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007BCEE2" w14:textId="77777777" w:rsidR="005A7BE6" w:rsidRDefault="009C1BEF">
      <w:pPr>
        <w:ind w:left="101"/>
        <w:rPr>
          <w:sz w:val="22"/>
          <w:szCs w:val="22"/>
        </w:rPr>
      </w:pPr>
      <w:proofErr w:type="spellStart"/>
      <w:r>
        <w:rPr>
          <w:sz w:val="22"/>
          <w:szCs w:val="22"/>
        </w:rPr>
        <w:t>Te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busan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28BC616F" w14:textId="77777777" w:rsidR="005A7BE6" w:rsidRDefault="009C1BEF">
      <w:pPr>
        <w:spacing w:before="39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Sebagai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Lapora</w:t>
      </w:r>
      <w:r>
        <w:rPr>
          <w:i/>
          <w:spacing w:val="1"/>
          <w:sz w:val="22"/>
          <w:szCs w:val="22"/>
        </w:rPr>
        <w:t>n</w:t>
      </w:r>
      <w:proofErr w:type="spellEnd"/>
      <w:r>
        <w:rPr>
          <w:sz w:val="22"/>
          <w:szCs w:val="22"/>
        </w:rPr>
        <w:t>)</w:t>
      </w:r>
    </w:p>
    <w:p w14:paraId="5DF2B50B" w14:textId="77777777" w:rsidR="005A7BE6" w:rsidRDefault="009C1BEF">
      <w:pPr>
        <w:spacing w:before="37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</w:p>
    <w:p w14:paraId="4318448B" w14:textId="77777777" w:rsidR="005A7BE6" w:rsidRDefault="009C1BEF">
      <w:pPr>
        <w:spacing w:before="39"/>
        <w:ind w:left="101"/>
        <w:rPr>
          <w:sz w:val="22"/>
          <w:szCs w:val="22"/>
        </w:rPr>
        <w:sectPr w:rsidR="005A7BE6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proofErr w:type="spellEnd"/>
    </w:p>
    <w:p w14:paraId="150A6D0E" w14:textId="77777777" w:rsidR="005A7BE6" w:rsidRDefault="009C1BEF">
      <w:pPr>
        <w:spacing w:before="80"/>
        <w:ind w:left="961"/>
        <w:rPr>
          <w:sz w:val="22"/>
          <w:szCs w:val="22"/>
        </w:rPr>
      </w:pPr>
      <w:r>
        <w:lastRenderedPageBreak/>
        <w:pict w14:anchorId="1AB7384E">
          <v:group id="_x0000_s1027" style="position:absolute;left:0;text-align:left;margin-left:26.7pt;margin-top:195.9pt;width:558.75pt;height:.05pt;z-index:-251658240;mso-position-horizontal-relative:page;mso-position-vertical-relative:page" coordorigin="534,3918" coordsize="11175,1">
            <v:shape id="_x0000_s1028" style="position:absolute;left:534;top:3918;width:11175;height:1" coordorigin="534,3918" coordsize="11175,1" path="m534,3918r11175,1e" filled="f" strokeweight="1.5pt">
              <v:path arrowok="t"/>
            </v:shape>
            <w10:wrap anchorx="page" anchory="page"/>
          </v:group>
        </w:pic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ampi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 xml:space="preserve">an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dan </w:t>
      </w:r>
      <w:proofErr w:type="spellStart"/>
      <w:r>
        <w:rPr>
          <w:b/>
          <w:spacing w:val="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omput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r</w:t>
      </w:r>
      <w:proofErr w:type="spellEnd"/>
    </w:p>
    <w:p w14:paraId="4C065C6C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z w:val="22"/>
          <w:szCs w:val="22"/>
        </w:rPr>
        <w:t xml:space="preserve"> 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165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K-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/V/</w:t>
      </w:r>
      <w:r>
        <w:rPr>
          <w:b/>
          <w:sz w:val="22"/>
          <w:szCs w:val="22"/>
        </w:rPr>
        <w:t>2026</w:t>
      </w:r>
    </w:p>
    <w:p w14:paraId="2B1466C4" w14:textId="02E32BE4" w:rsidR="005A7BE6" w:rsidRPr="00D317DE" w:rsidRDefault="009C1BEF">
      <w:pPr>
        <w:spacing w:before="1"/>
        <w:ind w:left="961"/>
        <w:rPr>
          <w:sz w:val="22"/>
          <w:szCs w:val="22"/>
          <w:lang w:val="id-ID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anggal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 w:rsidR="00D317DE">
        <w:rPr>
          <w:b/>
          <w:sz w:val="22"/>
          <w:szCs w:val="22"/>
          <w:lang w:val="id-ID"/>
        </w:rPr>
        <w:t>26 juni 2026</w:t>
      </w:r>
    </w:p>
    <w:p w14:paraId="48B72446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entang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Penetapan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Ti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guji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  <w:r>
        <w:rPr>
          <w:b/>
          <w:sz w:val="22"/>
          <w:szCs w:val="22"/>
        </w:rPr>
        <w:t xml:space="preserve"> Se</w:t>
      </w:r>
      <w:r>
        <w:rPr>
          <w:b/>
          <w:spacing w:val="-1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P</w:t>
      </w:r>
      <w:r>
        <w:rPr>
          <w:b/>
          <w:sz w:val="22"/>
          <w:szCs w:val="22"/>
        </w:rPr>
        <w:t>roposal</w:t>
      </w:r>
    </w:p>
    <w:p w14:paraId="34F77EAD" w14:textId="77777777" w:rsidR="005A7BE6" w:rsidRDefault="009C1BEF">
      <w:pPr>
        <w:spacing w:before="3"/>
        <w:ind w:left="2947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Si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tem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asi</w:t>
      </w:r>
      <w:proofErr w:type="spellEnd"/>
    </w:p>
    <w:p w14:paraId="15C3863F" w14:textId="77777777" w:rsidR="005A7BE6" w:rsidRDefault="009C1BEF">
      <w:pPr>
        <w:spacing w:before="35"/>
        <w:ind w:left="2947" w:right="372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Sains</w:t>
      </w:r>
      <w:proofErr w:type="spellEnd"/>
      <w:r>
        <w:rPr>
          <w:b/>
          <w:sz w:val="22"/>
          <w:szCs w:val="22"/>
        </w:rPr>
        <w:t xml:space="preserve"> dan </w:t>
      </w:r>
      <w:proofErr w:type="spellStart"/>
      <w:r>
        <w:rPr>
          <w:b/>
          <w:spacing w:val="-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>ter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>madiyah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 Semester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enap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ahun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kadem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proofErr w:type="spellEnd"/>
      <w:r>
        <w:rPr>
          <w:b/>
          <w:sz w:val="22"/>
          <w:szCs w:val="22"/>
        </w:rPr>
        <w:t xml:space="preserve"> 2025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2"/>
          <w:sz w:val="22"/>
          <w:szCs w:val="22"/>
        </w:rPr>
        <w:t>2</w:t>
      </w:r>
      <w:r>
        <w:rPr>
          <w:b/>
          <w:sz w:val="22"/>
          <w:szCs w:val="22"/>
        </w:rPr>
        <w:t>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0901D8BC" w14:textId="77777777" w:rsidR="005A7BE6" w:rsidRDefault="005A7BE6">
      <w:pPr>
        <w:spacing w:line="100" w:lineRule="exact"/>
        <w:rPr>
          <w:sz w:val="10"/>
          <w:szCs w:val="10"/>
        </w:rPr>
      </w:pPr>
    </w:p>
    <w:p w14:paraId="26E46077" w14:textId="77777777" w:rsidR="005A7BE6" w:rsidRDefault="005A7BE6">
      <w:pPr>
        <w:spacing w:line="200" w:lineRule="exact"/>
      </w:pPr>
    </w:p>
    <w:p w14:paraId="2255899A" w14:textId="77777777" w:rsidR="005A7BE6" w:rsidRDefault="005A7BE6">
      <w:pPr>
        <w:spacing w:line="200" w:lineRule="exact"/>
      </w:pPr>
    </w:p>
    <w:p w14:paraId="468CA0A7" w14:textId="77777777" w:rsidR="005A7BE6" w:rsidRDefault="005A7BE6">
      <w:pPr>
        <w:spacing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408"/>
        <w:gridCol w:w="3261"/>
        <w:gridCol w:w="3687"/>
        <w:gridCol w:w="1842"/>
      </w:tblGrid>
      <w:tr w:rsidR="005A7BE6" w14:paraId="15A32880" w14:textId="77777777">
        <w:trPr>
          <w:trHeight w:hRule="exact" w:val="50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BF9FE" w14:textId="77777777" w:rsidR="005A7BE6" w:rsidRDefault="009C1BEF">
            <w:pPr>
              <w:spacing w:before="99"/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23827" w14:textId="77777777" w:rsidR="005A7BE6" w:rsidRDefault="009C1BEF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ama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0F075" w14:textId="77777777" w:rsidR="005A7BE6" w:rsidRDefault="009C1BEF">
            <w:pPr>
              <w:spacing w:line="240" w:lineRule="exact"/>
              <w:ind w:left="487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Sem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nar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Prop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sal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58C80" w14:textId="77777777" w:rsidR="005A7BE6" w:rsidRDefault="009C1BEF">
            <w:pPr>
              <w:spacing w:line="240" w:lineRule="exact"/>
              <w:ind w:left="1200" w:right="1202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Pemb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mbing</w:t>
            </w:r>
            <w:proofErr w:type="spellEnd"/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BD5BB" w14:textId="77777777" w:rsidR="005A7BE6" w:rsidRDefault="009C1BEF">
            <w:pPr>
              <w:spacing w:line="240" w:lineRule="exact"/>
              <w:ind w:left="553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  <w:proofErr w:type="spellEnd"/>
          </w:p>
        </w:tc>
      </w:tr>
      <w:tr w:rsidR="005A7BE6" w14:paraId="2C642537" w14:textId="77777777">
        <w:trPr>
          <w:trHeight w:hRule="exact" w:val="1666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56781" w14:textId="77777777" w:rsidR="005A7BE6" w:rsidRDefault="005A7BE6">
            <w:pPr>
              <w:spacing w:before="18" w:line="220" w:lineRule="exact"/>
              <w:rPr>
                <w:sz w:val="22"/>
                <w:szCs w:val="22"/>
              </w:rPr>
            </w:pPr>
          </w:p>
          <w:p w14:paraId="7A7091C2" w14:textId="77777777" w:rsidR="005A7BE6" w:rsidRDefault="009C1BEF">
            <w:pPr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B46CB" w14:textId="65E48E16" w:rsidR="005A7BE6" w:rsidRPr="00D317DE" w:rsidRDefault="00D317DE" w:rsidP="00D317DE">
            <w:pPr>
              <w:spacing w:line="260" w:lineRule="exact"/>
              <w:ind w:left="101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alim utiarahman/A01420002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7A69F" w14:textId="70670D42" w:rsidR="005A7BE6" w:rsidRPr="00D317DE" w:rsidRDefault="00D317DE">
            <w:pPr>
              <w:spacing w:before="2" w:line="260" w:lineRule="exact"/>
              <w:ind w:left="101" w:right="125"/>
              <w:rPr>
                <w:sz w:val="24"/>
                <w:szCs w:val="24"/>
                <w:lang w:val="id-ID"/>
              </w:rPr>
            </w:pPr>
            <w:r>
              <w:rPr>
                <w:spacing w:val="1"/>
                <w:sz w:val="24"/>
                <w:szCs w:val="24"/>
                <w:lang w:val="id-ID"/>
              </w:rPr>
              <w:t>klasifikasi alam dan bangunan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ABCA4" w14:textId="6EF9DFA7" w:rsidR="005A7BE6" w:rsidRPr="00D317DE" w:rsidRDefault="00D317DE">
            <w:pPr>
              <w:spacing w:line="260" w:lineRule="exact"/>
              <w:ind w:left="419" w:right="355" w:hanging="258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1. tiar 2. imran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39A52" w14:textId="2A35907A" w:rsidR="005A7BE6" w:rsidRPr="00D317DE" w:rsidRDefault="00D317DE">
            <w:pPr>
              <w:spacing w:before="2" w:line="260" w:lineRule="exact"/>
              <w:ind w:left="101" w:right="202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kiki</w:t>
            </w:r>
          </w:p>
        </w:tc>
      </w:tr>
    </w:tbl>
    <w:p w14:paraId="18F47857" w14:textId="77777777" w:rsidR="005A7BE6" w:rsidRDefault="005A7BE6">
      <w:pPr>
        <w:spacing w:line="200" w:lineRule="exact"/>
      </w:pPr>
    </w:p>
    <w:p w14:paraId="75B94E69" w14:textId="77777777" w:rsidR="005A7BE6" w:rsidRDefault="005A7BE6">
      <w:pPr>
        <w:spacing w:before="18" w:line="280" w:lineRule="exact"/>
        <w:rPr>
          <w:sz w:val="28"/>
          <w:szCs w:val="28"/>
        </w:rPr>
      </w:pPr>
    </w:p>
    <w:p w14:paraId="610203CF" w14:textId="77777777" w:rsidR="005A7BE6" w:rsidRDefault="009C1BEF">
      <w:pPr>
        <w:spacing w:before="31"/>
        <w:ind w:left="6082" w:right="366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  <w:proofErr w:type="spellEnd"/>
    </w:p>
    <w:p w14:paraId="25590B2C" w14:textId="77777777" w:rsidR="005A7BE6" w:rsidRDefault="009C1BEF">
      <w:pPr>
        <w:spacing w:before="33"/>
        <w:ind w:left="6069" w:right="414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640E4AD5" w14:textId="77777777" w:rsidR="005A7BE6" w:rsidRDefault="005A7BE6">
      <w:pPr>
        <w:spacing w:before="5" w:line="200" w:lineRule="exact"/>
      </w:pPr>
    </w:p>
    <w:p w14:paraId="1359C1E5" w14:textId="337EC40F" w:rsidR="005A7BE6" w:rsidRDefault="005A7BE6">
      <w:pPr>
        <w:ind w:left="6419"/>
      </w:pPr>
    </w:p>
    <w:p w14:paraId="21344905" w14:textId="6DE208EC" w:rsidR="00D317DE" w:rsidRDefault="00D317DE">
      <w:pPr>
        <w:ind w:left="6419"/>
      </w:pPr>
    </w:p>
    <w:p w14:paraId="137D4A36" w14:textId="4894B27D" w:rsidR="00D317DE" w:rsidRDefault="00D317DE">
      <w:pPr>
        <w:ind w:left="6419"/>
      </w:pPr>
    </w:p>
    <w:p w14:paraId="0B903A15" w14:textId="3710F4D9" w:rsidR="00D317DE" w:rsidRDefault="00D317DE">
      <w:pPr>
        <w:ind w:left="6419"/>
      </w:pPr>
    </w:p>
    <w:p w14:paraId="208DEBAC" w14:textId="77777777" w:rsidR="00D317DE" w:rsidRDefault="00D317DE">
      <w:pPr>
        <w:ind w:left="6419"/>
      </w:pPr>
      <w:bookmarkStart w:id="0" w:name="_GoBack"/>
      <w:bookmarkEnd w:id="0"/>
    </w:p>
    <w:p w14:paraId="757032F9" w14:textId="77777777" w:rsidR="005A7BE6" w:rsidRDefault="009C1BEF">
      <w:pPr>
        <w:spacing w:before="53" w:line="240" w:lineRule="exact"/>
        <w:ind w:left="6073" w:right="178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 xml:space="preserve">Mohamad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-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5A7BE6">
      <w:pgSz w:w="11920" w:h="16840"/>
      <w:pgMar w:top="1340" w:right="480" w:bottom="280" w:left="480" w:header="0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A5C168" w14:textId="77777777" w:rsidR="009C1BEF" w:rsidRDefault="009C1BEF">
      <w:r>
        <w:separator/>
      </w:r>
    </w:p>
  </w:endnote>
  <w:endnote w:type="continuationSeparator" w:id="0">
    <w:p w14:paraId="3EBD4227" w14:textId="77777777" w:rsidR="009C1BEF" w:rsidRDefault="009C1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AAAE8" w14:textId="77777777" w:rsidR="005A7BE6" w:rsidRDefault="009C1BEF">
    <w:pPr>
      <w:spacing w:line="200" w:lineRule="exact"/>
    </w:pPr>
    <w:r>
      <w:pict w14:anchorId="40E8A84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95pt;width:321pt;height:22pt;z-index:-251658752;mso-position-horizontal-relative:page;mso-position-vertical-relative:page" filled="f" stroked="f">
          <v:textbox inset="0,0,0,0">
            <w:txbxContent>
              <w:p w14:paraId="388BA2C0" w14:textId="77777777" w:rsidR="005A7BE6" w:rsidRDefault="009C1BEF">
                <w:pPr>
                  <w:spacing w:line="200" w:lineRule="exact"/>
                  <w:ind w:left="-14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proofErr w:type="gram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r.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5FEF711F" w14:textId="77777777" w:rsidR="005A7BE6" w:rsidRDefault="009C1BEF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DEC8DC" w14:textId="77777777" w:rsidR="009C1BEF" w:rsidRDefault="009C1BEF">
      <w:r>
        <w:separator/>
      </w:r>
    </w:p>
  </w:footnote>
  <w:footnote w:type="continuationSeparator" w:id="0">
    <w:p w14:paraId="45030D05" w14:textId="77777777" w:rsidR="009C1BEF" w:rsidRDefault="009C1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1054A"/>
    <w:multiLevelType w:val="multilevel"/>
    <w:tmpl w:val="3C56402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E6"/>
    <w:rsid w:val="005A7BE6"/>
    <w:rsid w:val="009C1BEF"/>
    <w:rsid w:val="00D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23435C"/>
  <w15:docId w15:val="{BDF629BE-9FEA-47DC-BC5D-2A3DEF7C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2</cp:revision>
  <dcterms:created xsi:type="dcterms:W3CDTF">2026-05-23T10:07:00Z</dcterms:created>
  <dcterms:modified xsi:type="dcterms:W3CDTF">2026-05-23T10:12:00Z</dcterms:modified>
</cp:coreProperties>
</file>