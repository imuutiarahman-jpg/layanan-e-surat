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42BF9" w14:textId="77777777" w:rsidR="008F243D" w:rsidRDefault="008F243D">
      <w:pPr>
        <w:spacing w:before="7" w:line="100" w:lineRule="exact"/>
        <w:rPr>
          <w:sz w:val="10"/>
          <w:szCs w:val="10"/>
        </w:rPr>
      </w:pPr>
    </w:p>
    <w:p w14:paraId="2E27ED1D" w14:textId="77777777" w:rsidR="008F243D" w:rsidRDefault="00A3190F">
      <w:pPr>
        <w:ind w:left="4180"/>
      </w:pPr>
      <w:r>
        <w:pict w14:anchorId="5DF24A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4CC03C8A" w14:textId="77777777" w:rsidR="008F243D" w:rsidRDefault="008F243D">
      <w:pPr>
        <w:spacing w:before="5" w:line="120" w:lineRule="exact"/>
        <w:rPr>
          <w:sz w:val="12"/>
          <w:szCs w:val="12"/>
        </w:rPr>
      </w:pPr>
    </w:p>
    <w:p w14:paraId="05DF4D28" w14:textId="77777777" w:rsidR="008F243D" w:rsidRDefault="00B76988">
      <w:pPr>
        <w:spacing w:line="277" w:lineRule="auto"/>
        <w:ind w:left="2018" w:right="204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NS DAN ILMU 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E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H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AD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3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629FB4E5" w14:textId="77777777" w:rsidR="008F243D" w:rsidRDefault="008F243D">
      <w:pPr>
        <w:spacing w:before="7" w:line="280" w:lineRule="exact"/>
        <w:rPr>
          <w:sz w:val="28"/>
          <w:szCs w:val="28"/>
        </w:rPr>
      </w:pPr>
    </w:p>
    <w:p w14:paraId="23EBAC54" w14:textId="77777777" w:rsidR="008F243D" w:rsidRDefault="00B76988">
      <w:pPr>
        <w:ind w:left="3620" w:right="363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233EE504" w14:textId="05DB35FF" w:rsidR="008F243D" w:rsidRDefault="00B76988">
      <w:pPr>
        <w:spacing w:before="5" w:line="240" w:lineRule="exact"/>
        <w:ind w:left="2071" w:right="2094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or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FSI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EE47D68" w14:textId="77777777" w:rsidR="008F243D" w:rsidRDefault="008F243D">
      <w:pPr>
        <w:spacing w:before="10" w:line="240" w:lineRule="exact"/>
        <w:rPr>
          <w:sz w:val="24"/>
          <w:szCs w:val="24"/>
        </w:rPr>
      </w:pPr>
    </w:p>
    <w:p w14:paraId="5EABC609" w14:textId="77777777" w:rsidR="008F243D" w:rsidRDefault="00B76988">
      <w:pPr>
        <w:ind w:left="4155" w:right="417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ED93D81" w14:textId="77777777" w:rsidR="008F243D" w:rsidRDefault="008F243D">
      <w:pPr>
        <w:spacing w:before="13" w:line="240" w:lineRule="exact"/>
        <w:rPr>
          <w:sz w:val="24"/>
          <w:szCs w:val="24"/>
        </w:rPr>
      </w:pPr>
    </w:p>
    <w:p w14:paraId="6F196FD4" w14:textId="77777777" w:rsidR="008F243D" w:rsidRDefault="00B76988">
      <w:pPr>
        <w:ind w:left="2448" w:right="2470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 xml:space="preserve">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5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FI</w:t>
      </w:r>
    </w:p>
    <w:p w14:paraId="3DE3FC7F" w14:textId="77777777" w:rsidR="008F243D" w:rsidRDefault="00B76988">
      <w:pPr>
        <w:spacing w:line="240" w:lineRule="exact"/>
        <w:ind w:left="2180" w:right="2201" w:firstLine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</w:t>
      </w:r>
      <w:r>
        <w:rPr>
          <w:b/>
          <w:sz w:val="22"/>
          <w:szCs w:val="22"/>
        </w:rPr>
        <w:t xml:space="preserve">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IV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6E5A5DF0" w14:textId="77777777" w:rsidR="008F243D" w:rsidRDefault="00B76988">
      <w:pPr>
        <w:spacing w:line="240" w:lineRule="exact"/>
        <w:ind w:left="2980" w:right="2997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BD2BD2C" w14:textId="77777777" w:rsidR="008F243D" w:rsidRDefault="008F243D">
      <w:pPr>
        <w:spacing w:before="14" w:line="240" w:lineRule="exact"/>
        <w:rPr>
          <w:sz w:val="24"/>
          <w:szCs w:val="24"/>
        </w:rPr>
      </w:pPr>
    </w:p>
    <w:p w14:paraId="7EAFF38F" w14:textId="77777777" w:rsidR="008F243D" w:rsidRDefault="00A3190F">
      <w:pPr>
        <w:ind w:left="3227"/>
      </w:pPr>
      <w:r>
        <w:pict w14:anchorId="3323C50A">
          <v:shape id="_x0000_i1026" type="#_x0000_t75" style="width:152.25pt;height:26.25pt">
            <v:imagedata r:id="rId8" o:title=""/>
          </v:shape>
        </w:pict>
      </w:r>
    </w:p>
    <w:p w14:paraId="3F1FA617" w14:textId="77777777" w:rsidR="008F243D" w:rsidRDefault="008F243D">
      <w:pPr>
        <w:spacing w:before="12" w:line="240" w:lineRule="exact"/>
        <w:rPr>
          <w:sz w:val="24"/>
          <w:szCs w:val="24"/>
        </w:rPr>
      </w:pPr>
    </w:p>
    <w:p w14:paraId="3C33A4FC" w14:textId="77777777" w:rsidR="008F243D" w:rsidRDefault="00B76988">
      <w:pPr>
        <w:ind w:left="2054" w:right="207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244D2F37" w14:textId="77777777" w:rsidR="008F243D" w:rsidRDefault="008F243D">
      <w:pPr>
        <w:spacing w:before="2" w:line="120" w:lineRule="exact"/>
        <w:rPr>
          <w:sz w:val="13"/>
          <w:szCs w:val="13"/>
        </w:rPr>
      </w:pPr>
    </w:p>
    <w:p w14:paraId="40191863" w14:textId="77777777" w:rsidR="008F243D" w:rsidRDefault="008F243D">
      <w:pPr>
        <w:spacing w:line="200" w:lineRule="exact"/>
      </w:pPr>
    </w:p>
    <w:p w14:paraId="1DC96BC7" w14:textId="77777777" w:rsidR="008F243D" w:rsidRDefault="008F243D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6"/>
        <w:gridCol w:w="275"/>
        <w:gridCol w:w="7619"/>
      </w:tblGrid>
      <w:tr w:rsidR="008F243D" w14:paraId="26460A16" w14:textId="77777777">
        <w:trPr>
          <w:trHeight w:hRule="exact" w:val="306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533874A7" w14:textId="77777777" w:rsidR="008F243D" w:rsidRDefault="00B76988">
            <w:pPr>
              <w:spacing w:line="22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bang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E00FD2" w14:textId="77777777" w:rsidR="008F243D" w:rsidRDefault="00B76988">
            <w:pPr>
              <w:spacing w:line="22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29CBCD5F" w14:textId="77777777" w:rsidR="008F243D" w:rsidRDefault="00B76988">
            <w:pPr>
              <w:spacing w:line="220" w:lineRule="exact"/>
              <w:ind w:left="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propos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</w:p>
          <w:p w14:paraId="0A928670" w14:textId="77777777" w:rsidR="008F243D" w:rsidRDefault="00B76988">
            <w:pPr>
              <w:spacing w:line="240" w:lineRule="exact"/>
              <w:ind w:left="453" w:right="8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Studi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ra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</w:p>
          <w:p w14:paraId="323C30C2" w14:textId="77777777" w:rsidR="008F243D" w:rsidRDefault="00B76988">
            <w:pPr>
              <w:ind w:left="453" w:right="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 Pe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 Se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ar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proposal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ogr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 Studi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4A27538C" w14:textId="77777777" w:rsidR="008F243D" w:rsidRDefault="00B76988">
            <w:pPr>
              <w:spacing w:before="1" w:line="240" w:lineRule="exact"/>
              <w:ind w:left="453" w:right="8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pu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at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uk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uk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14:paraId="61BD103A" w14:textId="77777777" w:rsidR="008F243D" w:rsidRDefault="00B76988">
            <w:pPr>
              <w:spacing w:line="240" w:lineRule="exact"/>
              <w:ind w:left="453" w:right="8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proposal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Studi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14:paraId="2D247044" w14:textId="77777777" w:rsidR="008F243D" w:rsidRDefault="00B76988">
            <w:pPr>
              <w:spacing w:before="1"/>
              <w:ind w:left="453" w:right="184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 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9F3A975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ahwa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uk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kepe</w:t>
            </w:r>
            <w:r>
              <w:rPr>
                <w:spacing w:val="-1"/>
                <w:sz w:val="22"/>
                <w:szCs w:val="22"/>
              </w:rPr>
              <w:t>nt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m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 xml:space="preserve">u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pkan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</w:p>
          <w:p w14:paraId="43B8D5A8" w14:textId="77777777" w:rsidR="008F243D" w:rsidRDefault="00B76988">
            <w:pPr>
              <w:spacing w:before="1"/>
              <w:ind w:left="441" w:right="84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ekan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ns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</w:p>
          <w:p w14:paraId="24E953F1" w14:textId="77777777" w:rsidR="008F243D" w:rsidRDefault="00B76988">
            <w:pPr>
              <w:spacing w:line="240" w:lineRule="exact"/>
              <w:ind w:left="441" w:right="460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</w:tc>
      </w:tr>
      <w:tr w:rsidR="008F243D" w14:paraId="4FE9156E" w14:textId="77777777">
        <w:trPr>
          <w:trHeight w:hRule="exact" w:val="5088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67FDB70C" w14:textId="77777777" w:rsidR="008F243D" w:rsidRDefault="00B76988">
            <w:pPr>
              <w:spacing w:line="24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B642506" w14:textId="77777777" w:rsidR="008F243D" w:rsidRDefault="00B76988">
            <w:pPr>
              <w:spacing w:line="24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1BED0C9B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2003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70095D57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  <w:p w14:paraId="324EB3F0" w14:textId="77777777" w:rsidR="008F243D" w:rsidRDefault="00B76988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2005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1059D63B" w14:textId="77777777" w:rsidR="008F243D" w:rsidRDefault="00B76988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617C5951" w14:textId="77777777" w:rsidR="008F243D" w:rsidRDefault="00B76988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2014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</w:p>
          <w:p w14:paraId="7A7B67FE" w14:textId="77777777" w:rsidR="008F243D" w:rsidRDefault="00B76988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4"/>
                <w:sz w:val="22"/>
                <w:szCs w:val="22"/>
              </w:rPr>
              <w:t>n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  <w:p w14:paraId="6B5166DE" w14:textId="77777777" w:rsidR="008F243D" w:rsidRDefault="00B76988">
            <w:pPr>
              <w:ind w:left="441" w:right="79" w:hanging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  Surat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Keputusan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ri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set,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ogi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Pendidikan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 No</w:t>
            </w:r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008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ka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 Stu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Geografi Program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Sar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 Univ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 Muh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4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 Goront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lo</w:t>
            </w:r>
          </w:p>
          <w:p w14:paraId="2CE44C8F" w14:textId="77777777" w:rsidR="008F243D" w:rsidRDefault="00B76988">
            <w:pPr>
              <w:ind w:left="441" w:right="86" w:hanging="36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san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 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N/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anggal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 J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 M.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 :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 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Tinggi.</w:t>
            </w:r>
          </w:p>
          <w:p w14:paraId="4D59D1CE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nan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P/</w:t>
            </w:r>
            <w:r>
              <w:rPr>
                <w:spacing w:val="1"/>
                <w:sz w:val="22"/>
                <w:szCs w:val="22"/>
              </w:rPr>
              <w:t>I.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  <w:p w14:paraId="09D2AD19" w14:textId="77777777" w:rsidR="008F243D" w:rsidRDefault="00B76988">
            <w:pPr>
              <w:spacing w:before="39"/>
              <w:ind w:left="4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Masa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Jab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14:paraId="724742B7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  <w:p w14:paraId="32D74DE2" w14:textId="77777777" w:rsidR="008F243D" w:rsidRDefault="00B76988">
            <w:pPr>
              <w:spacing w:before="39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nat 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as 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  <w:p w14:paraId="08D3A40E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ENA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MG/A/</w:t>
            </w:r>
            <w:r>
              <w:rPr>
                <w:spacing w:val="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</w:p>
          <w:p w14:paraId="3A497578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2F2C41E7" w14:textId="77777777" w:rsidR="008F243D" w:rsidRDefault="00B76988">
            <w:pPr>
              <w:spacing w:before="39" w:line="240" w:lineRule="exact"/>
              <w:ind w:left="79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 xml:space="preserve">9.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Surat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K</w:t>
            </w:r>
            <w:r>
              <w:rPr>
                <w:position w:val="-1"/>
                <w:sz w:val="22"/>
                <w:szCs w:val="22"/>
              </w:rPr>
              <w:t>epu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 xml:space="preserve">san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k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 xml:space="preserve">or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position w:val="-1"/>
                <w:sz w:val="22"/>
                <w:szCs w:val="22"/>
              </w:rPr>
              <w:t>v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rs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 xml:space="preserve">as </w:t>
            </w:r>
            <w:r>
              <w:rPr>
                <w:spacing w:val="37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M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h</w:t>
            </w:r>
            <w:r>
              <w:rPr>
                <w:spacing w:val="2"/>
                <w:position w:val="-1"/>
                <w:sz w:val="22"/>
                <w:szCs w:val="22"/>
              </w:rPr>
              <w:t>a</w:t>
            </w:r>
            <w:r>
              <w:rPr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spacing w:val="-3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>ad</w:t>
            </w:r>
            <w:r>
              <w:rPr>
                <w:spacing w:val="5"/>
                <w:position w:val="-1"/>
                <w:sz w:val="22"/>
                <w:szCs w:val="22"/>
              </w:rPr>
              <w:t>i</w:t>
            </w:r>
            <w:r>
              <w:rPr>
                <w:spacing w:val="-6"/>
                <w:position w:val="-1"/>
                <w:sz w:val="22"/>
                <w:szCs w:val="22"/>
              </w:rPr>
              <w:t>y</w:t>
            </w:r>
            <w:r>
              <w:rPr>
                <w:position w:val="-1"/>
                <w:sz w:val="22"/>
                <w:szCs w:val="22"/>
              </w:rPr>
              <w:t xml:space="preserve">ah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G</w:t>
            </w:r>
            <w:r>
              <w:rPr>
                <w:position w:val="-1"/>
                <w:sz w:val="22"/>
                <w:szCs w:val="22"/>
              </w:rPr>
              <w:t>oron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a</w:t>
            </w:r>
            <w:r>
              <w:rPr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position w:val="-1"/>
                <w:sz w:val="22"/>
                <w:szCs w:val="22"/>
              </w:rPr>
              <w:t xml:space="preserve">o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spacing w:val="-5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 xml:space="preserve">or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:</w:t>
            </w:r>
          </w:p>
        </w:tc>
      </w:tr>
    </w:tbl>
    <w:p w14:paraId="3BE806FC" w14:textId="77777777" w:rsidR="008F243D" w:rsidRDefault="008F243D">
      <w:pPr>
        <w:sectPr w:rsidR="008F243D">
          <w:footerReference w:type="default" r:id="rId9"/>
          <w:pgSz w:w="11920" w:h="16840"/>
          <w:pgMar w:top="340" w:right="1200" w:bottom="280" w:left="1220" w:header="0" w:footer="1142" w:gutter="0"/>
          <w:cols w:space="720"/>
        </w:sectPr>
      </w:pPr>
    </w:p>
    <w:p w14:paraId="4F60CC36" w14:textId="77777777" w:rsidR="008F243D" w:rsidRDefault="00B76988">
      <w:pPr>
        <w:spacing w:before="74"/>
        <w:ind w:left="2073"/>
        <w:rPr>
          <w:sz w:val="22"/>
          <w:szCs w:val="22"/>
        </w:rPr>
      </w:pPr>
      <w:r>
        <w:rPr>
          <w:sz w:val="22"/>
          <w:szCs w:val="22"/>
        </w:rPr>
        <w:lastRenderedPageBreak/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 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  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Peng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 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t  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ruk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 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4F870537" w14:textId="77777777" w:rsidR="008F243D" w:rsidRDefault="00B76988">
      <w:pPr>
        <w:spacing w:line="240" w:lineRule="exact"/>
        <w:ind w:left="2073"/>
        <w:rPr>
          <w:sz w:val="22"/>
          <w:szCs w:val="22"/>
        </w:rPr>
      </w:pPr>
      <w:r>
        <w:rPr>
          <w:sz w:val="22"/>
          <w:szCs w:val="22"/>
        </w:rPr>
        <w:t>Lingkungan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.</w:t>
      </w:r>
    </w:p>
    <w:p w14:paraId="09DFE168" w14:textId="77777777" w:rsidR="008F243D" w:rsidRDefault="008F243D">
      <w:pPr>
        <w:spacing w:before="3" w:line="100" w:lineRule="exact"/>
        <w:rPr>
          <w:sz w:val="11"/>
          <w:szCs w:val="11"/>
        </w:rPr>
      </w:pPr>
    </w:p>
    <w:p w14:paraId="6CD6FEC3" w14:textId="77777777" w:rsidR="008F243D" w:rsidRDefault="008F243D">
      <w:pPr>
        <w:spacing w:line="200" w:lineRule="exact"/>
      </w:pPr>
    </w:p>
    <w:p w14:paraId="0EF87096" w14:textId="77777777" w:rsidR="008F243D" w:rsidRDefault="008F243D">
      <w:pPr>
        <w:spacing w:line="200" w:lineRule="exact"/>
      </w:pPr>
    </w:p>
    <w:p w14:paraId="6C03D3C6" w14:textId="77777777" w:rsidR="008F243D" w:rsidRDefault="00B76988">
      <w:pPr>
        <w:spacing w:line="240" w:lineRule="exact"/>
        <w:ind w:left="3955" w:right="3977"/>
        <w:jc w:val="center"/>
        <w:rPr>
          <w:sz w:val="22"/>
          <w:szCs w:val="22"/>
        </w:rPr>
      </w:pPr>
      <w:r>
        <w:rPr>
          <w:b/>
          <w:position w:val="-1"/>
          <w:sz w:val="22"/>
          <w:szCs w:val="22"/>
        </w:rPr>
        <w:t>Me</w:t>
      </w:r>
      <w:r>
        <w:rPr>
          <w:b/>
          <w:spacing w:val="-3"/>
          <w:position w:val="-1"/>
          <w:sz w:val="22"/>
          <w:szCs w:val="22"/>
        </w:rPr>
        <w:t>m</w:t>
      </w:r>
      <w:r>
        <w:rPr>
          <w:b/>
          <w:position w:val="-1"/>
          <w:sz w:val="22"/>
          <w:szCs w:val="22"/>
        </w:rPr>
        <w:t>utu</w:t>
      </w:r>
      <w:r>
        <w:rPr>
          <w:b/>
          <w:spacing w:val="2"/>
          <w:position w:val="-1"/>
          <w:sz w:val="22"/>
          <w:szCs w:val="22"/>
        </w:rPr>
        <w:t>s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position w:val="-1"/>
          <w:sz w:val="22"/>
          <w:szCs w:val="22"/>
        </w:rPr>
        <w:t>an</w:t>
      </w:r>
    </w:p>
    <w:p w14:paraId="69E0565A" w14:textId="77777777" w:rsidR="008F243D" w:rsidRDefault="008F243D">
      <w:pPr>
        <w:spacing w:before="2" w:line="240" w:lineRule="exact"/>
        <w:rPr>
          <w:sz w:val="24"/>
          <w:szCs w:val="24"/>
        </w:rPr>
      </w:pPr>
    </w:p>
    <w:p w14:paraId="5E5DAB9C" w14:textId="77777777" w:rsidR="008F243D" w:rsidRDefault="00B76988">
      <w:pPr>
        <w:spacing w:before="31"/>
        <w:ind w:left="100"/>
        <w:rPr>
          <w:sz w:val="22"/>
          <w:szCs w:val="22"/>
        </w:rPr>
      </w:pPr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 xml:space="preserve">a    </w:t>
      </w:r>
      <w:r>
        <w:rPr>
          <w:b/>
          <w:spacing w:val="4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</w:p>
    <w:p w14:paraId="4A8D759C" w14:textId="77777777" w:rsidR="008F243D" w:rsidRDefault="00B76988">
      <w:pPr>
        <w:spacing w:before="1" w:line="240" w:lineRule="exact"/>
        <w:ind w:left="100"/>
        <w:rPr>
          <w:sz w:val="22"/>
          <w:szCs w:val="22"/>
        </w:rPr>
      </w:pPr>
      <w:r>
        <w:rPr>
          <w:b/>
          <w:position w:val="-1"/>
          <w:sz w:val="22"/>
          <w:szCs w:val="22"/>
        </w:rPr>
        <w:t>n</w:t>
      </w:r>
    </w:p>
    <w:p w14:paraId="2FE5B7C4" w14:textId="77777777" w:rsidR="008F243D" w:rsidRDefault="00B76988">
      <w:pPr>
        <w:spacing w:before="7"/>
        <w:ind w:left="1789" w:right="82" w:hanging="1689"/>
        <w:jc w:val="both"/>
        <w:rPr>
          <w:sz w:val="22"/>
          <w:szCs w:val="22"/>
        </w:rPr>
      </w:pPr>
      <w:r>
        <w:rPr>
          <w:position w:val="2"/>
          <w:sz w:val="22"/>
          <w:szCs w:val="22"/>
        </w:rPr>
        <w:t>Per</w:t>
      </w:r>
      <w:r>
        <w:rPr>
          <w:spacing w:val="1"/>
          <w:position w:val="2"/>
          <w:sz w:val="22"/>
          <w:szCs w:val="22"/>
        </w:rPr>
        <w:t>t</w:t>
      </w:r>
      <w:r>
        <w:rPr>
          <w:spacing w:val="2"/>
          <w:position w:val="2"/>
          <w:sz w:val="22"/>
          <w:szCs w:val="22"/>
        </w:rPr>
        <w:t>a</w:t>
      </w:r>
      <w:r>
        <w:rPr>
          <w:spacing w:val="-5"/>
          <w:position w:val="2"/>
          <w:sz w:val="22"/>
          <w:szCs w:val="22"/>
        </w:rPr>
        <w:t>m</w:t>
      </w:r>
      <w:r>
        <w:rPr>
          <w:position w:val="2"/>
          <w:sz w:val="22"/>
          <w:szCs w:val="22"/>
        </w:rPr>
        <w:t xml:space="preserve">a          </w:t>
      </w:r>
      <w:r>
        <w:rPr>
          <w:spacing w:val="3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10"/>
          <w:position w:val="2"/>
          <w:sz w:val="22"/>
          <w:szCs w:val="22"/>
        </w:rPr>
        <w:t xml:space="preserve"> </w:t>
      </w:r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10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m  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proposal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T.A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25/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 xml:space="preserve">026 </w:t>
      </w:r>
      <w:r>
        <w:rPr>
          <w:spacing w:val="3"/>
          <w:sz w:val="24"/>
          <w:szCs w:val="24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Studi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 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pos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dan 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y</w:t>
      </w:r>
      <w:r>
        <w:rPr>
          <w:sz w:val="22"/>
          <w:szCs w:val="22"/>
        </w:rPr>
        <w:t>a 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ana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r.</w:t>
      </w:r>
    </w:p>
    <w:p w14:paraId="1AC7A8BB" w14:textId="77777777" w:rsidR="008F243D" w:rsidRDefault="008F243D">
      <w:pPr>
        <w:spacing w:before="11" w:line="260" w:lineRule="exact"/>
        <w:rPr>
          <w:sz w:val="26"/>
          <w:szCs w:val="26"/>
        </w:rPr>
      </w:pPr>
    </w:p>
    <w:p w14:paraId="78A0CF31" w14:textId="77777777" w:rsidR="008F243D" w:rsidRDefault="00B76988">
      <w:pPr>
        <w:ind w:left="1767" w:right="78" w:hanging="1667"/>
        <w:jc w:val="both"/>
        <w:rPr>
          <w:sz w:val="22"/>
          <w:szCs w:val="22"/>
        </w:rPr>
      </w:pPr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 xml:space="preserve">edua             </w:t>
      </w:r>
      <w:r>
        <w:rPr>
          <w:spacing w:val="3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4"/>
          <w:position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Mengangkat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na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 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ran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sebagai     </w:t>
      </w:r>
      <w:r>
        <w:rPr>
          <w:spacing w:val="21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m 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proposal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T.A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/</w:t>
      </w:r>
      <w:r>
        <w:rPr>
          <w:sz w:val="24"/>
          <w:szCs w:val="24"/>
        </w:rPr>
        <w:t>2026</w:t>
      </w:r>
      <w:r>
        <w:rPr>
          <w:spacing w:val="2"/>
          <w:sz w:val="24"/>
          <w:szCs w:val="24"/>
        </w:rPr>
        <w:t xml:space="preserve"> </w:t>
      </w:r>
      <w:r>
        <w:rPr>
          <w:sz w:val="22"/>
          <w:szCs w:val="22"/>
        </w:rPr>
        <w:t>pada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Studi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 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 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 dan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4C399305" w14:textId="77777777" w:rsidR="008F243D" w:rsidRDefault="008F243D">
      <w:pPr>
        <w:spacing w:before="7" w:line="100" w:lineRule="exact"/>
        <w:rPr>
          <w:sz w:val="11"/>
          <w:szCs w:val="11"/>
        </w:rPr>
      </w:pPr>
    </w:p>
    <w:p w14:paraId="57CA0959" w14:textId="77777777" w:rsidR="008F243D" w:rsidRDefault="008F243D">
      <w:pPr>
        <w:spacing w:line="200" w:lineRule="exact"/>
      </w:pPr>
    </w:p>
    <w:p w14:paraId="7CD56FB3" w14:textId="77777777" w:rsidR="008F243D" w:rsidRDefault="008F243D">
      <w:pPr>
        <w:spacing w:line="200" w:lineRule="exact"/>
      </w:pPr>
    </w:p>
    <w:p w14:paraId="232B1419" w14:textId="77777777" w:rsidR="008F243D" w:rsidRDefault="00B76988">
      <w:pPr>
        <w:ind w:left="1767" w:right="83" w:hanging="1667"/>
        <w:jc w:val="both"/>
        <w:rPr>
          <w:sz w:val="22"/>
          <w:szCs w:val="22"/>
        </w:rPr>
      </w:pPr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</w:t>
      </w:r>
      <w:r>
        <w:rPr>
          <w:spacing w:val="1"/>
          <w:position w:val="2"/>
          <w:sz w:val="22"/>
          <w:szCs w:val="22"/>
        </w:rPr>
        <w:t>ti</w:t>
      </w:r>
      <w:r>
        <w:rPr>
          <w:position w:val="2"/>
          <w:sz w:val="22"/>
          <w:szCs w:val="22"/>
        </w:rPr>
        <w:t xml:space="preserve">ga             </w:t>
      </w:r>
      <w:r>
        <w:rPr>
          <w:spacing w:val="2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7"/>
          <w:position w:val="2"/>
          <w:sz w:val="22"/>
          <w:szCs w:val="22"/>
        </w:rPr>
        <w:t xml:space="preserve"> </w:t>
      </w:r>
      <w:r>
        <w:rPr>
          <w:sz w:val="24"/>
          <w:szCs w:val="24"/>
        </w:rPr>
        <w:t>Tim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ar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proposal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.A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2025/2026</w:t>
      </w:r>
      <w:r>
        <w:rPr>
          <w:spacing w:val="49"/>
          <w:sz w:val="24"/>
          <w:szCs w:val="24"/>
        </w:rPr>
        <w:t xml:space="preserve"> </w:t>
      </w:r>
      <w:r>
        <w:rPr>
          <w:sz w:val="22"/>
          <w:szCs w:val="22"/>
        </w:rPr>
        <w:t>pada  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 xml:space="preserve">Studi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anggung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kepada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46AED67A" w14:textId="77777777" w:rsidR="008F243D" w:rsidRDefault="008F243D">
      <w:pPr>
        <w:spacing w:before="7" w:line="260" w:lineRule="exact"/>
        <w:rPr>
          <w:sz w:val="26"/>
          <w:szCs w:val="26"/>
        </w:rPr>
      </w:pPr>
    </w:p>
    <w:p w14:paraId="3C66E687" w14:textId="77777777" w:rsidR="008F243D" w:rsidRDefault="00B76988">
      <w:pPr>
        <w:ind w:left="1767" w:right="88" w:hanging="16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pat        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 xml:space="preserve">: 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4"/>
          <w:sz w:val="22"/>
          <w:szCs w:val="22"/>
        </w:rPr>
        <w:t>a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bul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sanaan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pada angga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y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ng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.</w:t>
      </w:r>
    </w:p>
    <w:p w14:paraId="52A6AB93" w14:textId="77777777" w:rsidR="008F243D" w:rsidRDefault="008F243D">
      <w:pPr>
        <w:spacing w:before="8" w:line="260" w:lineRule="exact"/>
        <w:rPr>
          <w:sz w:val="26"/>
          <w:szCs w:val="26"/>
        </w:rPr>
      </w:pPr>
    </w:p>
    <w:p w14:paraId="5F10FAC5" w14:textId="77777777" w:rsidR="008F243D" w:rsidRDefault="00B76988">
      <w:pPr>
        <w:ind w:left="1767" w:right="81" w:hanging="16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          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:   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u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ak 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anggal 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kan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 xml:space="preserve">kepada </w:t>
      </w:r>
      <w:r>
        <w:rPr>
          <w:spacing w:val="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dengan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pe</w:t>
      </w:r>
      <w:r>
        <w:rPr>
          <w:sz w:val="22"/>
          <w:szCs w:val="22"/>
        </w:rPr>
        <w:t>nuh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anggung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awab </w:t>
      </w:r>
      <w:r>
        <w:rPr>
          <w:sz w:val="22"/>
          <w:szCs w:val="22"/>
        </w:rPr>
        <w:t>dengan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catat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ke</w:t>
      </w:r>
      <w:r>
        <w:rPr>
          <w:spacing w:val="3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pene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 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>ti</w:t>
      </w:r>
      <w:r>
        <w:rPr>
          <w:spacing w:val="4"/>
          <w:sz w:val="22"/>
          <w:szCs w:val="22"/>
        </w:rPr>
        <w:t>n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</w:p>
    <w:p w14:paraId="297145A3" w14:textId="77777777" w:rsidR="008F243D" w:rsidRDefault="008F243D">
      <w:pPr>
        <w:spacing w:before="1" w:line="140" w:lineRule="exact"/>
        <w:rPr>
          <w:sz w:val="14"/>
          <w:szCs w:val="14"/>
        </w:rPr>
      </w:pPr>
    </w:p>
    <w:p w14:paraId="79895188" w14:textId="77777777" w:rsidR="008F243D" w:rsidRDefault="008F243D">
      <w:pPr>
        <w:spacing w:line="200" w:lineRule="exact"/>
      </w:pPr>
    </w:p>
    <w:p w14:paraId="2409CE03" w14:textId="77777777" w:rsidR="008F243D" w:rsidRDefault="008F243D">
      <w:pPr>
        <w:spacing w:line="200" w:lineRule="exact"/>
        <w:sectPr w:rsidR="008F243D">
          <w:pgSz w:w="11920" w:h="16840"/>
          <w:pgMar w:top="1340" w:right="1320" w:bottom="280" w:left="1340" w:header="0" w:footer="1142" w:gutter="0"/>
          <w:cols w:space="720"/>
        </w:sectPr>
      </w:pPr>
    </w:p>
    <w:p w14:paraId="27310975" w14:textId="77777777" w:rsidR="008F243D" w:rsidRDefault="00B76988">
      <w:pPr>
        <w:spacing w:before="31"/>
        <w:jc w:val="right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 di</w:t>
      </w:r>
    </w:p>
    <w:p w14:paraId="1F44821B" w14:textId="77777777" w:rsidR="008F243D" w:rsidRDefault="00B76988">
      <w:pPr>
        <w:spacing w:line="240" w:lineRule="exact"/>
        <w:ind w:right="471"/>
        <w:jc w:val="right"/>
        <w:rPr>
          <w:sz w:val="22"/>
          <w:szCs w:val="22"/>
        </w:rPr>
      </w:pPr>
      <w:r>
        <w:rPr>
          <w:sz w:val="22"/>
          <w:szCs w:val="22"/>
        </w:rPr>
        <w:t>Tanggal</w:t>
      </w:r>
    </w:p>
    <w:p w14:paraId="22400CEB" w14:textId="77777777" w:rsidR="008F243D" w:rsidRDefault="008F243D">
      <w:pPr>
        <w:spacing w:before="19" w:line="240" w:lineRule="exact"/>
        <w:rPr>
          <w:sz w:val="24"/>
          <w:szCs w:val="24"/>
        </w:rPr>
      </w:pPr>
    </w:p>
    <w:p w14:paraId="0E3C5550" w14:textId="77777777" w:rsidR="008F243D" w:rsidRDefault="00B76988">
      <w:pPr>
        <w:spacing w:line="240" w:lineRule="exact"/>
        <w:ind w:right="527"/>
        <w:jc w:val="right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spacing w:val="2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>n,</w:t>
      </w:r>
    </w:p>
    <w:p w14:paraId="3BA18B8B" w14:textId="77777777" w:rsidR="008F243D" w:rsidRDefault="00B76988">
      <w:pPr>
        <w:spacing w:before="31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3F733727" w14:textId="3637C63C" w:rsidR="008F243D" w:rsidRDefault="00B76988">
      <w:p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0864E1">
        <w:rPr>
          <w:sz w:val="22"/>
          <w:szCs w:val="22"/>
          <w:u w:val="single" w:color="000000"/>
          <w:lang w:val="id-ID"/>
        </w:rPr>
        <w:t>-</w:t>
      </w:r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pacing w:val="-1"/>
          <w:sz w:val="22"/>
          <w:szCs w:val="22"/>
          <w:u w:val="single" w:color="000000"/>
        </w:rPr>
        <w:t>D</w:t>
      </w:r>
      <w:r>
        <w:rPr>
          <w:sz w:val="22"/>
          <w:szCs w:val="22"/>
          <w:u w:val="single" w:color="000000"/>
        </w:rPr>
        <w:t>z</w:t>
      </w:r>
      <w:r>
        <w:rPr>
          <w:spacing w:val="-2"/>
          <w:sz w:val="22"/>
          <w:szCs w:val="22"/>
          <w:u w:val="single" w:color="000000"/>
        </w:rPr>
        <w:t>u</w:t>
      </w:r>
      <w:r>
        <w:rPr>
          <w:spacing w:val="1"/>
          <w:sz w:val="22"/>
          <w:szCs w:val="22"/>
          <w:u w:val="single" w:color="000000"/>
        </w:rPr>
        <w:t>l</w:t>
      </w:r>
      <w:r>
        <w:rPr>
          <w:sz w:val="22"/>
          <w:szCs w:val="22"/>
          <w:u w:val="single" w:color="000000"/>
        </w:rPr>
        <w:t>q</w:t>
      </w:r>
      <w:r>
        <w:rPr>
          <w:spacing w:val="1"/>
          <w:sz w:val="22"/>
          <w:szCs w:val="22"/>
          <w:u w:val="single" w:color="000000"/>
        </w:rPr>
        <w:t>a</w:t>
      </w:r>
      <w:r>
        <w:rPr>
          <w:spacing w:val="-1"/>
          <w:sz w:val="22"/>
          <w:szCs w:val="22"/>
          <w:u w:val="single" w:color="000000"/>
        </w:rPr>
        <w:t>’</w:t>
      </w:r>
      <w:r>
        <w:rPr>
          <w:spacing w:val="1"/>
          <w:sz w:val="22"/>
          <w:szCs w:val="22"/>
          <w:u w:val="single" w:color="000000"/>
        </w:rPr>
        <w:t>i</w:t>
      </w:r>
      <w:r>
        <w:rPr>
          <w:sz w:val="22"/>
          <w:szCs w:val="22"/>
          <w:u w:val="single" w:color="000000"/>
        </w:rPr>
        <w:t>dah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1</w:t>
      </w:r>
      <w:r>
        <w:rPr>
          <w:sz w:val="22"/>
          <w:szCs w:val="22"/>
          <w:u w:val="single" w:color="000000"/>
        </w:rPr>
        <w:t>4</w:t>
      </w:r>
      <w:r>
        <w:rPr>
          <w:sz w:val="22"/>
          <w:szCs w:val="22"/>
          <w:u w:val="single" w:color="000000"/>
        </w:rPr>
        <w:t>4</w:t>
      </w:r>
      <w:r>
        <w:rPr>
          <w:sz w:val="22"/>
          <w:szCs w:val="22"/>
          <w:u w:val="single" w:color="000000"/>
        </w:rPr>
        <w:t>7</w:t>
      </w:r>
      <w:r>
        <w:rPr>
          <w:spacing w:val="-1"/>
          <w:sz w:val="22"/>
          <w:szCs w:val="22"/>
          <w:u w:val="single" w:color="000000"/>
        </w:rPr>
        <w:t xml:space="preserve"> </w:t>
      </w:r>
    </w:p>
    <w:p w14:paraId="42179CF9" w14:textId="53B7E8F8" w:rsidR="008F243D" w:rsidRDefault="000864E1">
      <w:pPr>
        <w:spacing w:before="1"/>
        <w:ind w:left="112"/>
        <w:rPr>
          <w:sz w:val="22"/>
          <w:szCs w:val="22"/>
        </w:rPr>
        <w:sectPr w:rsidR="008F243D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5746" w:space="469"/>
            <w:col w:w="3045"/>
          </w:cols>
        </w:sectPr>
      </w:pPr>
      <w:r>
        <w:rPr>
          <w:sz w:val="22"/>
          <w:szCs w:val="22"/>
          <w:lang w:val="id-ID"/>
        </w:rPr>
        <w:t>-</w:t>
      </w:r>
      <w:r w:rsidR="00B76988">
        <w:rPr>
          <w:sz w:val="22"/>
          <w:szCs w:val="22"/>
        </w:rPr>
        <w:t xml:space="preserve">  </w:t>
      </w:r>
      <w:r w:rsidR="00B76988">
        <w:rPr>
          <w:spacing w:val="1"/>
          <w:sz w:val="22"/>
          <w:szCs w:val="22"/>
        </w:rPr>
        <w:t xml:space="preserve"> </w:t>
      </w:r>
      <w:r w:rsidR="00B76988">
        <w:rPr>
          <w:spacing w:val="-1"/>
          <w:sz w:val="22"/>
          <w:szCs w:val="22"/>
        </w:rPr>
        <w:t>A</w:t>
      </w:r>
      <w:r w:rsidR="00B76988">
        <w:rPr>
          <w:sz w:val="22"/>
          <w:szCs w:val="22"/>
        </w:rPr>
        <w:t>p</w:t>
      </w:r>
      <w:r w:rsidR="00B76988">
        <w:rPr>
          <w:spacing w:val="-1"/>
          <w:sz w:val="22"/>
          <w:szCs w:val="22"/>
        </w:rPr>
        <w:t>r</w:t>
      </w:r>
      <w:r w:rsidR="00B76988">
        <w:rPr>
          <w:spacing w:val="1"/>
          <w:sz w:val="22"/>
          <w:szCs w:val="22"/>
        </w:rPr>
        <w:t>i</w:t>
      </w:r>
      <w:r w:rsidR="00B76988">
        <w:rPr>
          <w:sz w:val="22"/>
          <w:szCs w:val="22"/>
        </w:rPr>
        <w:t xml:space="preserve">l     </w:t>
      </w:r>
      <w:r>
        <w:rPr>
          <w:sz w:val="22"/>
          <w:szCs w:val="22"/>
          <w:lang w:val="id-ID"/>
        </w:rPr>
        <w:t>-</w:t>
      </w:r>
      <w:bookmarkStart w:id="0" w:name="_GoBack"/>
      <w:bookmarkEnd w:id="0"/>
      <w:r w:rsidR="00B76988">
        <w:rPr>
          <w:spacing w:val="1"/>
          <w:sz w:val="22"/>
          <w:szCs w:val="22"/>
        </w:rPr>
        <w:t xml:space="preserve"> </w:t>
      </w:r>
      <w:r w:rsidR="00B76988">
        <w:rPr>
          <w:sz w:val="22"/>
          <w:szCs w:val="22"/>
        </w:rPr>
        <w:t>M</w:t>
      </w:r>
    </w:p>
    <w:p w14:paraId="1EEDD314" w14:textId="77777777" w:rsidR="008F243D" w:rsidRDefault="008F243D">
      <w:pPr>
        <w:spacing w:before="18" w:line="240" w:lineRule="exact"/>
        <w:rPr>
          <w:sz w:val="24"/>
          <w:szCs w:val="24"/>
        </w:rPr>
      </w:pPr>
    </w:p>
    <w:p w14:paraId="24C758D8" w14:textId="12876D15" w:rsidR="008F243D" w:rsidRDefault="008F243D">
      <w:pPr>
        <w:ind w:left="4650"/>
      </w:pPr>
    </w:p>
    <w:p w14:paraId="707073E6" w14:textId="251B4461" w:rsidR="000864E1" w:rsidRDefault="000864E1">
      <w:pPr>
        <w:ind w:left="4650"/>
      </w:pPr>
    </w:p>
    <w:p w14:paraId="221B009A" w14:textId="77777777" w:rsidR="000864E1" w:rsidRDefault="000864E1">
      <w:pPr>
        <w:ind w:left="4650"/>
      </w:pPr>
    </w:p>
    <w:p w14:paraId="0EA82140" w14:textId="77777777" w:rsidR="008F243D" w:rsidRDefault="00B76988">
      <w:pPr>
        <w:spacing w:before="76" w:line="275" w:lineRule="auto"/>
        <w:ind w:left="4553" w:right="1550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.,M.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6310525D" w14:textId="77777777" w:rsidR="008F243D" w:rsidRDefault="008F243D">
      <w:pPr>
        <w:spacing w:before="3" w:line="100" w:lineRule="exact"/>
        <w:rPr>
          <w:sz w:val="11"/>
          <w:szCs w:val="11"/>
        </w:rPr>
      </w:pPr>
    </w:p>
    <w:p w14:paraId="0434A9E2" w14:textId="77777777" w:rsidR="008F243D" w:rsidRDefault="008F243D">
      <w:pPr>
        <w:spacing w:line="200" w:lineRule="exact"/>
      </w:pPr>
    </w:p>
    <w:p w14:paraId="7365EC62" w14:textId="77777777" w:rsidR="008F243D" w:rsidRDefault="008F243D">
      <w:pPr>
        <w:spacing w:line="200" w:lineRule="exact"/>
      </w:pPr>
    </w:p>
    <w:p w14:paraId="282A6F07" w14:textId="77777777" w:rsidR="008F243D" w:rsidRDefault="008F243D">
      <w:pPr>
        <w:spacing w:line="200" w:lineRule="exact"/>
      </w:pPr>
    </w:p>
    <w:p w14:paraId="7EF22A18" w14:textId="77777777" w:rsidR="008F243D" w:rsidRDefault="008F243D">
      <w:pPr>
        <w:spacing w:line="200" w:lineRule="exact"/>
      </w:pPr>
    </w:p>
    <w:p w14:paraId="2B45D0A8" w14:textId="77777777" w:rsidR="008F243D" w:rsidRDefault="008F243D">
      <w:pPr>
        <w:spacing w:line="200" w:lineRule="exact"/>
      </w:pPr>
    </w:p>
    <w:p w14:paraId="30629346" w14:textId="77777777" w:rsidR="008F243D" w:rsidRDefault="008F243D">
      <w:pPr>
        <w:spacing w:line="200" w:lineRule="exact"/>
      </w:pPr>
    </w:p>
    <w:p w14:paraId="50B8C0E4" w14:textId="77777777" w:rsidR="008F243D" w:rsidRDefault="008F243D">
      <w:pPr>
        <w:spacing w:line="200" w:lineRule="exact"/>
      </w:pPr>
    </w:p>
    <w:p w14:paraId="5ACCCA36" w14:textId="77777777" w:rsidR="008F243D" w:rsidRDefault="00B76988">
      <w:pPr>
        <w:ind w:left="100"/>
        <w:rPr>
          <w:sz w:val="22"/>
          <w:szCs w:val="22"/>
        </w:rPr>
      </w:pP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busan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7D765C38" w14:textId="77777777" w:rsidR="008F243D" w:rsidRDefault="00B76988">
      <w:pPr>
        <w:spacing w:before="39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i/>
          <w:sz w:val="22"/>
          <w:szCs w:val="22"/>
        </w:rPr>
        <w:t>Sebagai Lapora</w:t>
      </w:r>
      <w:r>
        <w:rPr>
          <w:i/>
          <w:spacing w:val="1"/>
          <w:sz w:val="22"/>
          <w:szCs w:val="22"/>
        </w:rPr>
        <w:t>n</w:t>
      </w:r>
      <w:r>
        <w:rPr>
          <w:sz w:val="22"/>
          <w:szCs w:val="22"/>
        </w:rPr>
        <w:t>)</w:t>
      </w:r>
    </w:p>
    <w:p w14:paraId="40BCD20B" w14:textId="77777777" w:rsidR="008F243D" w:rsidRDefault="00B76988">
      <w:pPr>
        <w:spacing w:before="37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 dan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</w:p>
    <w:p w14:paraId="26D2DA06" w14:textId="77777777" w:rsidR="008F243D" w:rsidRDefault="00B76988">
      <w:pPr>
        <w:spacing w:before="39"/>
        <w:ind w:left="100"/>
        <w:rPr>
          <w:sz w:val="22"/>
          <w:szCs w:val="22"/>
        </w:rPr>
        <w:sectPr w:rsidR="008F243D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</w:p>
    <w:p w14:paraId="0202CC7C" w14:textId="77777777" w:rsidR="008F243D" w:rsidRDefault="008F243D">
      <w:pPr>
        <w:spacing w:before="5" w:line="120" w:lineRule="exact"/>
        <w:rPr>
          <w:sz w:val="13"/>
          <w:szCs w:val="13"/>
        </w:rPr>
      </w:pPr>
    </w:p>
    <w:p w14:paraId="406B5C48" w14:textId="77777777" w:rsidR="008F243D" w:rsidRDefault="008F243D">
      <w:pPr>
        <w:spacing w:line="200" w:lineRule="exact"/>
      </w:pPr>
    </w:p>
    <w:p w14:paraId="71C00894" w14:textId="77777777" w:rsidR="008F243D" w:rsidRDefault="00B76988">
      <w:pPr>
        <w:spacing w:before="31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              </w:t>
      </w:r>
      <w:r>
        <w:rPr>
          <w:b/>
          <w:spacing w:val="1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1"/>
          <w:sz w:val="22"/>
          <w:szCs w:val="22"/>
        </w:rPr>
        <w:t xml:space="preserve"> 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D</w:t>
      </w:r>
      <w:r>
        <w:rPr>
          <w:b/>
          <w:sz w:val="22"/>
          <w:szCs w:val="22"/>
        </w:rPr>
        <w:t>ekan Fa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Sains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n I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</w:p>
    <w:p w14:paraId="6F15FF1D" w14:textId="37181B93" w:rsidR="008F243D" w:rsidRDefault="00B76988">
      <w:pPr>
        <w:spacing w:line="240" w:lineRule="exact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or                    </w:t>
      </w:r>
      <w:r>
        <w:rPr>
          <w:b/>
          <w:spacing w:val="3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/KE</w:t>
      </w:r>
      <w:r>
        <w:rPr>
          <w:b/>
          <w:sz w:val="22"/>
          <w:szCs w:val="22"/>
        </w:rPr>
        <w:t>P/I</w:t>
      </w:r>
      <w:r>
        <w:rPr>
          <w:b/>
          <w:spacing w:val="-1"/>
          <w:sz w:val="22"/>
          <w:szCs w:val="22"/>
        </w:rPr>
        <w:t>V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9E8E45C" w14:textId="77777777" w:rsidR="008F243D" w:rsidRDefault="00B76988">
      <w:pPr>
        <w:spacing w:before="1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anggal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21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pr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2026 M</w:t>
      </w:r>
    </w:p>
    <w:p w14:paraId="368D7BC2" w14:textId="77777777" w:rsidR="008F243D" w:rsidRDefault="00B76988">
      <w:pPr>
        <w:spacing w:line="240" w:lineRule="exact"/>
        <w:ind w:left="1380"/>
        <w:rPr>
          <w:sz w:val="22"/>
          <w:szCs w:val="22"/>
        </w:rPr>
      </w:pPr>
      <w:r>
        <w:pict w14:anchorId="1BE98BEF">
          <v:group id="_x0000_s1027" style="position:absolute;left:0;text-align:left;margin-left:26.7pt;margin-top:71.45pt;width:558.75pt;height:.05pt;z-index:-251658240;mso-position-horizontal-relative:page" coordorigin="534,1429" coordsize="11175,1">
            <v:shape id="_x0000_s1028" style="position:absolute;left:534;top:1429;width:11175;height:1" coordorigin="534,1429" coordsize="11175,1" path="m534,1429r11175,1e" filled="f" strokeweight="1.5pt">
              <v:path arrowok="t"/>
            </v:shape>
            <w10:wrap anchorx="page"/>
          </v:group>
        </w:pic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entang                 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Penetapan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Pen</w:t>
      </w:r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uji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Se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Proposal</w:t>
      </w:r>
    </w:p>
    <w:p w14:paraId="6CD18F40" w14:textId="77777777" w:rsidR="008F243D" w:rsidRDefault="00B76988">
      <w:pPr>
        <w:spacing w:before="1"/>
        <w:ind w:left="3509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Studi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eog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afi</w:t>
      </w:r>
    </w:p>
    <w:p w14:paraId="3E7178EB" w14:textId="77777777" w:rsidR="008F243D" w:rsidRDefault="00B76988">
      <w:pPr>
        <w:spacing w:line="240" w:lineRule="exact"/>
        <w:ind w:left="3509"/>
        <w:rPr>
          <w:sz w:val="22"/>
          <w:szCs w:val="22"/>
        </w:rPr>
      </w:pPr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Sains dan </w:t>
      </w:r>
      <w:r>
        <w:rPr>
          <w:b/>
          <w:spacing w:val="-1"/>
          <w:sz w:val="22"/>
          <w:szCs w:val="22"/>
        </w:rPr>
        <w:t>Ilm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</w:p>
    <w:p w14:paraId="2238B427" w14:textId="77777777" w:rsidR="008F243D" w:rsidRDefault="00B76988">
      <w:pPr>
        <w:spacing w:before="1"/>
        <w:ind w:left="3509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adi</w:t>
      </w:r>
      <w:r>
        <w:rPr>
          <w:b/>
          <w:spacing w:val="2"/>
          <w:sz w:val="22"/>
          <w:szCs w:val="22"/>
        </w:rPr>
        <w:t>y</w:t>
      </w:r>
      <w:r>
        <w:rPr>
          <w:b/>
          <w:sz w:val="22"/>
          <w:szCs w:val="22"/>
        </w:rPr>
        <w:t xml:space="preserve">ah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7463FB68" w14:textId="77777777" w:rsidR="008F243D" w:rsidRDefault="00B76988">
      <w:pPr>
        <w:spacing w:line="240" w:lineRule="exact"/>
        <w:ind w:left="3509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ahun 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ad</w:t>
      </w:r>
      <w:r>
        <w:rPr>
          <w:b/>
          <w:spacing w:val="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3"/>
          <w:sz w:val="22"/>
          <w:szCs w:val="22"/>
        </w:rPr>
        <w:t>i</w:t>
      </w:r>
      <w:r>
        <w:rPr>
          <w:b/>
          <w:sz w:val="22"/>
          <w:szCs w:val="22"/>
        </w:rPr>
        <w:t>k 20</w:t>
      </w:r>
      <w:r>
        <w:rPr>
          <w:b/>
          <w:spacing w:val="2"/>
          <w:sz w:val="22"/>
          <w:szCs w:val="22"/>
        </w:rPr>
        <w:t>2</w:t>
      </w:r>
      <w:r>
        <w:rPr>
          <w:b/>
          <w:sz w:val="22"/>
          <w:szCs w:val="22"/>
        </w:rPr>
        <w:t>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AB0AA4F" w14:textId="77777777" w:rsidR="008F243D" w:rsidRDefault="008F243D">
      <w:pPr>
        <w:spacing w:line="100" w:lineRule="exact"/>
        <w:rPr>
          <w:sz w:val="11"/>
          <w:szCs w:val="11"/>
        </w:rPr>
      </w:pPr>
    </w:p>
    <w:p w14:paraId="26827756" w14:textId="77777777" w:rsidR="008F243D" w:rsidRDefault="008F243D">
      <w:pPr>
        <w:spacing w:line="200" w:lineRule="exact"/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726"/>
        <w:gridCol w:w="3251"/>
        <w:gridCol w:w="3501"/>
        <w:gridCol w:w="2550"/>
      </w:tblGrid>
      <w:tr w:rsidR="008F243D" w14:paraId="2DCEB1D0" w14:textId="77777777">
        <w:trPr>
          <w:trHeight w:hRule="exact" w:val="449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8E186" w14:textId="77777777" w:rsidR="008F243D" w:rsidRDefault="00B76988">
            <w:pPr>
              <w:spacing w:before="78"/>
              <w:ind w:left="107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No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0D63B" w14:textId="77777777" w:rsidR="008F243D" w:rsidRDefault="00B76988">
            <w:pPr>
              <w:spacing w:before="78"/>
              <w:ind w:left="2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a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/N</w:t>
            </w:r>
            <w:r>
              <w:rPr>
                <w:b/>
                <w:sz w:val="24"/>
                <w:szCs w:val="24"/>
              </w:rPr>
              <w:t>IM</w:t>
            </w:r>
          </w:p>
        </w:tc>
        <w:tc>
          <w:tcPr>
            <w:tcW w:w="3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75559" w14:textId="77777777" w:rsidR="008F243D" w:rsidRDefault="00B76988">
            <w:pPr>
              <w:spacing w:before="78"/>
              <w:ind w:left="56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ul S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inar</w:t>
            </w:r>
            <w:r>
              <w:rPr>
                <w:b/>
                <w:spacing w:val="-1"/>
                <w:sz w:val="24"/>
                <w:szCs w:val="24"/>
              </w:rPr>
              <w:t xml:space="preserve"> H</w:t>
            </w:r>
            <w:r>
              <w:rPr>
                <w:b/>
                <w:sz w:val="24"/>
                <w:szCs w:val="24"/>
              </w:rPr>
              <w:t>as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3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20ED9" w14:textId="77777777" w:rsidR="008F243D" w:rsidRDefault="00B76988">
            <w:pPr>
              <w:spacing w:before="78"/>
              <w:ind w:left="109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bing</w:t>
            </w: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07AAA" w14:textId="77777777" w:rsidR="008F243D" w:rsidRDefault="00B76988">
            <w:pPr>
              <w:spacing w:before="78"/>
              <w:ind w:left="839" w:right="837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ng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ji</w:t>
            </w:r>
          </w:p>
        </w:tc>
      </w:tr>
      <w:tr w:rsidR="008F243D" w14:paraId="5305C575" w14:textId="77777777">
        <w:trPr>
          <w:trHeight w:hRule="exact" w:val="1114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83B2C" w14:textId="77777777" w:rsidR="008F243D" w:rsidRDefault="008F243D">
            <w:pPr>
              <w:spacing w:line="200" w:lineRule="exact"/>
            </w:pPr>
          </w:p>
          <w:p w14:paraId="1E52F32F" w14:textId="77777777" w:rsidR="008F243D" w:rsidRDefault="008F243D">
            <w:pPr>
              <w:spacing w:before="5" w:line="200" w:lineRule="exact"/>
            </w:pPr>
          </w:p>
          <w:p w14:paraId="6F4810A3" w14:textId="77777777" w:rsidR="008F243D" w:rsidRDefault="00B76988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330C1" w14:textId="77777777" w:rsidR="008F243D" w:rsidRDefault="008F243D">
            <w:pPr>
              <w:spacing w:before="10" w:line="280" w:lineRule="exact"/>
              <w:rPr>
                <w:sz w:val="28"/>
                <w:szCs w:val="28"/>
              </w:rPr>
            </w:pPr>
          </w:p>
          <w:p w14:paraId="0762398D" w14:textId="274686BA" w:rsidR="008F243D" w:rsidRPr="000864E1" w:rsidRDefault="000864E1">
            <w:pPr>
              <w:ind w:left="103" w:right="82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gifari s pratama/A01420005</w:t>
            </w:r>
          </w:p>
        </w:tc>
        <w:tc>
          <w:tcPr>
            <w:tcW w:w="3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69D1A" w14:textId="77777777" w:rsidR="008F243D" w:rsidRDefault="008F243D">
            <w:pPr>
              <w:spacing w:before="9" w:line="120" w:lineRule="exact"/>
              <w:rPr>
                <w:sz w:val="12"/>
                <w:szCs w:val="12"/>
              </w:rPr>
            </w:pPr>
          </w:p>
          <w:p w14:paraId="5605E834" w14:textId="1EB334B2" w:rsidR="008F243D" w:rsidRPr="000864E1" w:rsidRDefault="000864E1">
            <w:pPr>
              <w:ind w:left="103" w:right="383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klasifikasi alam dan bangunan</w:t>
            </w:r>
          </w:p>
        </w:tc>
        <w:tc>
          <w:tcPr>
            <w:tcW w:w="3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BA369" w14:textId="2FAF2C27" w:rsidR="008F243D" w:rsidRPr="000864E1" w:rsidRDefault="000864E1">
            <w:pPr>
              <w:ind w:left="103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1. artur 2 risman jaya</w:t>
            </w: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569B9" w14:textId="0715CB59" w:rsidR="008F243D" w:rsidRPr="000864E1" w:rsidRDefault="000864E1">
            <w:pPr>
              <w:spacing w:line="240" w:lineRule="exact"/>
              <w:ind w:left="51"/>
              <w:rPr>
                <w:sz w:val="22"/>
                <w:szCs w:val="22"/>
                <w:lang w:val="id-ID"/>
              </w:rPr>
            </w:pPr>
            <w:r>
              <w:rPr>
                <w:spacing w:val="-1"/>
                <w:sz w:val="22"/>
                <w:szCs w:val="22"/>
                <w:lang w:val="id-ID"/>
              </w:rPr>
              <w:t>irawan</w:t>
            </w:r>
          </w:p>
        </w:tc>
      </w:tr>
    </w:tbl>
    <w:p w14:paraId="1F74FEE2" w14:textId="77777777" w:rsidR="008F243D" w:rsidRDefault="008F243D">
      <w:pPr>
        <w:spacing w:before="5" w:line="160" w:lineRule="exact"/>
        <w:rPr>
          <w:sz w:val="17"/>
          <w:szCs w:val="17"/>
        </w:rPr>
      </w:pPr>
    </w:p>
    <w:p w14:paraId="6662F4B9" w14:textId="77777777" w:rsidR="008F243D" w:rsidRDefault="008F243D">
      <w:pPr>
        <w:spacing w:line="200" w:lineRule="exact"/>
      </w:pPr>
    </w:p>
    <w:p w14:paraId="7D534820" w14:textId="77777777" w:rsidR="008F243D" w:rsidRDefault="008F243D">
      <w:pPr>
        <w:spacing w:line="200" w:lineRule="exact"/>
      </w:pPr>
    </w:p>
    <w:p w14:paraId="7F02FB8B" w14:textId="77777777" w:rsidR="008F243D" w:rsidRDefault="00B76988">
      <w:pPr>
        <w:ind w:left="7760"/>
        <w:rPr>
          <w:sz w:val="22"/>
          <w:szCs w:val="22"/>
        </w:rPr>
      </w:pPr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</w:p>
    <w:p w14:paraId="3078F085" w14:textId="77777777" w:rsidR="008F243D" w:rsidRDefault="00B76988">
      <w:pPr>
        <w:spacing w:line="240" w:lineRule="exact"/>
        <w:ind w:left="776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a</w:t>
      </w:r>
      <w:r>
        <w:rPr>
          <w:b/>
          <w:sz w:val="22"/>
          <w:szCs w:val="22"/>
        </w:rPr>
        <w:t>n,</w:t>
      </w:r>
    </w:p>
    <w:p w14:paraId="2AAFDCE2" w14:textId="77777777" w:rsidR="008F243D" w:rsidRDefault="008F243D">
      <w:pPr>
        <w:spacing w:before="6" w:line="180" w:lineRule="exact"/>
        <w:rPr>
          <w:sz w:val="19"/>
          <w:szCs w:val="19"/>
        </w:rPr>
      </w:pPr>
    </w:p>
    <w:p w14:paraId="37B99747" w14:textId="6D1D9CEE" w:rsidR="008F243D" w:rsidRDefault="008F243D">
      <w:pPr>
        <w:ind w:left="7890"/>
      </w:pPr>
    </w:p>
    <w:p w14:paraId="241A3EC3" w14:textId="1DE692B0" w:rsidR="000864E1" w:rsidRDefault="000864E1">
      <w:pPr>
        <w:ind w:left="7890"/>
      </w:pPr>
    </w:p>
    <w:p w14:paraId="3196273B" w14:textId="686BCC3C" w:rsidR="000864E1" w:rsidRDefault="000864E1">
      <w:pPr>
        <w:ind w:left="7890"/>
      </w:pPr>
    </w:p>
    <w:p w14:paraId="0A8716C8" w14:textId="77777777" w:rsidR="000864E1" w:rsidRDefault="000864E1">
      <w:pPr>
        <w:ind w:left="7890"/>
      </w:pPr>
    </w:p>
    <w:p w14:paraId="65ED5C14" w14:textId="77777777" w:rsidR="008F243D" w:rsidRDefault="00B76988">
      <w:pPr>
        <w:spacing w:before="69" w:line="276" w:lineRule="auto"/>
        <w:ind w:left="7760" w:right="86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-2"/>
          <w:sz w:val="22"/>
          <w:szCs w:val="22"/>
          <w:u w:val="thick" w:color="000000"/>
        </w:rPr>
        <w:t>M</w:t>
      </w:r>
      <w:r>
        <w:rPr>
          <w:b/>
          <w:spacing w:val="3"/>
          <w:sz w:val="22"/>
          <w:szCs w:val="22"/>
          <w:u w:val="thick" w:color="000000"/>
        </w:rPr>
        <w:t>.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M.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8F243D">
      <w:pgSz w:w="11920" w:h="16840"/>
      <w:pgMar w:top="1560" w:right="80" w:bottom="280" w:left="6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D11834" w14:textId="77777777" w:rsidR="00B76988" w:rsidRDefault="00B76988">
      <w:r>
        <w:separator/>
      </w:r>
    </w:p>
  </w:endnote>
  <w:endnote w:type="continuationSeparator" w:id="0">
    <w:p w14:paraId="435769F1" w14:textId="77777777" w:rsidR="00B76988" w:rsidRDefault="00B7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5812F" w14:textId="77777777" w:rsidR="008F243D" w:rsidRDefault="00B76988">
    <w:pPr>
      <w:spacing w:line="200" w:lineRule="exact"/>
    </w:pPr>
    <w:r>
      <w:pict w14:anchorId="5098A5A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85pt;width:321pt;height:22pt;z-index:-251658752;mso-position-horizontal-relative:page;mso-position-vertical-relative:page" filled="f" stroked="f">
          <v:textbox inset="0,0,0,0">
            <w:txbxContent>
              <w:p w14:paraId="0B18FB47" w14:textId="77777777" w:rsidR="008F243D" w:rsidRDefault="00B76988">
                <w:pPr>
                  <w:spacing w:line="200" w:lineRule="exact"/>
                  <w:ind w:left="-13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r. M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 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86C77F5" w14:textId="77777777" w:rsidR="008F243D" w:rsidRDefault="00B76988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o.a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C4441" w14:textId="77777777" w:rsidR="00B76988" w:rsidRDefault="00B76988">
      <w:r>
        <w:separator/>
      </w:r>
    </w:p>
  </w:footnote>
  <w:footnote w:type="continuationSeparator" w:id="0">
    <w:p w14:paraId="548FDDA9" w14:textId="77777777" w:rsidR="00B76988" w:rsidRDefault="00B76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867095"/>
    <w:multiLevelType w:val="multilevel"/>
    <w:tmpl w:val="C44C0E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3D"/>
    <w:rsid w:val="000864E1"/>
    <w:rsid w:val="008F243D"/>
    <w:rsid w:val="00A3190F"/>
    <w:rsid w:val="00B7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13008D"/>
  <w15:docId w15:val="{CEAF4916-15A7-4349-AAA6-1C96E213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3</cp:revision>
  <dcterms:created xsi:type="dcterms:W3CDTF">2026-05-23T12:49:00Z</dcterms:created>
  <dcterms:modified xsi:type="dcterms:W3CDTF">2026-05-23T12:52:00Z</dcterms:modified>
</cp:coreProperties>
</file>