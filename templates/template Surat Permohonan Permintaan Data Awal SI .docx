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58297" w14:textId="77777777" w:rsidR="001F7D0E" w:rsidRDefault="001F7D0E">
      <w:pPr>
        <w:spacing w:before="5" w:line="280" w:lineRule="exact"/>
        <w:rPr>
          <w:sz w:val="28"/>
          <w:szCs w:val="28"/>
        </w:rPr>
      </w:pPr>
    </w:p>
    <w:p w14:paraId="459FB72B" w14:textId="77777777" w:rsidR="001F7D0E" w:rsidRDefault="00266975">
      <w:pPr>
        <w:spacing w:before="24" w:line="360" w:lineRule="exact"/>
        <w:ind w:left="1553" w:right="1132" w:firstLine="424"/>
        <w:rPr>
          <w:sz w:val="32"/>
          <w:szCs w:val="32"/>
        </w:rPr>
      </w:pPr>
      <w:r>
        <w:pict w14:anchorId="6790AB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69.75pt;margin-top:-9.25pt;width:57pt;height:57pt;z-index:-251658240;mso-position-horizontal-relative:page">
            <v:imagedata r:id="rId5" o:title=""/>
            <w10:wrap anchorx="page"/>
          </v:shape>
        </w:pict>
      </w:r>
      <w:r>
        <w:rPr>
          <w:b/>
          <w:color w:val="0000FF"/>
          <w:sz w:val="32"/>
          <w:szCs w:val="32"/>
        </w:rPr>
        <w:t>F</w:t>
      </w:r>
      <w:r>
        <w:rPr>
          <w:b/>
          <w:color w:val="0000FF"/>
          <w:spacing w:val="3"/>
          <w:sz w:val="32"/>
          <w:szCs w:val="32"/>
        </w:rPr>
        <w:t>A</w:t>
      </w:r>
      <w:r>
        <w:rPr>
          <w:b/>
          <w:color w:val="0000FF"/>
          <w:spacing w:val="-1"/>
          <w:sz w:val="32"/>
          <w:szCs w:val="32"/>
        </w:rPr>
        <w:t>K</w:t>
      </w:r>
      <w:r>
        <w:rPr>
          <w:b/>
          <w:color w:val="0000FF"/>
          <w:spacing w:val="1"/>
          <w:sz w:val="32"/>
          <w:szCs w:val="32"/>
        </w:rPr>
        <w:t>U</w:t>
      </w:r>
      <w:r>
        <w:rPr>
          <w:b/>
          <w:color w:val="0000FF"/>
          <w:spacing w:val="-1"/>
          <w:sz w:val="32"/>
          <w:szCs w:val="32"/>
        </w:rPr>
        <w:t>L</w:t>
      </w:r>
      <w:r>
        <w:rPr>
          <w:b/>
          <w:color w:val="0000FF"/>
          <w:sz w:val="32"/>
          <w:szCs w:val="32"/>
        </w:rPr>
        <w:t>T</w:t>
      </w:r>
      <w:r>
        <w:rPr>
          <w:b/>
          <w:color w:val="0000FF"/>
          <w:spacing w:val="1"/>
          <w:sz w:val="32"/>
          <w:szCs w:val="32"/>
        </w:rPr>
        <w:t>A</w:t>
      </w:r>
      <w:r>
        <w:rPr>
          <w:b/>
          <w:color w:val="0000FF"/>
          <w:sz w:val="32"/>
          <w:szCs w:val="32"/>
        </w:rPr>
        <w:t>S</w:t>
      </w:r>
      <w:r>
        <w:rPr>
          <w:b/>
          <w:color w:val="0000FF"/>
          <w:spacing w:val="-1"/>
          <w:sz w:val="32"/>
          <w:szCs w:val="32"/>
        </w:rPr>
        <w:t xml:space="preserve"> </w:t>
      </w:r>
      <w:r>
        <w:rPr>
          <w:b/>
          <w:color w:val="0000FF"/>
          <w:spacing w:val="-2"/>
          <w:sz w:val="32"/>
          <w:szCs w:val="32"/>
        </w:rPr>
        <w:t>S</w:t>
      </w:r>
      <w:r>
        <w:rPr>
          <w:b/>
          <w:color w:val="0000FF"/>
          <w:spacing w:val="3"/>
          <w:sz w:val="32"/>
          <w:szCs w:val="32"/>
        </w:rPr>
        <w:t>A</w:t>
      </w:r>
      <w:r>
        <w:rPr>
          <w:b/>
          <w:color w:val="0000FF"/>
          <w:sz w:val="32"/>
          <w:szCs w:val="32"/>
        </w:rPr>
        <w:t>INS</w:t>
      </w:r>
      <w:r>
        <w:rPr>
          <w:b/>
          <w:color w:val="0000FF"/>
          <w:spacing w:val="-2"/>
          <w:sz w:val="32"/>
          <w:szCs w:val="32"/>
        </w:rPr>
        <w:t xml:space="preserve"> </w:t>
      </w:r>
      <w:r>
        <w:rPr>
          <w:b/>
          <w:color w:val="0000FF"/>
          <w:spacing w:val="1"/>
          <w:sz w:val="32"/>
          <w:szCs w:val="32"/>
        </w:rPr>
        <w:t>D</w:t>
      </w:r>
      <w:r>
        <w:rPr>
          <w:b/>
          <w:color w:val="0000FF"/>
          <w:spacing w:val="-1"/>
          <w:sz w:val="32"/>
          <w:szCs w:val="32"/>
        </w:rPr>
        <w:t>A</w:t>
      </w:r>
      <w:r>
        <w:rPr>
          <w:b/>
          <w:color w:val="0000FF"/>
          <w:sz w:val="32"/>
          <w:szCs w:val="32"/>
        </w:rPr>
        <w:t>N</w:t>
      </w:r>
      <w:r>
        <w:rPr>
          <w:b/>
          <w:color w:val="0000FF"/>
          <w:spacing w:val="1"/>
          <w:sz w:val="32"/>
          <w:szCs w:val="32"/>
        </w:rPr>
        <w:t xml:space="preserve"> </w:t>
      </w:r>
      <w:r>
        <w:rPr>
          <w:b/>
          <w:color w:val="0000FF"/>
          <w:spacing w:val="-4"/>
          <w:sz w:val="32"/>
          <w:szCs w:val="32"/>
        </w:rPr>
        <w:t>I</w:t>
      </w:r>
      <w:r>
        <w:rPr>
          <w:b/>
          <w:color w:val="0000FF"/>
          <w:sz w:val="32"/>
          <w:szCs w:val="32"/>
        </w:rPr>
        <w:t>LMU</w:t>
      </w:r>
      <w:r>
        <w:rPr>
          <w:b/>
          <w:color w:val="0000FF"/>
          <w:spacing w:val="4"/>
          <w:sz w:val="32"/>
          <w:szCs w:val="32"/>
        </w:rPr>
        <w:t xml:space="preserve"> </w:t>
      </w:r>
      <w:r>
        <w:rPr>
          <w:b/>
          <w:color w:val="0000FF"/>
          <w:spacing w:val="-1"/>
          <w:sz w:val="32"/>
          <w:szCs w:val="32"/>
        </w:rPr>
        <w:t>K</w:t>
      </w:r>
      <w:r>
        <w:rPr>
          <w:b/>
          <w:color w:val="0000FF"/>
          <w:spacing w:val="-3"/>
          <w:sz w:val="32"/>
          <w:szCs w:val="32"/>
        </w:rPr>
        <w:t>O</w:t>
      </w:r>
      <w:r>
        <w:rPr>
          <w:b/>
          <w:color w:val="0000FF"/>
          <w:sz w:val="32"/>
          <w:szCs w:val="32"/>
        </w:rPr>
        <w:t>MP</w:t>
      </w:r>
      <w:r>
        <w:rPr>
          <w:b/>
          <w:color w:val="0000FF"/>
          <w:spacing w:val="1"/>
          <w:sz w:val="32"/>
          <w:szCs w:val="32"/>
        </w:rPr>
        <w:t>U</w:t>
      </w:r>
      <w:r>
        <w:rPr>
          <w:b/>
          <w:color w:val="0000FF"/>
          <w:sz w:val="32"/>
          <w:szCs w:val="32"/>
        </w:rPr>
        <w:t>T</w:t>
      </w:r>
      <w:r>
        <w:rPr>
          <w:b/>
          <w:color w:val="0000FF"/>
          <w:spacing w:val="1"/>
          <w:sz w:val="32"/>
          <w:szCs w:val="32"/>
        </w:rPr>
        <w:t>E</w:t>
      </w:r>
      <w:r>
        <w:rPr>
          <w:b/>
          <w:color w:val="0000FF"/>
          <w:sz w:val="32"/>
          <w:szCs w:val="32"/>
        </w:rPr>
        <w:t xml:space="preserve">R </w:t>
      </w:r>
      <w:r>
        <w:rPr>
          <w:b/>
          <w:color w:val="0000FF"/>
          <w:spacing w:val="1"/>
          <w:sz w:val="32"/>
          <w:szCs w:val="32"/>
        </w:rPr>
        <w:t>U</w:t>
      </w:r>
      <w:r>
        <w:rPr>
          <w:b/>
          <w:color w:val="0000FF"/>
          <w:spacing w:val="3"/>
          <w:sz w:val="32"/>
          <w:szCs w:val="32"/>
        </w:rPr>
        <w:t>N</w:t>
      </w:r>
      <w:r>
        <w:rPr>
          <w:b/>
          <w:color w:val="0000FF"/>
          <w:sz w:val="32"/>
          <w:szCs w:val="32"/>
        </w:rPr>
        <w:t>I</w:t>
      </w:r>
      <w:r>
        <w:rPr>
          <w:b/>
          <w:color w:val="0000FF"/>
          <w:spacing w:val="1"/>
          <w:sz w:val="32"/>
          <w:szCs w:val="32"/>
        </w:rPr>
        <w:t>V</w:t>
      </w:r>
      <w:r>
        <w:rPr>
          <w:b/>
          <w:color w:val="0000FF"/>
          <w:spacing w:val="-3"/>
          <w:sz w:val="32"/>
          <w:szCs w:val="32"/>
        </w:rPr>
        <w:t>E</w:t>
      </w:r>
      <w:r>
        <w:rPr>
          <w:b/>
          <w:color w:val="0000FF"/>
          <w:spacing w:val="3"/>
          <w:sz w:val="32"/>
          <w:szCs w:val="32"/>
        </w:rPr>
        <w:t>R</w:t>
      </w:r>
      <w:r>
        <w:rPr>
          <w:b/>
          <w:color w:val="0000FF"/>
          <w:sz w:val="32"/>
          <w:szCs w:val="32"/>
        </w:rPr>
        <w:t>S</w:t>
      </w:r>
      <w:r>
        <w:rPr>
          <w:b/>
          <w:color w:val="0000FF"/>
          <w:spacing w:val="-1"/>
          <w:sz w:val="32"/>
          <w:szCs w:val="32"/>
        </w:rPr>
        <w:t>I</w:t>
      </w:r>
      <w:r>
        <w:rPr>
          <w:b/>
          <w:color w:val="0000FF"/>
          <w:spacing w:val="-3"/>
          <w:sz w:val="32"/>
          <w:szCs w:val="32"/>
        </w:rPr>
        <w:t>T</w:t>
      </w:r>
      <w:r>
        <w:rPr>
          <w:b/>
          <w:color w:val="0000FF"/>
          <w:spacing w:val="1"/>
          <w:sz w:val="32"/>
          <w:szCs w:val="32"/>
        </w:rPr>
        <w:t>A</w:t>
      </w:r>
      <w:r>
        <w:rPr>
          <w:b/>
          <w:color w:val="0000FF"/>
          <w:sz w:val="32"/>
          <w:szCs w:val="32"/>
        </w:rPr>
        <w:t>S MUH</w:t>
      </w:r>
      <w:r>
        <w:rPr>
          <w:b/>
          <w:color w:val="0000FF"/>
          <w:spacing w:val="1"/>
          <w:sz w:val="32"/>
          <w:szCs w:val="32"/>
        </w:rPr>
        <w:t>A</w:t>
      </w:r>
      <w:r>
        <w:rPr>
          <w:b/>
          <w:color w:val="0000FF"/>
          <w:spacing w:val="-2"/>
          <w:sz w:val="32"/>
          <w:szCs w:val="32"/>
        </w:rPr>
        <w:t>M</w:t>
      </w:r>
      <w:r>
        <w:rPr>
          <w:b/>
          <w:color w:val="0000FF"/>
          <w:sz w:val="32"/>
          <w:szCs w:val="32"/>
        </w:rPr>
        <w:t>M</w:t>
      </w:r>
      <w:r>
        <w:rPr>
          <w:b/>
          <w:color w:val="0000FF"/>
          <w:spacing w:val="1"/>
          <w:sz w:val="32"/>
          <w:szCs w:val="32"/>
        </w:rPr>
        <w:t>A</w:t>
      </w:r>
      <w:r>
        <w:rPr>
          <w:b/>
          <w:color w:val="0000FF"/>
          <w:spacing w:val="3"/>
          <w:sz w:val="32"/>
          <w:szCs w:val="32"/>
        </w:rPr>
        <w:t>D</w:t>
      </w:r>
      <w:r>
        <w:rPr>
          <w:b/>
          <w:color w:val="0000FF"/>
          <w:sz w:val="32"/>
          <w:szCs w:val="32"/>
        </w:rPr>
        <w:t>I</w:t>
      </w:r>
      <w:r>
        <w:rPr>
          <w:b/>
          <w:color w:val="0000FF"/>
          <w:spacing w:val="-3"/>
          <w:sz w:val="32"/>
          <w:szCs w:val="32"/>
        </w:rPr>
        <w:t>Y</w:t>
      </w:r>
      <w:r>
        <w:rPr>
          <w:b/>
          <w:color w:val="0000FF"/>
          <w:spacing w:val="3"/>
          <w:sz w:val="32"/>
          <w:szCs w:val="32"/>
        </w:rPr>
        <w:t>A</w:t>
      </w:r>
      <w:r>
        <w:rPr>
          <w:b/>
          <w:color w:val="0000FF"/>
          <w:sz w:val="32"/>
          <w:szCs w:val="32"/>
        </w:rPr>
        <w:t>H</w:t>
      </w:r>
      <w:r>
        <w:rPr>
          <w:b/>
          <w:color w:val="0000FF"/>
          <w:spacing w:val="-1"/>
          <w:sz w:val="32"/>
          <w:szCs w:val="32"/>
        </w:rPr>
        <w:t xml:space="preserve"> </w:t>
      </w:r>
      <w:r>
        <w:rPr>
          <w:b/>
          <w:color w:val="0000FF"/>
          <w:spacing w:val="-3"/>
          <w:sz w:val="32"/>
          <w:szCs w:val="32"/>
        </w:rPr>
        <w:t>G</w:t>
      </w:r>
      <w:r>
        <w:rPr>
          <w:b/>
          <w:color w:val="0000FF"/>
          <w:spacing w:val="-1"/>
          <w:sz w:val="32"/>
          <w:szCs w:val="32"/>
        </w:rPr>
        <w:t>O</w:t>
      </w:r>
      <w:r>
        <w:rPr>
          <w:b/>
          <w:color w:val="0000FF"/>
          <w:spacing w:val="1"/>
          <w:sz w:val="32"/>
          <w:szCs w:val="32"/>
        </w:rPr>
        <w:t>R</w:t>
      </w:r>
      <w:r>
        <w:rPr>
          <w:b/>
          <w:color w:val="0000FF"/>
          <w:spacing w:val="-1"/>
          <w:sz w:val="32"/>
          <w:szCs w:val="32"/>
        </w:rPr>
        <w:t>O</w:t>
      </w:r>
      <w:r>
        <w:rPr>
          <w:b/>
          <w:color w:val="0000FF"/>
          <w:spacing w:val="1"/>
          <w:sz w:val="32"/>
          <w:szCs w:val="32"/>
        </w:rPr>
        <w:t>N</w:t>
      </w:r>
      <w:r>
        <w:rPr>
          <w:b/>
          <w:color w:val="0000FF"/>
          <w:spacing w:val="-1"/>
          <w:sz w:val="32"/>
          <w:szCs w:val="32"/>
        </w:rPr>
        <w:t>T</w:t>
      </w:r>
      <w:r>
        <w:rPr>
          <w:b/>
          <w:color w:val="0000FF"/>
          <w:spacing w:val="3"/>
          <w:sz w:val="32"/>
          <w:szCs w:val="32"/>
        </w:rPr>
        <w:t>A</w:t>
      </w:r>
      <w:r>
        <w:rPr>
          <w:b/>
          <w:color w:val="0000FF"/>
          <w:spacing w:val="1"/>
          <w:sz w:val="32"/>
          <w:szCs w:val="32"/>
        </w:rPr>
        <w:t>LO</w:t>
      </w:r>
    </w:p>
    <w:p w14:paraId="1B42BE12" w14:textId="77777777" w:rsidR="001F7D0E" w:rsidRDefault="00266975">
      <w:pPr>
        <w:spacing w:line="200" w:lineRule="exact"/>
        <w:ind w:left="1767" w:right="1645"/>
        <w:jc w:val="center"/>
        <w:rPr>
          <w:sz w:val="18"/>
          <w:szCs w:val="18"/>
        </w:rPr>
      </w:pPr>
      <w:r>
        <w:rPr>
          <w:i/>
          <w:sz w:val="18"/>
          <w:szCs w:val="18"/>
        </w:rPr>
        <w:t>Alamat</w:t>
      </w:r>
      <w:r>
        <w:rPr>
          <w:i/>
          <w:spacing w:val="3"/>
          <w:sz w:val="18"/>
          <w:szCs w:val="18"/>
        </w:rPr>
        <w:t xml:space="preserve"> </w:t>
      </w:r>
      <w:r>
        <w:rPr>
          <w:i/>
          <w:sz w:val="18"/>
          <w:szCs w:val="18"/>
        </w:rPr>
        <w:t>:</w:t>
      </w:r>
      <w:r>
        <w:rPr>
          <w:i/>
          <w:spacing w:val="1"/>
          <w:sz w:val="18"/>
          <w:szCs w:val="18"/>
        </w:rPr>
        <w:t xml:space="preserve"> </w:t>
      </w:r>
      <w:r>
        <w:rPr>
          <w:i/>
          <w:sz w:val="18"/>
          <w:szCs w:val="18"/>
        </w:rPr>
        <w:t>J</w:t>
      </w:r>
      <w:r>
        <w:rPr>
          <w:i/>
          <w:spacing w:val="-4"/>
          <w:sz w:val="18"/>
          <w:szCs w:val="18"/>
        </w:rPr>
        <w:t>l</w:t>
      </w:r>
      <w:r>
        <w:rPr>
          <w:i/>
          <w:sz w:val="18"/>
          <w:szCs w:val="18"/>
        </w:rPr>
        <w:t>.</w:t>
      </w:r>
      <w:r>
        <w:rPr>
          <w:i/>
          <w:spacing w:val="4"/>
          <w:sz w:val="18"/>
          <w:szCs w:val="18"/>
        </w:rPr>
        <w:t xml:space="preserve"> </w:t>
      </w:r>
      <w:r>
        <w:rPr>
          <w:i/>
          <w:sz w:val="18"/>
          <w:szCs w:val="18"/>
        </w:rPr>
        <w:t>Pro</w:t>
      </w:r>
      <w:r>
        <w:rPr>
          <w:i/>
          <w:spacing w:val="-4"/>
          <w:sz w:val="18"/>
          <w:szCs w:val="18"/>
        </w:rPr>
        <w:t>f</w:t>
      </w:r>
      <w:r>
        <w:rPr>
          <w:i/>
          <w:sz w:val="18"/>
          <w:szCs w:val="18"/>
        </w:rPr>
        <w:t>.</w:t>
      </w:r>
      <w:r>
        <w:rPr>
          <w:i/>
          <w:spacing w:val="4"/>
          <w:sz w:val="18"/>
          <w:szCs w:val="18"/>
        </w:rPr>
        <w:t xml:space="preserve"> </w:t>
      </w:r>
      <w:r>
        <w:rPr>
          <w:i/>
          <w:sz w:val="18"/>
          <w:szCs w:val="18"/>
        </w:rPr>
        <w:t>D</w:t>
      </w:r>
      <w:r>
        <w:rPr>
          <w:i/>
          <w:spacing w:val="-4"/>
          <w:sz w:val="18"/>
          <w:szCs w:val="18"/>
        </w:rPr>
        <w:t>r</w:t>
      </w:r>
      <w:r>
        <w:rPr>
          <w:i/>
          <w:sz w:val="18"/>
          <w:szCs w:val="18"/>
        </w:rPr>
        <w:t>.</w:t>
      </w:r>
      <w:r>
        <w:rPr>
          <w:i/>
          <w:spacing w:val="4"/>
          <w:sz w:val="18"/>
          <w:szCs w:val="18"/>
        </w:rPr>
        <w:t xml:space="preserve"> </w:t>
      </w:r>
      <w:r>
        <w:rPr>
          <w:i/>
          <w:sz w:val="18"/>
          <w:szCs w:val="18"/>
        </w:rPr>
        <w:t>Man</w:t>
      </w:r>
      <w:r>
        <w:rPr>
          <w:i/>
          <w:spacing w:val="-4"/>
          <w:sz w:val="18"/>
          <w:szCs w:val="18"/>
        </w:rPr>
        <w:t>s</w:t>
      </w:r>
      <w:r>
        <w:rPr>
          <w:i/>
          <w:sz w:val="18"/>
          <w:szCs w:val="18"/>
        </w:rPr>
        <w:t>oer</w:t>
      </w:r>
      <w:r>
        <w:rPr>
          <w:i/>
          <w:spacing w:val="3"/>
          <w:sz w:val="18"/>
          <w:szCs w:val="18"/>
        </w:rPr>
        <w:t xml:space="preserve"> </w:t>
      </w:r>
      <w:r>
        <w:rPr>
          <w:i/>
          <w:sz w:val="18"/>
          <w:szCs w:val="18"/>
        </w:rPr>
        <w:t>Pated</w:t>
      </w:r>
      <w:r>
        <w:rPr>
          <w:i/>
          <w:spacing w:val="-2"/>
          <w:sz w:val="18"/>
          <w:szCs w:val="18"/>
        </w:rPr>
        <w:t>a</w:t>
      </w:r>
      <w:r>
        <w:rPr>
          <w:i/>
          <w:sz w:val="18"/>
          <w:szCs w:val="18"/>
        </w:rPr>
        <w:t>,</w:t>
      </w:r>
      <w:r>
        <w:rPr>
          <w:i/>
          <w:spacing w:val="2"/>
          <w:sz w:val="18"/>
          <w:szCs w:val="18"/>
        </w:rPr>
        <w:t xml:space="preserve"> </w:t>
      </w:r>
      <w:r>
        <w:rPr>
          <w:i/>
          <w:sz w:val="18"/>
          <w:szCs w:val="18"/>
        </w:rPr>
        <w:t>Pentadio</w:t>
      </w:r>
      <w:r>
        <w:rPr>
          <w:i/>
          <w:spacing w:val="1"/>
          <w:sz w:val="18"/>
          <w:szCs w:val="18"/>
        </w:rPr>
        <w:t xml:space="preserve"> </w:t>
      </w:r>
      <w:r>
        <w:rPr>
          <w:i/>
          <w:sz w:val="18"/>
          <w:szCs w:val="18"/>
        </w:rPr>
        <w:t>Timu</w:t>
      </w:r>
      <w:r>
        <w:rPr>
          <w:i/>
          <w:spacing w:val="-4"/>
          <w:sz w:val="18"/>
          <w:szCs w:val="18"/>
        </w:rPr>
        <w:t>r</w:t>
      </w:r>
      <w:r>
        <w:rPr>
          <w:i/>
          <w:sz w:val="18"/>
          <w:szCs w:val="18"/>
        </w:rPr>
        <w:t>,</w:t>
      </w:r>
      <w:r>
        <w:rPr>
          <w:i/>
          <w:spacing w:val="4"/>
          <w:sz w:val="18"/>
          <w:szCs w:val="18"/>
        </w:rPr>
        <w:t xml:space="preserve"> </w:t>
      </w:r>
      <w:r>
        <w:rPr>
          <w:i/>
          <w:sz w:val="18"/>
          <w:szCs w:val="18"/>
        </w:rPr>
        <w:t>Telaga Biru,</w:t>
      </w:r>
      <w:r>
        <w:rPr>
          <w:i/>
          <w:spacing w:val="2"/>
          <w:sz w:val="18"/>
          <w:szCs w:val="18"/>
        </w:rPr>
        <w:t xml:space="preserve"> </w:t>
      </w:r>
      <w:r>
        <w:rPr>
          <w:i/>
          <w:sz w:val="18"/>
          <w:szCs w:val="18"/>
        </w:rPr>
        <w:t>Kabupa</w:t>
      </w:r>
      <w:r>
        <w:rPr>
          <w:i/>
          <w:spacing w:val="-2"/>
          <w:sz w:val="18"/>
          <w:szCs w:val="18"/>
        </w:rPr>
        <w:t>t</w:t>
      </w:r>
      <w:r>
        <w:rPr>
          <w:i/>
          <w:sz w:val="18"/>
          <w:szCs w:val="18"/>
        </w:rPr>
        <w:t>en</w:t>
      </w:r>
      <w:r>
        <w:rPr>
          <w:i/>
          <w:spacing w:val="1"/>
          <w:sz w:val="18"/>
          <w:szCs w:val="18"/>
        </w:rPr>
        <w:t xml:space="preserve"> </w:t>
      </w:r>
      <w:r>
        <w:rPr>
          <w:i/>
          <w:spacing w:val="-4"/>
          <w:sz w:val="18"/>
          <w:szCs w:val="18"/>
        </w:rPr>
        <w:t>G</w:t>
      </w:r>
      <w:r>
        <w:rPr>
          <w:i/>
          <w:sz w:val="18"/>
          <w:szCs w:val="18"/>
        </w:rPr>
        <w:t>orontalo</w:t>
      </w:r>
    </w:p>
    <w:p w14:paraId="6A827D05" w14:textId="77777777" w:rsidR="001F7D0E" w:rsidRDefault="00266975">
      <w:pPr>
        <w:spacing w:before="9" w:line="200" w:lineRule="exact"/>
        <w:ind w:left="2653" w:right="2525"/>
        <w:jc w:val="center"/>
        <w:rPr>
          <w:sz w:val="18"/>
          <w:szCs w:val="18"/>
        </w:rPr>
        <w:sectPr w:rsidR="001F7D0E">
          <w:type w:val="continuous"/>
          <w:pgSz w:w="12240" w:h="20160"/>
          <w:pgMar w:top="260" w:right="1000" w:bottom="280" w:left="1120" w:header="720" w:footer="720" w:gutter="0"/>
          <w:cols w:space="720"/>
        </w:sectPr>
      </w:pPr>
      <w:r>
        <w:pict w14:anchorId="34196713">
          <v:group id="_x0000_s1027" style="position:absolute;left:0;text-align:left;margin-left:69pt;margin-top:84.85pt;width:486.25pt;height:7.8pt;z-index:-251659264;mso-position-horizontal-relative:page;mso-position-vertical-relative:page" coordorigin="1380,1697" coordsize="9725,156">
            <v:shape id="_x0000_s1030" style="position:absolute;left:1411;top:1822;width:9663;height:0" coordorigin="1411,1822" coordsize="9663,0" path="m1411,1822r9663,e" filled="f" strokeweight="3.1pt">
              <v:path arrowok="t"/>
            </v:shape>
            <v:shape id="_x0000_s1029" style="position:absolute;left:1411;top:1747;width:9663;height:0" coordorigin="1411,1747" coordsize="9663,0" path="m1411,1747r9663,e" filled="f" strokeweight="1.6pt">
              <v:path arrowok="t"/>
            </v:shape>
            <v:shape id="_x0000_s1028" style="position:absolute;left:4391;top:1702;width:1246;height:0" coordorigin="4391,1702" coordsize="1246,0" path="m4391,1702r1246,e" filled="f" strokecolor="blue" strokeweight=".5pt">
              <v:path arrowok="t"/>
            </v:shape>
            <w10:wrap anchorx="page" anchory="page"/>
          </v:group>
        </w:pict>
      </w:r>
      <w:r>
        <w:rPr>
          <w:i/>
          <w:position w:val="-1"/>
          <w:sz w:val="18"/>
          <w:szCs w:val="18"/>
        </w:rPr>
        <w:t>Email</w:t>
      </w:r>
      <w:r>
        <w:rPr>
          <w:i/>
          <w:spacing w:val="3"/>
          <w:position w:val="-1"/>
          <w:sz w:val="18"/>
          <w:szCs w:val="18"/>
        </w:rPr>
        <w:t xml:space="preserve"> </w:t>
      </w:r>
      <w:r>
        <w:rPr>
          <w:i/>
          <w:position w:val="-1"/>
          <w:sz w:val="18"/>
          <w:szCs w:val="18"/>
        </w:rPr>
        <w:t>:</w:t>
      </w:r>
      <w:r>
        <w:rPr>
          <w:i/>
          <w:spacing w:val="1"/>
          <w:position w:val="-1"/>
          <w:sz w:val="18"/>
          <w:szCs w:val="18"/>
        </w:rPr>
        <w:t xml:space="preserve"> </w:t>
      </w:r>
      <w:hyperlink r:id="rId6">
        <w:r>
          <w:rPr>
            <w:i/>
            <w:color w:val="0000FF"/>
            <w:position w:val="-1"/>
            <w:sz w:val="18"/>
            <w:szCs w:val="18"/>
          </w:rPr>
          <w:t>info@umg</w:t>
        </w:r>
        <w:r>
          <w:rPr>
            <w:i/>
            <w:color w:val="0000FF"/>
            <w:spacing w:val="-4"/>
            <w:position w:val="-1"/>
            <w:sz w:val="18"/>
            <w:szCs w:val="18"/>
          </w:rPr>
          <w:t>o</w:t>
        </w:r>
        <w:r>
          <w:rPr>
            <w:i/>
            <w:color w:val="0000FF"/>
            <w:spacing w:val="3"/>
            <w:position w:val="-1"/>
            <w:sz w:val="18"/>
            <w:szCs w:val="18"/>
          </w:rPr>
          <w:t>.</w:t>
        </w:r>
        <w:r>
          <w:rPr>
            <w:i/>
            <w:color w:val="0000FF"/>
            <w:position w:val="-1"/>
            <w:sz w:val="18"/>
            <w:szCs w:val="18"/>
          </w:rPr>
          <w:t>a</w:t>
        </w:r>
        <w:r>
          <w:rPr>
            <w:i/>
            <w:color w:val="0000FF"/>
            <w:spacing w:val="-2"/>
            <w:position w:val="-1"/>
            <w:sz w:val="18"/>
            <w:szCs w:val="18"/>
          </w:rPr>
          <w:t>c</w:t>
        </w:r>
        <w:r>
          <w:rPr>
            <w:i/>
            <w:color w:val="0000FF"/>
            <w:spacing w:val="3"/>
            <w:position w:val="-1"/>
            <w:sz w:val="18"/>
            <w:szCs w:val="18"/>
          </w:rPr>
          <w:t>.</w:t>
        </w:r>
        <w:r>
          <w:rPr>
            <w:i/>
            <w:color w:val="0000FF"/>
            <w:position w:val="-1"/>
            <w:sz w:val="18"/>
            <w:szCs w:val="18"/>
          </w:rPr>
          <w:t xml:space="preserve">id  </w:t>
        </w:r>
        <w:r>
          <w:rPr>
            <w:i/>
            <w:color w:val="000000"/>
            <w:spacing w:val="-4"/>
            <w:position w:val="-1"/>
            <w:sz w:val="18"/>
            <w:szCs w:val="18"/>
          </w:rPr>
          <w:t>T</w:t>
        </w:r>
        <w:r>
          <w:rPr>
            <w:i/>
            <w:color w:val="000000"/>
            <w:position w:val="-1"/>
            <w:sz w:val="18"/>
            <w:szCs w:val="18"/>
          </w:rPr>
          <w:t>elp</w:t>
        </w:r>
      </w:hyperlink>
      <w:r>
        <w:rPr>
          <w:i/>
          <w:color w:val="000000"/>
          <w:spacing w:val="3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(0435)</w:t>
      </w:r>
      <w:r>
        <w:rPr>
          <w:i/>
          <w:color w:val="000000"/>
          <w:spacing w:val="1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881</w:t>
      </w:r>
      <w:r>
        <w:rPr>
          <w:i/>
          <w:color w:val="000000"/>
          <w:spacing w:val="-1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13</w:t>
      </w:r>
      <w:r>
        <w:rPr>
          <w:i/>
          <w:color w:val="000000"/>
          <w:spacing w:val="-2"/>
          <w:position w:val="-1"/>
          <w:sz w:val="18"/>
          <w:szCs w:val="18"/>
        </w:rPr>
        <w:t>5</w:t>
      </w:r>
      <w:r>
        <w:rPr>
          <w:i/>
          <w:color w:val="000000"/>
          <w:position w:val="-1"/>
          <w:sz w:val="18"/>
          <w:szCs w:val="18"/>
        </w:rPr>
        <w:t>,</w:t>
      </w:r>
      <w:r>
        <w:rPr>
          <w:i/>
          <w:color w:val="000000"/>
          <w:spacing w:val="2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Fax</w:t>
      </w:r>
      <w:r>
        <w:rPr>
          <w:i/>
          <w:color w:val="000000"/>
          <w:spacing w:val="2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(0</w:t>
      </w:r>
      <w:r>
        <w:rPr>
          <w:i/>
          <w:color w:val="000000"/>
          <w:spacing w:val="-4"/>
          <w:position w:val="-1"/>
          <w:sz w:val="18"/>
          <w:szCs w:val="18"/>
        </w:rPr>
        <w:t>4</w:t>
      </w:r>
      <w:r>
        <w:rPr>
          <w:i/>
          <w:color w:val="000000"/>
          <w:position w:val="-1"/>
          <w:sz w:val="18"/>
          <w:szCs w:val="18"/>
        </w:rPr>
        <w:t>35)881</w:t>
      </w:r>
      <w:r>
        <w:rPr>
          <w:i/>
          <w:color w:val="000000"/>
          <w:spacing w:val="3"/>
          <w:position w:val="-1"/>
          <w:sz w:val="18"/>
          <w:szCs w:val="18"/>
        </w:rPr>
        <w:t xml:space="preserve"> </w:t>
      </w:r>
      <w:r>
        <w:rPr>
          <w:i/>
          <w:color w:val="000000"/>
          <w:position w:val="-1"/>
          <w:sz w:val="18"/>
          <w:szCs w:val="18"/>
        </w:rPr>
        <w:t>136</w:t>
      </w:r>
    </w:p>
    <w:p w14:paraId="2B0329C5" w14:textId="77777777" w:rsidR="001F7D0E" w:rsidRDefault="001F7D0E">
      <w:pPr>
        <w:spacing w:before="1" w:line="120" w:lineRule="exact"/>
        <w:rPr>
          <w:sz w:val="13"/>
          <w:szCs w:val="13"/>
        </w:rPr>
      </w:pPr>
    </w:p>
    <w:p w14:paraId="33663532" w14:textId="77777777" w:rsidR="001F7D0E" w:rsidRDefault="00266975">
      <w:pPr>
        <w:ind w:left="214" w:right="-56"/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or      : 13</w:t>
      </w:r>
      <w:r>
        <w:rPr>
          <w:spacing w:val="2"/>
          <w:sz w:val="24"/>
          <w:szCs w:val="24"/>
        </w:rPr>
        <w:t>4</w:t>
      </w:r>
      <w:r>
        <w:rPr>
          <w:spacing w:val="-1"/>
          <w:sz w:val="24"/>
          <w:szCs w:val="24"/>
        </w:rPr>
        <w:t>/</w:t>
      </w:r>
      <w:r>
        <w:rPr>
          <w:spacing w:val="3"/>
          <w:sz w:val="24"/>
          <w:szCs w:val="24"/>
        </w:rPr>
        <w:t>F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K</w:t>
      </w:r>
      <w:r>
        <w:rPr>
          <w:sz w:val="24"/>
          <w:szCs w:val="24"/>
        </w:rPr>
        <w:t>-</w:t>
      </w:r>
      <w:r>
        <w:rPr>
          <w:spacing w:val="1"/>
          <w:sz w:val="24"/>
          <w:szCs w:val="24"/>
        </w:rPr>
        <w:t>U</w:t>
      </w:r>
      <w:r>
        <w:rPr>
          <w:spacing w:val="3"/>
          <w:sz w:val="24"/>
          <w:szCs w:val="24"/>
        </w:rPr>
        <w:t>M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O</w:t>
      </w:r>
      <w:r>
        <w:rPr>
          <w:spacing w:val="-2"/>
          <w:sz w:val="24"/>
          <w:szCs w:val="24"/>
        </w:rPr>
        <w:t>/</w:t>
      </w:r>
      <w:r>
        <w:rPr>
          <w:spacing w:val="3"/>
          <w:sz w:val="24"/>
          <w:szCs w:val="24"/>
        </w:rPr>
        <w:t>V</w:t>
      </w:r>
      <w:r>
        <w:rPr>
          <w:spacing w:val="-1"/>
          <w:sz w:val="24"/>
          <w:szCs w:val="24"/>
        </w:rPr>
        <w:t>/</w:t>
      </w:r>
      <w:r>
        <w:rPr>
          <w:spacing w:val="-2"/>
          <w:sz w:val="24"/>
          <w:szCs w:val="24"/>
        </w:rPr>
        <w:t>2</w:t>
      </w:r>
      <w:r>
        <w:rPr>
          <w:sz w:val="24"/>
          <w:szCs w:val="24"/>
        </w:rPr>
        <w:t>026</w:t>
      </w:r>
    </w:p>
    <w:p w14:paraId="731395B4" w14:textId="77777777" w:rsidR="001F7D0E" w:rsidRDefault="00266975">
      <w:pPr>
        <w:spacing w:before="42"/>
        <w:ind w:left="214"/>
        <w:rPr>
          <w:sz w:val="24"/>
          <w:szCs w:val="24"/>
        </w:rPr>
      </w:pP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p        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516312BA" w14:textId="77777777" w:rsidR="001F7D0E" w:rsidRDefault="00266975">
      <w:pPr>
        <w:spacing w:before="42"/>
        <w:ind w:left="214"/>
        <w:rPr>
          <w:sz w:val="24"/>
          <w:szCs w:val="24"/>
        </w:rPr>
      </w:pPr>
      <w:r>
        <w:rPr>
          <w:sz w:val="24"/>
          <w:szCs w:val="24"/>
        </w:rPr>
        <w:t>Perih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l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3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onan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Data </w:t>
      </w:r>
      <w:r>
        <w:rPr>
          <w:b/>
          <w:spacing w:val="-3"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al</w:t>
      </w:r>
    </w:p>
    <w:p w14:paraId="60D2389E" w14:textId="77777777" w:rsidR="001F7D0E" w:rsidRDefault="001F7D0E">
      <w:pPr>
        <w:spacing w:before="8" w:line="140" w:lineRule="exact"/>
        <w:rPr>
          <w:sz w:val="14"/>
          <w:szCs w:val="14"/>
        </w:rPr>
      </w:pPr>
    </w:p>
    <w:p w14:paraId="7BD2F770" w14:textId="77777777" w:rsidR="001F7D0E" w:rsidRDefault="001F7D0E">
      <w:pPr>
        <w:spacing w:line="200" w:lineRule="exact"/>
      </w:pPr>
    </w:p>
    <w:p w14:paraId="676B6F0F" w14:textId="77777777" w:rsidR="001F7D0E" w:rsidRDefault="00266975">
      <w:pPr>
        <w:ind w:left="323"/>
        <w:rPr>
          <w:sz w:val="24"/>
          <w:szCs w:val="24"/>
        </w:rPr>
      </w:pP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 xml:space="preserve">epada </w:t>
      </w:r>
      <w:r>
        <w:rPr>
          <w:b/>
          <w:spacing w:val="3"/>
          <w:sz w:val="24"/>
          <w:szCs w:val="24"/>
        </w:rPr>
        <w:t>Y</w:t>
      </w:r>
      <w:r>
        <w:rPr>
          <w:b/>
          <w:sz w:val="24"/>
          <w:szCs w:val="24"/>
        </w:rPr>
        <w:t>t</w:t>
      </w:r>
      <w:r>
        <w:rPr>
          <w:b/>
          <w:spacing w:val="3"/>
          <w:sz w:val="24"/>
          <w:szCs w:val="24"/>
        </w:rPr>
        <w:t>h</w:t>
      </w:r>
      <w:r>
        <w:rPr>
          <w:sz w:val="24"/>
          <w:szCs w:val="24"/>
        </w:rPr>
        <w:t>,</w:t>
      </w:r>
    </w:p>
    <w:p w14:paraId="2DAF1FBC" w14:textId="77777777" w:rsidR="00266975" w:rsidRDefault="00266975">
      <w:pPr>
        <w:spacing w:before="10" w:line="400" w:lineRule="atLeast"/>
        <w:ind w:left="323" w:right="737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${tujuan_surat}</w:t>
      </w:r>
    </w:p>
    <w:p w14:paraId="1F907788" w14:textId="695CF1A4" w:rsidR="001F7D0E" w:rsidRDefault="00266975">
      <w:pPr>
        <w:spacing w:before="10" w:line="400" w:lineRule="atLeast"/>
        <w:ind w:left="323" w:right="737"/>
        <w:rPr>
          <w:sz w:val="24"/>
          <w:szCs w:val="24"/>
        </w:rPr>
      </w:pPr>
      <w:bookmarkStart w:id="0" w:name="_GoBack"/>
      <w:bookmarkEnd w:id="0"/>
      <w:r>
        <w:rPr>
          <w:b/>
          <w:spacing w:val="3"/>
          <w:sz w:val="24"/>
          <w:szCs w:val="24"/>
        </w:rPr>
        <w:t>d</w:t>
      </w:r>
      <w:r>
        <w:rPr>
          <w:b/>
          <w:spacing w:val="-3"/>
          <w:sz w:val="24"/>
          <w:szCs w:val="24"/>
        </w:rPr>
        <w:t>i</w:t>
      </w:r>
      <w:r>
        <w:rPr>
          <w:b/>
          <w:sz w:val="24"/>
          <w:szCs w:val="24"/>
        </w:rPr>
        <w:t>-</w:t>
      </w:r>
    </w:p>
    <w:p w14:paraId="04465129" w14:textId="77777777" w:rsidR="001F7D0E" w:rsidRDefault="00266975">
      <w:pPr>
        <w:spacing w:before="1" w:line="140" w:lineRule="exact"/>
        <w:rPr>
          <w:sz w:val="15"/>
          <w:szCs w:val="15"/>
        </w:rPr>
      </w:pPr>
      <w:r>
        <w:br w:type="column"/>
      </w:r>
    </w:p>
    <w:p w14:paraId="18A44094" w14:textId="77777777" w:rsidR="001F7D0E" w:rsidRDefault="00266975">
      <w:pPr>
        <w:rPr>
          <w:sz w:val="24"/>
          <w:szCs w:val="24"/>
        </w:rPr>
      </w:pPr>
      <w:r>
        <w:rPr>
          <w:sz w:val="24"/>
          <w:szCs w:val="24"/>
        </w:rPr>
        <w:t>Goron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 xml:space="preserve">o,  </w:t>
      </w:r>
      <w:r>
        <w:rPr>
          <w:sz w:val="24"/>
          <w:szCs w:val="24"/>
          <w:u w:val="single" w:color="000000"/>
        </w:rPr>
        <w:t>04   Dzu</w:t>
      </w:r>
      <w:r>
        <w:rPr>
          <w:spacing w:val="-1"/>
          <w:sz w:val="24"/>
          <w:szCs w:val="24"/>
          <w:u w:val="single" w:color="000000"/>
        </w:rPr>
        <w:t>l</w:t>
      </w:r>
      <w:r>
        <w:rPr>
          <w:sz w:val="24"/>
          <w:szCs w:val="24"/>
          <w:u w:val="single" w:color="000000"/>
        </w:rPr>
        <w:t>h</w:t>
      </w:r>
      <w:r>
        <w:rPr>
          <w:spacing w:val="-1"/>
          <w:sz w:val="24"/>
          <w:szCs w:val="24"/>
          <w:u w:val="single" w:color="000000"/>
        </w:rPr>
        <w:t>i</w:t>
      </w:r>
      <w:r>
        <w:rPr>
          <w:spacing w:val="1"/>
          <w:sz w:val="24"/>
          <w:szCs w:val="24"/>
          <w:u w:val="single" w:color="000000"/>
        </w:rPr>
        <w:t>jj</w:t>
      </w:r>
      <w:r>
        <w:rPr>
          <w:sz w:val="24"/>
          <w:szCs w:val="24"/>
          <w:u w:val="single" w:color="000000"/>
        </w:rPr>
        <w:t>ah</w:t>
      </w:r>
      <w:r>
        <w:rPr>
          <w:spacing w:val="1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 w:color="000000"/>
        </w:rPr>
        <w:t>1447 H</w:t>
      </w:r>
    </w:p>
    <w:p w14:paraId="704E2775" w14:textId="77777777" w:rsidR="001F7D0E" w:rsidRDefault="00266975">
      <w:pPr>
        <w:spacing w:before="2"/>
        <w:ind w:left="1140"/>
        <w:rPr>
          <w:sz w:val="24"/>
          <w:szCs w:val="24"/>
        </w:rPr>
        <w:sectPr w:rsidR="001F7D0E">
          <w:type w:val="continuous"/>
          <w:pgSz w:w="12240" w:h="20160"/>
          <w:pgMar w:top="260" w:right="1000" w:bottom="280" w:left="1120" w:header="720" w:footer="720" w:gutter="0"/>
          <w:cols w:num="2" w:space="720" w:equalWidth="0">
            <w:col w:w="3931" w:space="2698"/>
            <w:col w:w="3491"/>
          </w:cols>
        </w:sectPr>
      </w:pPr>
      <w:r>
        <w:rPr>
          <w:sz w:val="24"/>
          <w:szCs w:val="24"/>
        </w:rPr>
        <w:t xml:space="preserve">21       Mei     </w:t>
      </w:r>
      <w:r>
        <w:rPr>
          <w:spacing w:val="60"/>
          <w:sz w:val="24"/>
          <w:szCs w:val="24"/>
        </w:rPr>
        <w:t xml:space="preserve"> </w:t>
      </w:r>
      <w:r>
        <w:rPr>
          <w:sz w:val="24"/>
          <w:szCs w:val="24"/>
        </w:rPr>
        <w:t>2026 M</w:t>
      </w:r>
    </w:p>
    <w:p w14:paraId="014CAE77" w14:textId="77777777" w:rsidR="001F7D0E" w:rsidRDefault="00266975">
      <w:pPr>
        <w:spacing w:before="42"/>
        <w:ind w:left="1040"/>
        <w:rPr>
          <w:sz w:val="24"/>
          <w:szCs w:val="24"/>
        </w:rPr>
      </w:pPr>
      <w:r>
        <w:rPr>
          <w:b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e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pat</w:t>
      </w:r>
    </w:p>
    <w:p w14:paraId="75CDC18D" w14:textId="77777777" w:rsidR="001F7D0E" w:rsidRDefault="001F7D0E">
      <w:pPr>
        <w:spacing w:before="8" w:line="140" w:lineRule="exact"/>
        <w:rPr>
          <w:sz w:val="14"/>
          <w:szCs w:val="14"/>
        </w:rPr>
      </w:pPr>
    </w:p>
    <w:p w14:paraId="71873283" w14:textId="77777777" w:rsidR="001F7D0E" w:rsidRDefault="001F7D0E">
      <w:pPr>
        <w:spacing w:line="200" w:lineRule="exact"/>
      </w:pPr>
    </w:p>
    <w:p w14:paraId="6AA9AD5E" w14:textId="77777777" w:rsidR="001F7D0E" w:rsidRDefault="00266975">
      <w:pPr>
        <w:ind w:left="323"/>
        <w:rPr>
          <w:sz w:val="24"/>
          <w:szCs w:val="24"/>
        </w:rPr>
      </w:pPr>
      <w:r>
        <w:rPr>
          <w:b/>
          <w:i/>
          <w:sz w:val="24"/>
          <w:szCs w:val="24"/>
        </w:rPr>
        <w:t>A</w:t>
      </w:r>
      <w:r>
        <w:rPr>
          <w:b/>
          <w:i/>
          <w:spacing w:val="1"/>
          <w:sz w:val="24"/>
          <w:szCs w:val="24"/>
        </w:rPr>
        <w:t>s</w:t>
      </w:r>
      <w:r>
        <w:rPr>
          <w:b/>
          <w:i/>
          <w:spacing w:val="3"/>
          <w:sz w:val="24"/>
          <w:szCs w:val="24"/>
        </w:rPr>
        <w:t>s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3"/>
          <w:sz w:val="24"/>
          <w:szCs w:val="24"/>
        </w:rPr>
        <w:t>l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m</w:t>
      </w:r>
      <w:r>
        <w:rPr>
          <w:b/>
          <w:i/>
          <w:sz w:val="24"/>
          <w:szCs w:val="24"/>
        </w:rPr>
        <w:t>uala</w:t>
      </w:r>
      <w:r>
        <w:rPr>
          <w:b/>
          <w:i/>
          <w:spacing w:val="-3"/>
          <w:sz w:val="24"/>
          <w:szCs w:val="24"/>
        </w:rPr>
        <w:t>i</w:t>
      </w:r>
      <w:r>
        <w:rPr>
          <w:b/>
          <w:i/>
          <w:sz w:val="24"/>
          <w:szCs w:val="24"/>
        </w:rPr>
        <w:t>kum</w:t>
      </w:r>
      <w:r>
        <w:rPr>
          <w:b/>
          <w:i/>
          <w:spacing w:val="4"/>
          <w:sz w:val="24"/>
          <w:szCs w:val="24"/>
        </w:rPr>
        <w:t xml:space="preserve"> </w:t>
      </w:r>
      <w:r>
        <w:rPr>
          <w:b/>
          <w:i/>
          <w:spacing w:val="1"/>
          <w:sz w:val="24"/>
          <w:szCs w:val="24"/>
        </w:rPr>
        <w:t>W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2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h</w:t>
      </w:r>
      <w:r>
        <w:rPr>
          <w:b/>
          <w:i/>
          <w:spacing w:val="1"/>
          <w:sz w:val="24"/>
          <w:szCs w:val="24"/>
        </w:rPr>
        <w:t>m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2"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-1"/>
          <w:sz w:val="24"/>
          <w:szCs w:val="24"/>
        </w:rPr>
        <w:t>l</w:t>
      </w:r>
      <w:r>
        <w:rPr>
          <w:b/>
          <w:i/>
          <w:spacing w:val="-3"/>
          <w:sz w:val="24"/>
          <w:szCs w:val="24"/>
        </w:rPr>
        <w:t>l</w:t>
      </w:r>
      <w:r>
        <w:rPr>
          <w:b/>
          <w:i/>
          <w:sz w:val="24"/>
          <w:szCs w:val="24"/>
        </w:rPr>
        <w:t>ahi W</w:t>
      </w:r>
      <w:r>
        <w:rPr>
          <w:b/>
          <w:i/>
          <w:spacing w:val="2"/>
          <w:sz w:val="24"/>
          <w:szCs w:val="24"/>
        </w:rPr>
        <w:t>a</w:t>
      </w:r>
      <w:r>
        <w:rPr>
          <w:b/>
          <w:i/>
          <w:sz w:val="24"/>
          <w:szCs w:val="24"/>
        </w:rPr>
        <w:t>ba</w:t>
      </w:r>
      <w:r>
        <w:rPr>
          <w:b/>
          <w:i/>
          <w:spacing w:val="3"/>
          <w:sz w:val="24"/>
          <w:szCs w:val="24"/>
        </w:rPr>
        <w:t>r</w:t>
      </w:r>
      <w:r>
        <w:rPr>
          <w:b/>
          <w:i/>
          <w:sz w:val="24"/>
          <w:szCs w:val="24"/>
        </w:rPr>
        <w:t>aka</w:t>
      </w:r>
      <w:r>
        <w:rPr>
          <w:b/>
          <w:i/>
          <w:spacing w:val="-3"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3"/>
          <w:sz w:val="24"/>
          <w:szCs w:val="24"/>
        </w:rPr>
        <w:t>h</w:t>
      </w:r>
      <w:r>
        <w:rPr>
          <w:b/>
          <w:i/>
          <w:sz w:val="24"/>
          <w:szCs w:val="24"/>
        </w:rPr>
        <w:t>.</w:t>
      </w:r>
    </w:p>
    <w:p w14:paraId="0A6CF101" w14:textId="77777777" w:rsidR="001F7D0E" w:rsidRDefault="001F7D0E">
      <w:pPr>
        <w:spacing w:before="2" w:line="120" w:lineRule="exact"/>
        <w:rPr>
          <w:sz w:val="12"/>
          <w:szCs w:val="12"/>
        </w:rPr>
      </w:pPr>
    </w:p>
    <w:p w14:paraId="10665E86" w14:textId="77777777" w:rsidR="001F7D0E" w:rsidRDefault="00266975">
      <w:pPr>
        <w:spacing w:line="276" w:lineRule="auto"/>
        <w:ind w:left="323" w:right="153" w:firstLine="810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do’a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oga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All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SWT</w:t>
      </w:r>
      <w:r>
        <w:rPr>
          <w:spacing w:val="2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</w:t>
      </w:r>
      <w:r>
        <w:rPr>
          <w:spacing w:val="1"/>
          <w:sz w:val="24"/>
          <w:szCs w:val="24"/>
        </w:rPr>
        <w:t>el</w:t>
      </w:r>
      <w:r>
        <w:rPr>
          <w:spacing w:val="-1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pah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>h</w:t>
      </w:r>
      <w:r>
        <w:rPr>
          <w:spacing w:val="-5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ik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Hid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h</w:t>
      </w:r>
      <w:r>
        <w:rPr>
          <w:sz w:val="24"/>
          <w:szCs w:val="24"/>
        </w:rPr>
        <w:t xml:space="preserve">- </w:t>
      </w:r>
      <w:r>
        <w:rPr>
          <w:spacing w:val="2"/>
          <w:sz w:val="24"/>
          <w:szCs w:val="24"/>
        </w:rPr>
        <w:t>N</w:t>
      </w:r>
      <w:r>
        <w:rPr>
          <w:spacing w:val="-4"/>
          <w:sz w:val="24"/>
          <w:szCs w:val="24"/>
        </w:rPr>
        <w:t>y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"/>
          <w:sz w:val="24"/>
          <w:szCs w:val="24"/>
        </w:rPr>
        <w:t>k</w:t>
      </w:r>
      <w:r>
        <w:rPr>
          <w:spacing w:val="-3"/>
          <w:sz w:val="24"/>
          <w:szCs w:val="24"/>
        </w:rPr>
        <w:t>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j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nkan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t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s keseh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n.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</w:p>
    <w:p w14:paraId="42450622" w14:textId="77777777" w:rsidR="001F7D0E" w:rsidRDefault="00266975">
      <w:pPr>
        <w:spacing w:before="3" w:line="359" w:lineRule="auto"/>
        <w:ind w:left="323" w:right="197" w:firstLine="18"/>
        <w:rPr>
          <w:sz w:val="24"/>
          <w:szCs w:val="24"/>
        </w:rPr>
      </w:pP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>la</w:t>
      </w:r>
      <w:r>
        <w:rPr>
          <w:sz w:val="24"/>
          <w:szCs w:val="24"/>
        </w:rPr>
        <w:t>m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rang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da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 u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k kebutuhan pen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lit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esa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kan stu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akhir (Skripsi) 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aka 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 xml:space="preserve">ohon 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uan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-data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Mah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w</w:t>
      </w:r>
      <w:r>
        <w:rPr>
          <w:sz w:val="24"/>
          <w:szCs w:val="24"/>
        </w:rPr>
        <w:t>a ber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kut:</w:t>
      </w:r>
    </w:p>
    <w:p w14:paraId="6D091CD1" w14:textId="7C8F6650" w:rsidR="001F7D0E" w:rsidRPr="00266975" w:rsidRDefault="00266975">
      <w:pPr>
        <w:spacing w:before="9"/>
        <w:ind w:left="1240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Nama                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:  </w:t>
      </w:r>
      <w:r>
        <w:rPr>
          <w:sz w:val="24"/>
          <w:szCs w:val="24"/>
          <w:lang w:val="id-ID"/>
        </w:rPr>
        <w:t>${nama}</w:t>
      </w:r>
    </w:p>
    <w:p w14:paraId="11A36F4C" w14:textId="31848E89" w:rsidR="001F7D0E" w:rsidRPr="00266975" w:rsidRDefault="00266975">
      <w:pPr>
        <w:spacing w:before="48"/>
        <w:ind w:left="1220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NIM                 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59"/>
          <w:sz w:val="24"/>
          <w:szCs w:val="24"/>
          <w:lang w:val="id-ID"/>
        </w:rPr>
        <w:t xml:space="preserve"> ${nim}</w:t>
      </w:r>
    </w:p>
    <w:p w14:paraId="45F16357" w14:textId="5BF618FB" w:rsidR="001F7D0E" w:rsidRPr="00266975" w:rsidRDefault="00266975">
      <w:pPr>
        <w:spacing w:before="46"/>
        <w:ind w:left="1220"/>
        <w:rPr>
          <w:sz w:val="24"/>
          <w:szCs w:val="24"/>
          <w:lang w:val="id-ID"/>
        </w:rPr>
      </w:pPr>
      <w:r>
        <w:rPr>
          <w:sz w:val="24"/>
          <w:szCs w:val="24"/>
        </w:rPr>
        <w:t>Jurusan</w:t>
      </w:r>
      <w:r>
        <w:rPr>
          <w:sz w:val="24"/>
          <w:szCs w:val="24"/>
        </w:rPr>
        <w:t xml:space="preserve">              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 xml:space="preserve">:  </w:t>
      </w:r>
      <w:r>
        <w:rPr>
          <w:sz w:val="24"/>
          <w:szCs w:val="24"/>
          <w:lang w:val="id-ID"/>
        </w:rPr>
        <w:t>${prodi}</w:t>
      </w:r>
    </w:p>
    <w:p w14:paraId="4B5BDBFD" w14:textId="066017FD" w:rsidR="001F7D0E" w:rsidRPr="00266975" w:rsidRDefault="00266975" w:rsidP="00266975">
      <w:pPr>
        <w:spacing w:before="40"/>
        <w:ind w:left="1240"/>
        <w:rPr>
          <w:sz w:val="24"/>
          <w:szCs w:val="24"/>
          <w:lang w:val="id-ID"/>
        </w:rPr>
      </w:pPr>
      <w:r>
        <w:rPr>
          <w:sz w:val="24"/>
          <w:szCs w:val="24"/>
        </w:rPr>
        <w:t>Judul Pene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iti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 :</w:t>
      </w:r>
      <w:r>
        <w:rPr>
          <w:spacing w:val="59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  <w:lang w:val="id-ID"/>
        </w:rPr>
        <w:t>${judul}</w:t>
      </w:r>
    </w:p>
    <w:p w14:paraId="1E134BC9" w14:textId="77777777" w:rsidR="001F7D0E" w:rsidRDefault="001F7D0E">
      <w:pPr>
        <w:spacing w:before="7" w:line="140" w:lineRule="exact"/>
        <w:rPr>
          <w:sz w:val="15"/>
          <w:szCs w:val="15"/>
        </w:rPr>
      </w:pPr>
    </w:p>
    <w:p w14:paraId="654F0D72" w14:textId="77777777" w:rsidR="001F7D0E" w:rsidRDefault="001F7D0E">
      <w:pPr>
        <w:spacing w:line="200" w:lineRule="exact"/>
      </w:pPr>
    </w:p>
    <w:p w14:paraId="24C3CDCB" w14:textId="77777777" w:rsidR="001F7D0E" w:rsidRDefault="00266975">
      <w:pPr>
        <w:spacing w:line="276" w:lineRule="auto"/>
        <w:ind w:left="323" w:right="161"/>
        <w:rPr>
          <w:sz w:val="24"/>
          <w:szCs w:val="24"/>
        </w:rPr>
      </w:pPr>
      <w:r>
        <w:rPr>
          <w:sz w:val="24"/>
          <w:szCs w:val="24"/>
        </w:rPr>
        <w:t>Mohon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ra</w:t>
      </w:r>
      <w:r>
        <w:rPr>
          <w:spacing w:val="3"/>
          <w:sz w:val="24"/>
          <w:szCs w:val="24"/>
        </w:rPr>
        <w:t>n</w:t>
      </w:r>
      <w:r>
        <w:rPr>
          <w:spacing w:val="-4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Ba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/</w:t>
      </w:r>
      <w:r>
        <w:rPr>
          <w:sz w:val="24"/>
          <w:szCs w:val="24"/>
        </w:rPr>
        <w:t>Ibu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ber</w:t>
      </w:r>
      <w:r>
        <w:rPr>
          <w:spacing w:val="2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nan</w:t>
      </w:r>
      <w:r>
        <w:rPr>
          <w:spacing w:val="5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</w:t>
      </w:r>
      <w:r>
        <w:rPr>
          <w:spacing w:val="3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be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kan</w:t>
      </w:r>
      <w:r>
        <w:rPr>
          <w:spacing w:val="5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fo</w:t>
      </w:r>
      <w:r>
        <w:rPr>
          <w:spacing w:val="4"/>
          <w:sz w:val="24"/>
          <w:szCs w:val="24"/>
        </w:rPr>
        <w:t>r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asi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5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5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pe</w:t>
      </w:r>
      <w:r>
        <w:rPr>
          <w:spacing w:val="2"/>
          <w:sz w:val="24"/>
          <w:szCs w:val="24"/>
        </w:rPr>
        <w:t>r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ukan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uk pe</w:t>
      </w:r>
      <w:r>
        <w:rPr>
          <w:spacing w:val="-1"/>
          <w:sz w:val="24"/>
          <w:szCs w:val="24"/>
        </w:rPr>
        <w:t>n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erseb</w:t>
      </w:r>
      <w:r>
        <w:rPr>
          <w:spacing w:val="2"/>
          <w:sz w:val="24"/>
          <w:szCs w:val="24"/>
        </w:rPr>
        <w:t>u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06BAB67F" w14:textId="77777777" w:rsidR="001F7D0E" w:rsidRDefault="00266975">
      <w:pPr>
        <w:spacing w:before="7" w:line="274" w:lineRule="auto"/>
        <w:ind w:left="323" w:right="152" w:firstLine="630"/>
        <w:rPr>
          <w:sz w:val="24"/>
          <w:szCs w:val="24"/>
        </w:rPr>
      </w:pP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pacing w:val="-1"/>
          <w:sz w:val="24"/>
          <w:szCs w:val="24"/>
        </w:rPr>
        <w:t>i</w:t>
      </w:r>
      <w:r>
        <w:rPr>
          <w:spacing w:val="-2"/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pe</w:t>
      </w:r>
      <w:r>
        <w:rPr>
          <w:spacing w:val="4"/>
          <w:sz w:val="24"/>
          <w:szCs w:val="24"/>
        </w:rPr>
        <w:t>r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oh</w:t>
      </w:r>
      <w:r>
        <w:rPr>
          <w:spacing w:val="4"/>
          <w:sz w:val="24"/>
          <w:szCs w:val="24"/>
        </w:rPr>
        <w:t>o</w:t>
      </w:r>
      <w:r>
        <w:rPr>
          <w:sz w:val="24"/>
          <w:szCs w:val="24"/>
        </w:rPr>
        <w:t xml:space="preserve">nan 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 xml:space="preserve">i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 xml:space="preserve">i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kan, 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as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ba</w:t>
      </w:r>
      <w:r>
        <w:rPr>
          <w:spacing w:val="1"/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 xml:space="preserve">uan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>rj</w:t>
      </w:r>
      <w:r>
        <w:rPr>
          <w:sz w:val="24"/>
          <w:szCs w:val="24"/>
        </w:rPr>
        <w:t>as</w:t>
      </w:r>
      <w:r>
        <w:rPr>
          <w:spacing w:val="-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c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pkan </w:t>
      </w:r>
      <w:r>
        <w:rPr>
          <w:spacing w:val="-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kasih.</w:t>
      </w:r>
    </w:p>
    <w:p w14:paraId="43F7E022" w14:textId="77777777" w:rsidR="001F7D0E" w:rsidRDefault="00266975">
      <w:pPr>
        <w:spacing w:before="15" w:line="556" w:lineRule="auto"/>
        <w:ind w:left="323" w:right="4532"/>
        <w:rPr>
          <w:sz w:val="24"/>
          <w:szCs w:val="24"/>
        </w:rPr>
      </w:pP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3"/>
          <w:sz w:val="24"/>
          <w:szCs w:val="24"/>
        </w:rPr>
        <w:t>s</w:t>
      </w:r>
      <w:r>
        <w:rPr>
          <w:b/>
          <w:i/>
          <w:spacing w:val="-1"/>
          <w:sz w:val="24"/>
          <w:szCs w:val="24"/>
        </w:rPr>
        <w:t>r</w:t>
      </w:r>
      <w:r>
        <w:rPr>
          <w:b/>
          <w:i/>
          <w:spacing w:val="2"/>
          <w:sz w:val="24"/>
          <w:szCs w:val="24"/>
        </w:rPr>
        <w:t>u</w:t>
      </w:r>
      <w:r>
        <w:rPr>
          <w:b/>
          <w:i/>
          <w:sz w:val="24"/>
          <w:szCs w:val="24"/>
        </w:rPr>
        <w:t>n</w:t>
      </w:r>
      <w:r>
        <w:rPr>
          <w:b/>
          <w:i/>
          <w:spacing w:val="-1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Minal</w:t>
      </w:r>
      <w:r>
        <w:rPr>
          <w:b/>
          <w:i/>
          <w:spacing w:val="-3"/>
          <w:sz w:val="24"/>
          <w:szCs w:val="24"/>
        </w:rPr>
        <w:t>l</w:t>
      </w:r>
      <w:r>
        <w:rPr>
          <w:b/>
          <w:i/>
          <w:sz w:val="24"/>
          <w:szCs w:val="24"/>
        </w:rPr>
        <w:t xml:space="preserve">ah </w:t>
      </w:r>
      <w:r>
        <w:rPr>
          <w:b/>
          <w:i/>
          <w:spacing w:val="-1"/>
          <w:sz w:val="24"/>
          <w:szCs w:val="24"/>
        </w:rPr>
        <w:t>W</w:t>
      </w:r>
      <w:r>
        <w:rPr>
          <w:b/>
          <w:i/>
          <w:sz w:val="24"/>
          <w:szCs w:val="24"/>
        </w:rPr>
        <w:t>a Fa</w:t>
      </w:r>
      <w:r>
        <w:rPr>
          <w:b/>
          <w:i/>
          <w:spacing w:val="-3"/>
          <w:sz w:val="24"/>
          <w:szCs w:val="24"/>
        </w:rPr>
        <w:t>t</w:t>
      </w:r>
      <w:r>
        <w:rPr>
          <w:b/>
          <w:i/>
          <w:sz w:val="24"/>
          <w:szCs w:val="24"/>
        </w:rPr>
        <w:t>h</w:t>
      </w:r>
      <w:r>
        <w:rPr>
          <w:b/>
          <w:i/>
          <w:spacing w:val="3"/>
          <w:sz w:val="24"/>
          <w:szCs w:val="24"/>
        </w:rPr>
        <w:t>u</w:t>
      </w:r>
      <w:r>
        <w:rPr>
          <w:b/>
          <w:i/>
          <w:sz w:val="24"/>
          <w:szCs w:val="24"/>
        </w:rPr>
        <w:t>n</w:t>
      </w:r>
      <w:r>
        <w:rPr>
          <w:b/>
          <w:i/>
          <w:spacing w:val="1"/>
          <w:sz w:val="24"/>
          <w:szCs w:val="24"/>
        </w:rPr>
        <w:t xml:space="preserve"> </w:t>
      </w:r>
      <w:r>
        <w:rPr>
          <w:b/>
          <w:i/>
          <w:spacing w:val="3"/>
          <w:sz w:val="24"/>
          <w:szCs w:val="24"/>
        </w:rPr>
        <w:t>Q</w:t>
      </w:r>
      <w:r>
        <w:rPr>
          <w:b/>
          <w:i/>
          <w:spacing w:val="-2"/>
          <w:sz w:val="24"/>
          <w:szCs w:val="24"/>
        </w:rPr>
        <w:t>a</w:t>
      </w:r>
      <w:r>
        <w:rPr>
          <w:b/>
          <w:i/>
          <w:sz w:val="24"/>
          <w:szCs w:val="24"/>
        </w:rPr>
        <w:t xml:space="preserve">rib. </w:t>
      </w:r>
      <w:r>
        <w:rPr>
          <w:b/>
          <w:i/>
          <w:spacing w:val="1"/>
          <w:sz w:val="24"/>
          <w:szCs w:val="24"/>
        </w:rPr>
        <w:t>W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3"/>
          <w:sz w:val="24"/>
          <w:szCs w:val="24"/>
        </w:rPr>
        <w:t>s</w:t>
      </w:r>
      <w:r>
        <w:rPr>
          <w:b/>
          <w:i/>
          <w:sz w:val="24"/>
          <w:szCs w:val="24"/>
        </w:rPr>
        <w:t>sal</w:t>
      </w:r>
      <w:r>
        <w:rPr>
          <w:b/>
          <w:i/>
          <w:spacing w:val="-2"/>
          <w:sz w:val="24"/>
          <w:szCs w:val="24"/>
        </w:rPr>
        <w:t>a</w:t>
      </w:r>
      <w:r>
        <w:rPr>
          <w:b/>
          <w:i/>
          <w:spacing w:val="1"/>
          <w:sz w:val="24"/>
          <w:szCs w:val="24"/>
        </w:rPr>
        <w:t>m</w:t>
      </w:r>
      <w:r>
        <w:rPr>
          <w:b/>
          <w:i/>
          <w:spacing w:val="-1"/>
          <w:sz w:val="24"/>
          <w:szCs w:val="24"/>
        </w:rPr>
        <w:t>u</w:t>
      </w:r>
      <w:r>
        <w:rPr>
          <w:b/>
          <w:i/>
          <w:sz w:val="24"/>
          <w:szCs w:val="24"/>
        </w:rPr>
        <w:t>’al</w:t>
      </w:r>
      <w:r>
        <w:rPr>
          <w:b/>
          <w:i/>
          <w:spacing w:val="-1"/>
          <w:sz w:val="24"/>
          <w:szCs w:val="24"/>
        </w:rPr>
        <w:t>a</w:t>
      </w:r>
      <w:r>
        <w:rPr>
          <w:b/>
          <w:i/>
          <w:spacing w:val="-3"/>
          <w:sz w:val="24"/>
          <w:szCs w:val="24"/>
        </w:rPr>
        <w:t>i</w:t>
      </w:r>
      <w:r>
        <w:rPr>
          <w:b/>
          <w:i/>
          <w:sz w:val="24"/>
          <w:szCs w:val="24"/>
        </w:rPr>
        <w:t>kum</w:t>
      </w:r>
      <w:r>
        <w:rPr>
          <w:b/>
          <w:i/>
          <w:spacing w:val="2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W</w:t>
      </w:r>
      <w:r>
        <w:rPr>
          <w:b/>
          <w:i/>
          <w:spacing w:val="1"/>
          <w:sz w:val="24"/>
          <w:szCs w:val="24"/>
        </w:rPr>
        <w:t>a</w:t>
      </w:r>
      <w:r>
        <w:rPr>
          <w:b/>
          <w:i/>
          <w:spacing w:val="3"/>
          <w:sz w:val="24"/>
          <w:szCs w:val="24"/>
        </w:rPr>
        <w:t>r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h</w:t>
      </w:r>
      <w:r>
        <w:rPr>
          <w:b/>
          <w:i/>
          <w:spacing w:val="1"/>
          <w:sz w:val="24"/>
          <w:szCs w:val="24"/>
        </w:rPr>
        <w:t>ma</w:t>
      </w:r>
      <w:r>
        <w:rPr>
          <w:b/>
          <w:i/>
          <w:spacing w:val="-3"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-1"/>
          <w:sz w:val="24"/>
          <w:szCs w:val="24"/>
        </w:rPr>
        <w:t>l</w:t>
      </w:r>
      <w:r>
        <w:rPr>
          <w:b/>
          <w:i/>
          <w:spacing w:val="-3"/>
          <w:sz w:val="24"/>
          <w:szCs w:val="24"/>
        </w:rPr>
        <w:t>l</w:t>
      </w:r>
      <w:r>
        <w:rPr>
          <w:b/>
          <w:i/>
          <w:sz w:val="24"/>
          <w:szCs w:val="24"/>
        </w:rPr>
        <w:t xml:space="preserve">ahi </w:t>
      </w:r>
      <w:r>
        <w:rPr>
          <w:b/>
          <w:i/>
          <w:spacing w:val="2"/>
          <w:sz w:val="24"/>
          <w:szCs w:val="24"/>
        </w:rPr>
        <w:t>W</w:t>
      </w:r>
      <w:r>
        <w:rPr>
          <w:b/>
          <w:i/>
          <w:sz w:val="24"/>
          <w:szCs w:val="24"/>
        </w:rPr>
        <w:t>aba</w:t>
      </w:r>
      <w:r>
        <w:rPr>
          <w:b/>
          <w:i/>
          <w:spacing w:val="3"/>
          <w:sz w:val="24"/>
          <w:szCs w:val="24"/>
        </w:rPr>
        <w:t>r</w:t>
      </w:r>
      <w:r>
        <w:rPr>
          <w:b/>
          <w:i/>
          <w:sz w:val="24"/>
          <w:szCs w:val="24"/>
        </w:rPr>
        <w:t>aka</w:t>
      </w:r>
      <w:r>
        <w:rPr>
          <w:b/>
          <w:i/>
          <w:spacing w:val="-3"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u</w:t>
      </w:r>
      <w:r>
        <w:rPr>
          <w:b/>
          <w:i/>
          <w:spacing w:val="3"/>
          <w:sz w:val="24"/>
          <w:szCs w:val="24"/>
        </w:rPr>
        <w:t>h</w:t>
      </w:r>
      <w:r>
        <w:rPr>
          <w:b/>
          <w:i/>
          <w:sz w:val="24"/>
          <w:szCs w:val="24"/>
        </w:rPr>
        <w:t>.</w:t>
      </w:r>
    </w:p>
    <w:p w14:paraId="175E4275" w14:textId="77777777" w:rsidR="001F7D0E" w:rsidRDefault="001F7D0E">
      <w:pPr>
        <w:spacing w:before="13" w:line="220" w:lineRule="exact"/>
        <w:rPr>
          <w:sz w:val="22"/>
          <w:szCs w:val="22"/>
        </w:rPr>
      </w:pPr>
    </w:p>
    <w:p w14:paraId="16284EA2" w14:textId="77777777" w:rsidR="001F7D0E" w:rsidRDefault="00266975">
      <w:pPr>
        <w:ind w:left="5921"/>
        <w:rPr>
          <w:sz w:val="24"/>
          <w:szCs w:val="24"/>
        </w:rPr>
      </w:pP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>e</w:t>
      </w:r>
      <w:r>
        <w:rPr>
          <w:b/>
          <w:sz w:val="24"/>
          <w:szCs w:val="24"/>
        </w:rPr>
        <w:t>ngetah</w:t>
      </w:r>
      <w:r>
        <w:rPr>
          <w:b/>
          <w:spacing w:val="3"/>
          <w:sz w:val="24"/>
          <w:szCs w:val="24"/>
        </w:rPr>
        <w:t>u</w:t>
      </w:r>
      <w:r>
        <w:rPr>
          <w:b/>
          <w:sz w:val="24"/>
          <w:szCs w:val="24"/>
        </w:rPr>
        <w:t>i</w:t>
      </w:r>
    </w:p>
    <w:p w14:paraId="235D654F" w14:textId="77777777" w:rsidR="001F7D0E" w:rsidRDefault="00266975">
      <w:pPr>
        <w:spacing w:before="36"/>
        <w:ind w:left="5901"/>
        <w:rPr>
          <w:sz w:val="24"/>
          <w:szCs w:val="24"/>
        </w:rPr>
      </w:pPr>
      <w:r>
        <w:rPr>
          <w:b/>
          <w:sz w:val="24"/>
          <w:szCs w:val="24"/>
        </w:rPr>
        <w:t>Wakil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Dek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3"/>
          <w:sz w:val="24"/>
          <w:szCs w:val="24"/>
        </w:rPr>
        <w:t>n</w:t>
      </w:r>
      <w:r>
        <w:rPr>
          <w:sz w:val="24"/>
          <w:szCs w:val="24"/>
        </w:rPr>
        <w:t>,</w:t>
      </w:r>
    </w:p>
    <w:p w14:paraId="510453FA" w14:textId="19FAADFF" w:rsidR="001F7D0E" w:rsidRDefault="001F7D0E">
      <w:pPr>
        <w:spacing w:before="97"/>
        <w:ind w:left="6040"/>
      </w:pPr>
    </w:p>
    <w:p w14:paraId="40F1BFBE" w14:textId="1555A708" w:rsidR="00266975" w:rsidRDefault="00266975">
      <w:pPr>
        <w:spacing w:before="97"/>
        <w:ind w:left="6040"/>
      </w:pPr>
    </w:p>
    <w:p w14:paraId="11F58A91" w14:textId="13D19A0C" w:rsidR="00266975" w:rsidRDefault="00266975">
      <w:pPr>
        <w:spacing w:before="97"/>
        <w:ind w:left="6040"/>
      </w:pPr>
    </w:p>
    <w:p w14:paraId="6B0F68C4" w14:textId="77777777" w:rsidR="00266975" w:rsidRDefault="00266975">
      <w:pPr>
        <w:spacing w:before="97"/>
        <w:ind w:left="6040"/>
      </w:pPr>
    </w:p>
    <w:p w14:paraId="2E167437" w14:textId="77777777" w:rsidR="001F7D0E" w:rsidRDefault="00266975">
      <w:pPr>
        <w:spacing w:before="49"/>
        <w:ind w:left="5913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Dr. Moh</w:t>
      </w:r>
      <w:r>
        <w:rPr>
          <w:b/>
          <w:spacing w:val="-2"/>
          <w:sz w:val="24"/>
          <w:szCs w:val="24"/>
          <w:u w:val="thick" w:color="000000"/>
        </w:rPr>
        <w:t>a</w:t>
      </w:r>
      <w:r>
        <w:rPr>
          <w:b/>
          <w:spacing w:val="4"/>
          <w:sz w:val="24"/>
          <w:szCs w:val="24"/>
          <w:u w:val="thick" w:color="000000"/>
        </w:rPr>
        <w:t>m</w:t>
      </w:r>
      <w:r>
        <w:rPr>
          <w:b/>
          <w:sz w:val="24"/>
          <w:szCs w:val="24"/>
          <w:u w:val="thick" w:color="000000"/>
        </w:rPr>
        <w:t>ad</w:t>
      </w:r>
      <w:r>
        <w:rPr>
          <w:b/>
          <w:spacing w:val="1"/>
          <w:sz w:val="24"/>
          <w:szCs w:val="24"/>
          <w:u w:val="thick" w:color="000000"/>
        </w:rPr>
        <w:t xml:space="preserve"> </w:t>
      </w:r>
      <w:r>
        <w:rPr>
          <w:b/>
          <w:sz w:val="24"/>
          <w:szCs w:val="24"/>
          <w:u w:val="thick" w:color="000000"/>
        </w:rPr>
        <w:t>I</w:t>
      </w:r>
      <w:r>
        <w:rPr>
          <w:b/>
          <w:spacing w:val="-2"/>
          <w:sz w:val="24"/>
          <w:szCs w:val="24"/>
          <w:u w:val="thick" w:color="000000"/>
        </w:rPr>
        <w:t>l</w:t>
      </w:r>
      <w:r>
        <w:rPr>
          <w:b/>
          <w:spacing w:val="2"/>
          <w:sz w:val="24"/>
          <w:szCs w:val="24"/>
          <w:u w:val="thick" w:color="000000"/>
        </w:rPr>
        <w:t>y</w:t>
      </w:r>
      <w:r>
        <w:rPr>
          <w:b/>
          <w:sz w:val="24"/>
          <w:szCs w:val="24"/>
          <w:u w:val="thick" w:color="000000"/>
        </w:rPr>
        <w:t>as</w:t>
      </w:r>
      <w:r>
        <w:rPr>
          <w:b/>
          <w:spacing w:val="-3"/>
          <w:sz w:val="24"/>
          <w:szCs w:val="24"/>
          <w:u w:val="thick" w:color="000000"/>
        </w:rPr>
        <w:t xml:space="preserve"> </w:t>
      </w:r>
      <w:r>
        <w:rPr>
          <w:b/>
          <w:spacing w:val="1"/>
          <w:sz w:val="24"/>
          <w:szCs w:val="24"/>
          <w:u w:val="thick" w:color="000000"/>
        </w:rPr>
        <w:t>A</w:t>
      </w:r>
      <w:r>
        <w:rPr>
          <w:b/>
          <w:spacing w:val="3"/>
          <w:sz w:val="24"/>
          <w:szCs w:val="24"/>
          <w:u w:val="thick" w:color="000000"/>
        </w:rPr>
        <w:t>b</w:t>
      </w:r>
      <w:r>
        <w:rPr>
          <w:b/>
          <w:sz w:val="24"/>
          <w:szCs w:val="24"/>
          <w:u w:val="thick" w:color="000000"/>
        </w:rPr>
        <w:t>as,</w:t>
      </w:r>
      <w:r>
        <w:rPr>
          <w:b/>
          <w:spacing w:val="-1"/>
          <w:sz w:val="24"/>
          <w:szCs w:val="24"/>
          <w:u w:val="thick" w:color="000000"/>
        </w:rPr>
        <w:t xml:space="preserve"> </w:t>
      </w:r>
      <w:r>
        <w:rPr>
          <w:b/>
          <w:spacing w:val="3"/>
          <w:sz w:val="24"/>
          <w:szCs w:val="24"/>
          <w:u w:val="thick" w:color="000000"/>
        </w:rPr>
        <w:t>S</w:t>
      </w:r>
      <w:r>
        <w:rPr>
          <w:b/>
          <w:sz w:val="24"/>
          <w:szCs w:val="24"/>
          <w:u w:val="thick" w:color="000000"/>
        </w:rPr>
        <w:t>.</w:t>
      </w:r>
      <w:r>
        <w:rPr>
          <w:b/>
          <w:spacing w:val="-1"/>
          <w:sz w:val="24"/>
          <w:szCs w:val="24"/>
          <w:u w:val="thick" w:color="000000"/>
        </w:rPr>
        <w:t>S</w:t>
      </w:r>
      <w:r>
        <w:rPr>
          <w:b/>
          <w:sz w:val="24"/>
          <w:szCs w:val="24"/>
          <w:u w:val="thick" w:color="000000"/>
        </w:rPr>
        <w:t>I., M.Kom</w:t>
      </w:r>
    </w:p>
    <w:p w14:paraId="2E752604" w14:textId="77777777" w:rsidR="001F7D0E" w:rsidRDefault="00266975">
      <w:pPr>
        <w:spacing w:line="260" w:lineRule="exact"/>
        <w:ind w:left="5913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N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3"/>
          <w:sz w:val="24"/>
          <w:szCs w:val="24"/>
        </w:rPr>
        <w:t>N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0923039001</w:t>
      </w:r>
    </w:p>
    <w:p w14:paraId="5F403E98" w14:textId="77777777" w:rsidR="001F7D0E" w:rsidRDefault="001F7D0E">
      <w:pPr>
        <w:spacing w:before="6" w:line="140" w:lineRule="exact"/>
        <w:rPr>
          <w:sz w:val="14"/>
          <w:szCs w:val="14"/>
        </w:rPr>
      </w:pPr>
    </w:p>
    <w:p w14:paraId="3EAE3093" w14:textId="77777777" w:rsidR="001F7D0E" w:rsidRDefault="001F7D0E">
      <w:pPr>
        <w:spacing w:line="200" w:lineRule="exact"/>
      </w:pPr>
    </w:p>
    <w:p w14:paraId="3B8A4BB3" w14:textId="77777777" w:rsidR="001F7D0E" w:rsidRDefault="001F7D0E">
      <w:pPr>
        <w:spacing w:line="200" w:lineRule="exact"/>
      </w:pPr>
    </w:p>
    <w:p w14:paraId="4386D2C4" w14:textId="77777777" w:rsidR="001F7D0E" w:rsidRDefault="001F7D0E">
      <w:pPr>
        <w:spacing w:line="200" w:lineRule="exact"/>
      </w:pPr>
    </w:p>
    <w:p w14:paraId="265080A5" w14:textId="77777777" w:rsidR="001F7D0E" w:rsidRDefault="001F7D0E">
      <w:pPr>
        <w:spacing w:line="200" w:lineRule="exact"/>
      </w:pPr>
    </w:p>
    <w:p w14:paraId="796412CE" w14:textId="77777777" w:rsidR="001F7D0E" w:rsidRDefault="001F7D0E">
      <w:pPr>
        <w:spacing w:line="200" w:lineRule="exact"/>
      </w:pPr>
    </w:p>
    <w:p w14:paraId="0F325303" w14:textId="77777777" w:rsidR="001F7D0E" w:rsidRDefault="00266975">
      <w:pPr>
        <w:ind w:left="62" w:right="8859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Te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busan :</w:t>
      </w:r>
    </w:p>
    <w:p w14:paraId="18A75C67" w14:textId="77777777" w:rsidR="001F7D0E" w:rsidRDefault="00266975">
      <w:pPr>
        <w:spacing w:before="40"/>
        <w:ind w:left="280"/>
        <w:rPr>
          <w:sz w:val="24"/>
          <w:szCs w:val="24"/>
        </w:rPr>
      </w:pPr>
      <w:r>
        <w:rPr>
          <w:sz w:val="24"/>
          <w:szCs w:val="24"/>
        </w:rPr>
        <w:t>1.   Arsip</w:t>
      </w:r>
    </w:p>
    <w:sectPr w:rsidR="001F7D0E">
      <w:type w:val="continuous"/>
      <w:pgSz w:w="12240" w:h="20160"/>
      <w:pgMar w:top="260" w:right="100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7A0217"/>
    <w:multiLevelType w:val="multilevel"/>
    <w:tmpl w:val="9872E6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0E"/>
    <w:rsid w:val="001F7D0E"/>
    <w:rsid w:val="0026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5DAFFB9"/>
  <w15:docId w15:val="{BC62B645-16B2-4165-916B-D2A30C65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umgo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2</cp:revision>
  <dcterms:created xsi:type="dcterms:W3CDTF">2026-05-25T08:22:00Z</dcterms:created>
  <dcterms:modified xsi:type="dcterms:W3CDTF">2026-05-25T08:25:00Z</dcterms:modified>
</cp:coreProperties>
</file>