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C6775" w14:textId="77777777" w:rsidR="00E140A0" w:rsidRDefault="00E140A0">
      <w:pPr>
        <w:spacing w:before="7" w:line="100" w:lineRule="exact"/>
        <w:rPr>
          <w:sz w:val="10"/>
          <w:szCs w:val="10"/>
        </w:rPr>
      </w:pPr>
    </w:p>
    <w:p w14:paraId="0349BE49" w14:textId="77777777" w:rsidR="00E140A0" w:rsidRDefault="00804C82">
      <w:pPr>
        <w:ind w:left="4060"/>
      </w:pPr>
      <w:r>
        <w:pict w14:anchorId="3AA7D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3F15B4A3" w14:textId="77777777" w:rsidR="00E140A0" w:rsidRDefault="00E140A0">
      <w:pPr>
        <w:spacing w:before="5" w:line="120" w:lineRule="exact"/>
        <w:rPr>
          <w:sz w:val="12"/>
          <w:szCs w:val="12"/>
        </w:rPr>
      </w:pPr>
    </w:p>
    <w:p w14:paraId="3EBF9AF2" w14:textId="77777777" w:rsidR="00E140A0" w:rsidRDefault="001124B2">
      <w:pPr>
        <w:spacing w:line="277" w:lineRule="auto"/>
        <w:ind w:left="1898" w:right="192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57A81C91" w14:textId="77777777" w:rsidR="00E140A0" w:rsidRDefault="00E140A0">
      <w:pPr>
        <w:spacing w:before="7" w:line="280" w:lineRule="exact"/>
        <w:rPr>
          <w:sz w:val="28"/>
          <w:szCs w:val="28"/>
        </w:rPr>
      </w:pPr>
    </w:p>
    <w:p w14:paraId="675CBAAB" w14:textId="77777777" w:rsidR="00E140A0" w:rsidRDefault="001124B2">
      <w:pPr>
        <w:ind w:left="3500" w:right="351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6B7223B6" w14:textId="77777777" w:rsidR="00E140A0" w:rsidRDefault="001124B2">
      <w:pPr>
        <w:spacing w:before="5" w:line="240" w:lineRule="exact"/>
        <w:ind w:left="1951" w:right="1974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proofErr w:type="gram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13</w:t>
      </w:r>
      <w:r>
        <w:rPr>
          <w:b/>
          <w:spacing w:val="-2"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FSI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V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4D0E50C" w14:textId="77777777" w:rsidR="00E140A0" w:rsidRDefault="00E140A0">
      <w:pPr>
        <w:spacing w:before="10" w:line="240" w:lineRule="exact"/>
        <w:rPr>
          <w:sz w:val="24"/>
          <w:szCs w:val="24"/>
        </w:rPr>
      </w:pPr>
    </w:p>
    <w:p w14:paraId="2CEFAE70" w14:textId="77777777" w:rsidR="00E140A0" w:rsidRDefault="001124B2">
      <w:pPr>
        <w:ind w:left="4035" w:right="405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0203D78E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68712665" w14:textId="77777777" w:rsidR="00E140A0" w:rsidRDefault="001124B2">
      <w:pPr>
        <w:ind w:left="3024" w:right="3045" w:firstLine="1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 SKRIPSI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FI</w:t>
      </w:r>
    </w:p>
    <w:p w14:paraId="57DAD94B" w14:textId="77777777" w:rsidR="00E140A0" w:rsidRDefault="001124B2">
      <w:pPr>
        <w:spacing w:line="240" w:lineRule="exact"/>
        <w:ind w:left="2060" w:right="2081" w:firstLine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01CEF29C" w14:textId="77777777" w:rsidR="00E140A0" w:rsidRDefault="001124B2">
      <w:pPr>
        <w:spacing w:line="240" w:lineRule="exact"/>
        <w:ind w:left="2860" w:right="2877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7B3DEE69" w14:textId="77777777" w:rsidR="00E140A0" w:rsidRDefault="00E140A0">
      <w:pPr>
        <w:spacing w:before="14" w:line="240" w:lineRule="exact"/>
        <w:rPr>
          <w:sz w:val="24"/>
          <w:szCs w:val="24"/>
        </w:rPr>
      </w:pPr>
    </w:p>
    <w:p w14:paraId="11F024A4" w14:textId="77777777" w:rsidR="00E140A0" w:rsidRDefault="00804C82">
      <w:pPr>
        <w:ind w:left="3107"/>
      </w:pPr>
      <w:r>
        <w:pict w14:anchorId="53449B6C">
          <v:shape id="_x0000_i1026" type="#_x0000_t75" style="width:152.25pt;height:26.25pt">
            <v:imagedata r:id="rId8" o:title=""/>
          </v:shape>
        </w:pict>
      </w:r>
    </w:p>
    <w:p w14:paraId="44BA60C0" w14:textId="77777777" w:rsidR="00E140A0" w:rsidRDefault="00E140A0">
      <w:pPr>
        <w:spacing w:before="12" w:line="240" w:lineRule="exact"/>
        <w:rPr>
          <w:sz w:val="24"/>
          <w:szCs w:val="24"/>
        </w:rPr>
      </w:pPr>
    </w:p>
    <w:p w14:paraId="3D1E6FEE" w14:textId="77777777" w:rsidR="00E140A0" w:rsidRDefault="001124B2">
      <w:pPr>
        <w:ind w:left="1934" w:right="195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3B8D08E" w14:textId="77777777" w:rsidR="00E140A0" w:rsidRDefault="00E140A0">
      <w:pPr>
        <w:spacing w:before="10" w:line="100" w:lineRule="exact"/>
        <w:rPr>
          <w:sz w:val="10"/>
          <w:szCs w:val="10"/>
        </w:rPr>
      </w:pPr>
    </w:p>
    <w:p w14:paraId="7425C248" w14:textId="77777777" w:rsidR="00E140A0" w:rsidRDefault="00E140A0">
      <w:pPr>
        <w:spacing w:line="200" w:lineRule="exact"/>
      </w:pPr>
    </w:p>
    <w:p w14:paraId="679B372B" w14:textId="77777777" w:rsidR="00E140A0" w:rsidRDefault="00E140A0">
      <w:pPr>
        <w:spacing w:line="200" w:lineRule="exact"/>
      </w:pPr>
    </w:p>
    <w:p w14:paraId="48A065EE" w14:textId="77777777" w:rsidR="00E140A0" w:rsidRDefault="001124B2">
      <w:pPr>
        <w:tabs>
          <w:tab w:val="left" w:pos="3620"/>
        </w:tabs>
        <w:ind w:left="2661" w:right="76" w:hanging="2560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mbang</w:t>
      </w:r>
      <w:proofErr w:type="spellEnd"/>
      <w:r>
        <w:rPr>
          <w:b/>
          <w:sz w:val="22"/>
          <w:szCs w:val="22"/>
        </w:rPr>
        <w:t xml:space="preserve">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 </w:t>
      </w:r>
      <w:r>
        <w:rPr>
          <w:sz w:val="22"/>
          <w:szCs w:val="22"/>
        </w:rPr>
        <w:t xml:space="preserve">1.  </w:t>
      </w:r>
      <w:r>
        <w:rPr>
          <w:spacing w:val="1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ahwa</w:t>
      </w:r>
      <w:proofErr w:type="spellEnd"/>
      <w:r>
        <w:rPr>
          <w:spacing w:val="1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anc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>an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psi</w:t>
      </w:r>
      <w:proofErr w:type="spellEnd"/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fi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Skripsi</w:t>
      </w:r>
      <w:proofErr w:type="spellEnd"/>
      <w:r>
        <w:rPr>
          <w:sz w:val="24"/>
          <w:szCs w:val="24"/>
        </w:rPr>
        <w:tab/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rogr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3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ra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pacing w:val="4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3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proofErr w:type="spellEnd"/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4C733839" w14:textId="77777777" w:rsidR="00E140A0" w:rsidRDefault="001124B2">
      <w:pPr>
        <w:spacing w:before="1" w:line="240" w:lineRule="exact"/>
        <w:ind w:left="2661" w:right="82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</w:t>
      </w:r>
      <w:r>
        <w:rPr>
          <w:spacing w:val="19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ahwa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na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ya</w:t>
      </w:r>
      <w:r>
        <w:rPr>
          <w:sz w:val="22"/>
          <w:szCs w:val="22"/>
        </w:rPr>
        <w:t>ng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rat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an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proofErr w:type="spellEnd"/>
      <w:r>
        <w:rPr>
          <w:spacing w:val="6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enuhi</w:t>
      </w:r>
      <w:proofErr w:type="spellEnd"/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rat</w:t>
      </w:r>
      <w:proofErr w:type="spellEnd"/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uk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</w:t>
      </w:r>
      <w:proofErr w:type="spellEnd"/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</w:p>
    <w:p w14:paraId="7B40B799" w14:textId="77777777" w:rsidR="00E140A0" w:rsidRDefault="001124B2">
      <w:pPr>
        <w:spacing w:line="240" w:lineRule="exact"/>
        <w:ind w:left="2661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>an</w:t>
      </w:r>
      <w:proofErr w:type="spellEnd"/>
      <w:r>
        <w:rPr>
          <w:spacing w:val="3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 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ada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fi</w:t>
      </w:r>
      <w:proofErr w:type="spellEnd"/>
      <w:r>
        <w:rPr>
          <w:spacing w:val="3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</w:p>
    <w:p w14:paraId="7CD06110" w14:textId="77777777" w:rsidR="00E140A0" w:rsidRDefault="001124B2">
      <w:pPr>
        <w:spacing w:before="1"/>
        <w:ind w:left="2661"/>
        <w:rPr>
          <w:sz w:val="22"/>
          <w:szCs w:val="22"/>
        </w:rPr>
      </w:pP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</w:t>
      </w:r>
      <w:r>
        <w:rPr>
          <w:spacing w:val="-1"/>
          <w:sz w:val="22"/>
          <w:szCs w:val="22"/>
        </w:rPr>
        <w:t>am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6128A603" w14:textId="77777777" w:rsidR="00E140A0" w:rsidRDefault="001124B2">
      <w:pPr>
        <w:spacing w:before="1" w:line="240" w:lineRule="exact"/>
        <w:ind w:left="2648" w:right="79" w:hanging="36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>
        <w:rPr>
          <w:spacing w:val="28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ahwa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m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dan</w:t>
      </w:r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m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Sur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3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proofErr w:type="spellEnd"/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3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</w:p>
    <w:p w14:paraId="6F759D06" w14:textId="77777777" w:rsidR="00E140A0" w:rsidRDefault="001124B2">
      <w:pPr>
        <w:spacing w:line="240" w:lineRule="exact"/>
        <w:ind w:left="2648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Muha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E15EA84" w14:textId="77777777" w:rsidR="00E140A0" w:rsidRDefault="001124B2">
      <w:pPr>
        <w:spacing w:before="1"/>
        <w:ind w:left="62" w:right="81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ngat</w:t>
      </w:r>
      <w:proofErr w:type="spellEnd"/>
      <w:r>
        <w:rPr>
          <w:b/>
          <w:sz w:val="22"/>
          <w:szCs w:val="22"/>
        </w:rPr>
        <w:t xml:space="preserve">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5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</w:t>
      </w:r>
      <w:r>
        <w:rPr>
          <w:b/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1.  </w:t>
      </w:r>
      <w:r>
        <w:rPr>
          <w:spacing w:val="3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ndang</w:t>
      </w:r>
      <w:proofErr w:type="spellEnd"/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pacing w:val="5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undang</w:t>
      </w:r>
      <w:proofErr w:type="spellEnd"/>
      <w:r>
        <w:rPr>
          <w:spacing w:val="49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4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2003</w:t>
      </w:r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4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em</w:t>
      </w:r>
      <w:proofErr w:type="spellEnd"/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Pend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</w:p>
    <w:p w14:paraId="79D27CD4" w14:textId="77777777" w:rsidR="00E140A0" w:rsidRDefault="001124B2">
      <w:pPr>
        <w:spacing w:line="240" w:lineRule="exact"/>
        <w:ind w:left="2648"/>
        <w:rPr>
          <w:sz w:val="22"/>
          <w:szCs w:val="22"/>
        </w:rPr>
      </w:pP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onal</w:t>
      </w:r>
    </w:p>
    <w:p w14:paraId="1B0BB7AC" w14:textId="77777777" w:rsidR="00E140A0" w:rsidRDefault="001124B2">
      <w:pPr>
        <w:spacing w:before="1"/>
        <w:ind w:left="2287"/>
        <w:rPr>
          <w:sz w:val="22"/>
          <w:szCs w:val="22"/>
        </w:rPr>
      </w:pPr>
      <w:r>
        <w:rPr>
          <w:sz w:val="22"/>
          <w:szCs w:val="22"/>
        </w:rPr>
        <w:t xml:space="preserve">2.  </w:t>
      </w:r>
      <w:r>
        <w:rPr>
          <w:spacing w:val="3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ndan</w:t>
      </w:r>
      <w:r>
        <w:rPr>
          <w:spacing w:val="1"/>
          <w:sz w:val="22"/>
          <w:szCs w:val="22"/>
        </w:rPr>
        <w:t>g-</w:t>
      </w:r>
      <w:r>
        <w:rPr>
          <w:sz w:val="22"/>
          <w:szCs w:val="22"/>
        </w:rPr>
        <w:t>undang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12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2012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Tin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gi</w:t>
      </w:r>
    </w:p>
    <w:p w14:paraId="2B91EF44" w14:textId="77777777" w:rsidR="00E140A0" w:rsidRDefault="001124B2">
      <w:pPr>
        <w:spacing w:line="240" w:lineRule="exact"/>
        <w:ind w:left="2287"/>
        <w:rPr>
          <w:sz w:val="22"/>
          <w:szCs w:val="22"/>
        </w:rPr>
      </w:pPr>
      <w:r>
        <w:rPr>
          <w:sz w:val="22"/>
          <w:szCs w:val="22"/>
        </w:rPr>
        <w:t xml:space="preserve">3.  </w:t>
      </w:r>
      <w:r>
        <w:rPr>
          <w:spacing w:val="3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3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ah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19</w:t>
      </w:r>
      <w:r>
        <w:rPr>
          <w:spacing w:val="3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5</w:t>
      </w:r>
      <w:r>
        <w:rPr>
          <w:spacing w:val="3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3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andar</w:t>
      </w:r>
      <w:proofErr w:type="spellEnd"/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onal</w:t>
      </w:r>
    </w:p>
    <w:p w14:paraId="1894DCDF" w14:textId="77777777" w:rsidR="00E140A0" w:rsidRDefault="001124B2">
      <w:pPr>
        <w:spacing w:before="1"/>
        <w:ind w:left="2648"/>
        <w:rPr>
          <w:sz w:val="22"/>
          <w:szCs w:val="22"/>
        </w:rPr>
      </w:pPr>
      <w:r>
        <w:rPr>
          <w:sz w:val="22"/>
          <w:szCs w:val="22"/>
        </w:rPr>
        <w:t>Pend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</w:p>
    <w:p w14:paraId="21EA1056" w14:textId="77777777" w:rsidR="00E140A0" w:rsidRDefault="001124B2">
      <w:pPr>
        <w:spacing w:line="240" w:lineRule="exact"/>
        <w:ind w:left="2287"/>
        <w:rPr>
          <w:sz w:val="22"/>
          <w:szCs w:val="22"/>
        </w:rPr>
      </w:pPr>
      <w:r>
        <w:rPr>
          <w:sz w:val="22"/>
          <w:szCs w:val="22"/>
        </w:rPr>
        <w:t xml:space="preserve">4.  </w:t>
      </w:r>
      <w:r>
        <w:rPr>
          <w:spacing w:val="3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5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</w:t>
      </w:r>
      <w:proofErr w:type="spellEnd"/>
      <w:r>
        <w:rPr>
          <w:spacing w:val="5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4</w:t>
      </w:r>
      <w:r>
        <w:rPr>
          <w:spacing w:val="5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14</w:t>
      </w:r>
      <w:r>
        <w:rPr>
          <w:spacing w:val="5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5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aan</w:t>
      </w:r>
      <w:proofErr w:type="spellEnd"/>
    </w:p>
    <w:p w14:paraId="2B8164FF" w14:textId="77777777" w:rsidR="00E140A0" w:rsidRDefault="001124B2">
      <w:pPr>
        <w:spacing w:before="1"/>
        <w:ind w:left="2648"/>
        <w:rPr>
          <w:sz w:val="22"/>
          <w:szCs w:val="22"/>
        </w:rPr>
      </w:pPr>
      <w:r>
        <w:rPr>
          <w:sz w:val="22"/>
          <w:szCs w:val="22"/>
        </w:rPr>
        <w:t>Pend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Tinggi dan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engg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uruan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Ting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i</w:t>
      </w:r>
    </w:p>
    <w:p w14:paraId="1E0C557E" w14:textId="77777777" w:rsidR="00E140A0" w:rsidRDefault="001124B2">
      <w:pPr>
        <w:ind w:left="2648" w:right="76" w:hanging="36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  </w:t>
      </w:r>
      <w:r>
        <w:rPr>
          <w:sz w:val="24"/>
          <w:szCs w:val="24"/>
        </w:rPr>
        <w:t>Surat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Keputusan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eri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set</w:t>
      </w:r>
      <w:proofErr w:type="spellEnd"/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</w:t>
      </w:r>
      <w:r>
        <w:rPr>
          <w:spacing w:val="-1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gi</w:t>
      </w:r>
      <w:proofErr w:type="spell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Pendid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kan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proofErr w:type="spellStart"/>
      <w:proofErr w:type="gramStart"/>
      <w:r>
        <w:rPr>
          <w:sz w:val="24"/>
          <w:szCs w:val="24"/>
        </w:rPr>
        <w:t>Nomor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>
        <w:rPr>
          <w:spacing w:val="2"/>
          <w:sz w:val="24"/>
          <w:szCs w:val="24"/>
        </w:rPr>
        <w:t>8</w:t>
      </w:r>
      <w:r>
        <w:rPr>
          <w:sz w:val="24"/>
          <w:szCs w:val="24"/>
        </w:rPr>
        <w:t>/D</w:t>
      </w:r>
      <w:r>
        <w:rPr>
          <w:spacing w:val="-1"/>
          <w:sz w:val="24"/>
          <w:szCs w:val="24"/>
        </w:rPr>
        <w:t>/</w:t>
      </w:r>
      <w:r>
        <w:rPr>
          <w:sz w:val="24"/>
          <w:szCs w:val="24"/>
        </w:rPr>
        <w:t>O/20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8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Stu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ografi</w:t>
      </w:r>
      <w:proofErr w:type="spellEnd"/>
      <w:r>
        <w:rPr>
          <w:sz w:val="24"/>
          <w:szCs w:val="24"/>
        </w:rPr>
        <w:t xml:space="preserve"> Program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Pa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Muh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mm</w:t>
      </w:r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ah Goront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</w:t>
      </w:r>
    </w:p>
    <w:p w14:paraId="5A3887DB" w14:textId="77777777" w:rsidR="00E140A0" w:rsidRDefault="001124B2">
      <w:pPr>
        <w:spacing w:line="240" w:lineRule="exact"/>
        <w:ind w:left="2287"/>
        <w:rPr>
          <w:sz w:val="22"/>
          <w:szCs w:val="22"/>
        </w:rPr>
      </w:pPr>
      <w:r>
        <w:rPr>
          <w:sz w:val="22"/>
          <w:szCs w:val="22"/>
        </w:rPr>
        <w:t xml:space="preserve">6.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   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    </w:t>
      </w:r>
      <w:r>
        <w:rPr>
          <w:spacing w:val="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  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at    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z w:val="22"/>
          <w:szCs w:val="22"/>
        </w:rPr>
        <w:t xml:space="preserve">     </w:t>
      </w:r>
      <w:r>
        <w:rPr>
          <w:spacing w:val="6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</w:p>
    <w:p w14:paraId="45C0C888" w14:textId="77777777" w:rsidR="00E140A0" w:rsidRDefault="001124B2">
      <w:pPr>
        <w:spacing w:before="5" w:line="240" w:lineRule="exact"/>
        <w:ind w:left="2648" w:right="84"/>
        <w:rPr>
          <w:sz w:val="22"/>
          <w:szCs w:val="22"/>
        </w:rPr>
      </w:pPr>
      <w:r>
        <w:rPr>
          <w:sz w:val="22"/>
          <w:szCs w:val="22"/>
        </w:rPr>
        <w:t>01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RN</w:t>
      </w:r>
      <w:r>
        <w:rPr>
          <w:spacing w:val="1"/>
          <w:sz w:val="22"/>
          <w:szCs w:val="22"/>
        </w:rPr>
        <w:t>/</w:t>
      </w:r>
      <w:proofErr w:type="gram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O</w:t>
      </w:r>
      <w:proofErr w:type="gramEnd"/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2012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nggal</w:t>
      </w:r>
      <w:proofErr w:type="spellEnd"/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24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Aw</w:t>
      </w:r>
      <w:r>
        <w:rPr>
          <w:sz w:val="22"/>
          <w:szCs w:val="22"/>
        </w:rPr>
        <w:t>al</w:t>
      </w:r>
      <w:proofErr w:type="spellEnd"/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1433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16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2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M. </w:t>
      </w:r>
      <w:proofErr w:type="spellStart"/>
      <w:r>
        <w:rPr>
          <w:sz w:val="22"/>
          <w:szCs w:val="22"/>
        </w:rPr>
        <w:t>Ten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Tinggi</w:t>
      </w:r>
    </w:p>
    <w:p w14:paraId="0FD9D96F" w14:textId="77777777" w:rsidR="00E140A0" w:rsidRDefault="001124B2">
      <w:pPr>
        <w:spacing w:before="2" w:line="240" w:lineRule="exact"/>
        <w:ind w:left="2648" w:right="80" w:hanging="36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 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Pusat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616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0</w:t>
      </w:r>
      <w:r>
        <w:rPr>
          <w:spacing w:val="1"/>
          <w:sz w:val="22"/>
          <w:szCs w:val="22"/>
        </w:rPr>
        <w:t>/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</w:t>
      </w:r>
      <w:r>
        <w:rPr>
          <w:spacing w:val="1"/>
          <w:sz w:val="22"/>
          <w:szCs w:val="22"/>
        </w:rPr>
        <w:t>2</w:t>
      </w:r>
      <w:r>
        <w:rPr>
          <w:sz w:val="22"/>
          <w:szCs w:val="22"/>
        </w:rPr>
        <w:t xml:space="preserve">4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3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proofErr w:type="spellEnd"/>
      <w:r>
        <w:rPr>
          <w:spacing w:val="3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3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Masa</w:t>
      </w:r>
    </w:p>
    <w:p w14:paraId="33772A80" w14:textId="77777777" w:rsidR="00E140A0" w:rsidRDefault="001124B2">
      <w:pPr>
        <w:spacing w:line="240" w:lineRule="exact"/>
        <w:ind w:left="2648"/>
        <w:rPr>
          <w:sz w:val="22"/>
          <w:szCs w:val="22"/>
        </w:rPr>
      </w:pPr>
      <w:proofErr w:type="spellStart"/>
      <w:r>
        <w:rPr>
          <w:sz w:val="22"/>
          <w:szCs w:val="22"/>
        </w:rPr>
        <w:t>Jaba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2024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2028</w:t>
      </w:r>
    </w:p>
    <w:p w14:paraId="7DA64CA9" w14:textId="77777777" w:rsidR="00E140A0" w:rsidRDefault="001124B2">
      <w:pPr>
        <w:spacing w:line="240" w:lineRule="exact"/>
        <w:ind w:left="2287"/>
        <w:rPr>
          <w:sz w:val="22"/>
          <w:szCs w:val="22"/>
        </w:rPr>
      </w:pPr>
      <w:r>
        <w:rPr>
          <w:sz w:val="22"/>
          <w:szCs w:val="22"/>
        </w:rPr>
        <w:t xml:space="preserve">8.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am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9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</w:p>
    <w:p w14:paraId="6FD7D944" w14:textId="77777777" w:rsidR="00E140A0" w:rsidRDefault="001124B2">
      <w:pPr>
        <w:spacing w:before="1"/>
        <w:ind w:left="2648"/>
        <w:rPr>
          <w:sz w:val="22"/>
          <w:szCs w:val="22"/>
        </w:rPr>
      </w:pPr>
      <w:r>
        <w:rPr>
          <w:sz w:val="22"/>
          <w:szCs w:val="22"/>
        </w:rPr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  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</w:p>
    <w:p w14:paraId="46B6F8DE" w14:textId="77777777" w:rsidR="00E140A0" w:rsidRDefault="001124B2">
      <w:pPr>
        <w:spacing w:line="240" w:lineRule="exact"/>
        <w:ind w:left="2648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74763D87" w14:textId="77777777" w:rsidR="00E140A0" w:rsidRDefault="001124B2">
      <w:pPr>
        <w:spacing w:before="1"/>
        <w:ind w:left="2287"/>
        <w:rPr>
          <w:sz w:val="22"/>
          <w:szCs w:val="22"/>
        </w:rPr>
        <w:sectPr w:rsidR="00E140A0">
          <w:footerReference w:type="default" r:id="rId9"/>
          <w:pgSz w:w="11920" w:h="16840"/>
          <w:pgMar w:top="340" w:right="1320" w:bottom="280" w:left="1340" w:header="0" w:footer="1054" w:gutter="0"/>
          <w:cols w:space="720"/>
        </w:sect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san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1"/>
          <w:sz w:val="22"/>
          <w:szCs w:val="22"/>
        </w:rPr>
        <w:t xml:space="preserve"> </w:t>
      </w:r>
      <w:proofErr w:type="spellStart"/>
      <w:proofErr w:type="gramStart"/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77235EEC" w14:textId="77777777" w:rsidR="00E140A0" w:rsidRDefault="001124B2">
      <w:pPr>
        <w:spacing w:before="80"/>
        <w:ind w:left="2648"/>
        <w:rPr>
          <w:sz w:val="22"/>
          <w:szCs w:val="22"/>
        </w:rPr>
      </w:pPr>
      <w:r>
        <w:rPr>
          <w:sz w:val="22"/>
          <w:szCs w:val="22"/>
        </w:rPr>
        <w:lastRenderedPageBreak/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proofErr w:type="gramStart"/>
      <w:r>
        <w:rPr>
          <w:sz w:val="22"/>
          <w:szCs w:val="22"/>
        </w:rPr>
        <w:t xml:space="preserve">2024 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proofErr w:type="gramEnd"/>
      <w:r>
        <w:rPr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abat</w:t>
      </w:r>
      <w:proofErr w:type="spellEnd"/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ral</w:t>
      </w:r>
      <w:proofErr w:type="spellEnd"/>
      <w:r>
        <w:rPr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22FD7FBE" w14:textId="77777777" w:rsidR="00E140A0" w:rsidRDefault="001124B2">
      <w:pPr>
        <w:spacing w:line="240" w:lineRule="exact"/>
        <w:ind w:left="2648"/>
        <w:rPr>
          <w:sz w:val="22"/>
          <w:szCs w:val="22"/>
        </w:rPr>
      </w:pPr>
      <w:proofErr w:type="spellStart"/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</w:p>
    <w:p w14:paraId="721A672C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79F50A4D" w14:textId="77777777" w:rsidR="00E140A0" w:rsidRDefault="001124B2">
      <w:pPr>
        <w:ind w:left="3955" w:right="397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  <w:proofErr w:type="spellEnd"/>
    </w:p>
    <w:p w14:paraId="48992DF9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378588FE" w14:textId="77777777" w:rsidR="00E140A0" w:rsidRDefault="001124B2">
      <w:pPr>
        <w:ind w:left="2369" w:right="82" w:hanging="2268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apkan</w:t>
      </w:r>
      <w:proofErr w:type="spellEnd"/>
      <w:r>
        <w:rPr>
          <w:b/>
          <w:sz w:val="22"/>
          <w:szCs w:val="22"/>
        </w:rPr>
        <w:t xml:space="preserve">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43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 </w:t>
      </w:r>
      <w:r>
        <w:rPr>
          <w:b/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 S</w:t>
      </w:r>
      <w:r>
        <w:rPr>
          <w:spacing w:val="-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>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IL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RON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 T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TA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G 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KR</w:t>
      </w:r>
      <w:r>
        <w:rPr>
          <w:sz w:val="22"/>
          <w:szCs w:val="22"/>
        </w:rPr>
        <w:t xml:space="preserve">IPSI   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A 20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ROGRA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TUD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</w:t>
      </w:r>
      <w:r>
        <w:rPr>
          <w:spacing w:val="-1"/>
          <w:sz w:val="22"/>
          <w:szCs w:val="22"/>
        </w:rPr>
        <w:t>GRA</w:t>
      </w:r>
      <w:r>
        <w:rPr>
          <w:sz w:val="22"/>
          <w:szCs w:val="22"/>
        </w:rPr>
        <w:t>FI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ILMU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LO</w:t>
      </w:r>
    </w:p>
    <w:p w14:paraId="18E54275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2E332F3D" w14:textId="77777777" w:rsidR="00E140A0" w:rsidRDefault="001124B2">
      <w:pPr>
        <w:tabs>
          <w:tab w:val="left" w:pos="3060"/>
        </w:tabs>
        <w:ind w:left="2364" w:right="78" w:hanging="2264"/>
        <w:jc w:val="both"/>
        <w:rPr>
          <w:sz w:val="22"/>
          <w:szCs w:val="22"/>
        </w:rPr>
      </w:pPr>
      <w:proofErr w:type="spellStart"/>
      <w:r>
        <w:rPr>
          <w:position w:val="2"/>
          <w:sz w:val="22"/>
          <w:szCs w:val="22"/>
        </w:rPr>
        <w:t>Per</w:t>
      </w:r>
      <w:r>
        <w:rPr>
          <w:spacing w:val="1"/>
          <w:position w:val="2"/>
          <w:sz w:val="22"/>
          <w:szCs w:val="22"/>
        </w:rPr>
        <w:t>t</w:t>
      </w:r>
      <w:r>
        <w:rPr>
          <w:position w:val="2"/>
          <w:sz w:val="22"/>
          <w:szCs w:val="22"/>
        </w:rPr>
        <w:t>a</w:t>
      </w:r>
      <w:r>
        <w:rPr>
          <w:spacing w:val="-1"/>
          <w:position w:val="2"/>
          <w:sz w:val="22"/>
          <w:szCs w:val="22"/>
        </w:rPr>
        <w:t>m</w:t>
      </w:r>
      <w:r>
        <w:rPr>
          <w:position w:val="2"/>
          <w:sz w:val="22"/>
          <w:szCs w:val="22"/>
        </w:rPr>
        <w:t>a</w:t>
      </w:r>
      <w:proofErr w:type="spellEnd"/>
      <w:r>
        <w:rPr>
          <w:position w:val="2"/>
          <w:sz w:val="22"/>
          <w:szCs w:val="22"/>
        </w:rPr>
        <w:t xml:space="preserve">                    </w:t>
      </w:r>
      <w:proofErr w:type="gramStart"/>
      <w:r>
        <w:rPr>
          <w:position w:val="2"/>
          <w:sz w:val="22"/>
          <w:szCs w:val="22"/>
        </w:rPr>
        <w:t xml:space="preserve">  :</w:t>
      </w:r>
      <w:proofErr w:type="gramEnd"/>
      <w:r>
        <w:rPr>
          <w:position w:val="2"/>
          <w:sz w:val="22"/>
          <w:szCs w:val="22"/>
        </w:rPr>
        <w:t xml:space="preserve">   </w:t>
      </w:r>
      <w:r>
        <w:rPr>
          <w:spacing w:val="22"/>
          <w:position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Skripsi</w:t>
      </w:r>
      <w:proofErr w:type="spellEnd"/>
      <w:r>
        <w:rPr>
          <w:sz w:val="24"/>
          <w:szCs w:val="24"/>
        </w:rPr>
        <w:t xml:space="preserve">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T.A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2025/2026 </w:t>
      </w:r>
      <w:r>
        <w:rPr>
          <w:sz w:val="22"/>
          <w:szCs w:val="22"/>
        </w:rPr>
        <w:t>pada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am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ab/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  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  </w:t>
      </w:r>
      <w:r>
        <w:rPr>
          <w:spacing w:val="1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 xml:space="preserve">an   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  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z w:val="22"/>
          <w:szCs w:val="22"/>
        </w:rPr>
        <w:t xml:space="preserve">   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dan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aga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7CA7FB7E" w14:textId="77777777" w:rsidR="00E140A0" w:rsidRDefault="00E140A0">
      <w:pPr>
        <w:spacing w:before="14" w:line="240" w:lineRule="exact"/>
        <w:rPr>
          <w:sz w:val="24"/>
          <w:szCs w:val="24"/>
        </w:rPr>
      </w:pPr>
    </w:p>
    <w:p w14:paraId="536803CA" w14:textId="77777777" w:rsidR="00E140A0" w:rsidRDefault="001124B2">
      <w:pPr>
        <w:ind w:left="2343" w:right="76" w:hanging="2242"/>
        <w:jc w:val="both"/>
        <w:rPr>
          <w:sz w:val="22"/>
          <w:szCs w:val="22"/>
        </w:rPr>
      </w:pPr>
      <w:proofErr w:type="spellStart"/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edua</w:t>
      </w:r>
      <w:proofErr w:type="spellEnd"/>
      <w:r>
        <w:rPr>
          <w:position w:val="2"/>
          <w:sz w:val="22"/>
          <w:szCs w:val="22"/>
        </w:rPr>
        <w:t xml:space="preserve">                      </w:t>
      </w:r>
      <w:proofErr w:type="gramStart"/>
      <w:r>
        <w:rPr>
          <w:position w:val="2"/>
          <w:sz w:val="22"/>
          <w:szCs w:val="22"/>
        </w:rPr>
        <w:t xml:space="preserve"> </w:t>
      </w:r>
      <w:r>
        <w:rPr>
          <w:spacing w:val="5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:</w:t>
      </w:r>
      <w:proofErr w:type="gramEnd"/>
      <w:r>
        <w:rPr>
          <w:position w:val="2"/>
          <w:sz w:val="22"/>
          <w:szCs w:val="22"/>
        </w:rPr>
        <w:t xml:space="preserve">   </w:t>
      </w:r>
      <w:r>
        <w:rPr>
          <w:spacing w:val="12"/>
          <w:position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rat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san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gai</w:t>
      </w:r>
      <w:proofErr w:type="spellEnd"/>
      <w:r>
        <w:rPr>
          <w:sz w:val="22"/>
          <w:szCs w:val="22"/>
        </w:rPr>
        <w:t xml:space="preserve">  </w:t>
      </w:r>
      <w:r>
        <w:rPr>
          <w:spacing w:val="16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Penguji</w:t>
      </w:r>
      <w:proofErr w:type="spellEnd"/>
      <w:r>
        <w:rPr>
          <w:spacing w:val="3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an</w:t>
      </w:r>
      <w:proofErr w:type="spellEnd"/>
      <w:r>
        <w:rPr>
          <w:spacing w:val="3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    T.A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2"/>
          <w:sz w:val="24"/>
          <w:szCs w:val="24"/>
        </w:rPr>
        <w:t>5</w:t>
      </w:r>
      <w:r>
        <w:rPr>
          <w:sz w:val="24"/>
          <w:szCs w:val="24"/>
        </w:rPr>
        <w:t>/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026</w:t>
      </w:r>
      <w:r>
        <w:rPr>
          <w:spacing w:val="39"/>
          <w:sz w:val="24"/>
          <w:szCs w:val="24"/>
        </w:rPr>
        <w:t xml:space="preserve"> </w:t>
      </w:r>
      <w:r>
        <w:rPr>
          <w:sz w:val="22"/>
          <w:szCs w:val="22"/>
        </w:rPr>
        <w:t>pada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38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58662F54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63328646" w14:textId="77777777" w:rsidR="00E140A0" w:rsidRDefault="001124B2">
      <w:pPr>
        <w:ind w:left="2343" w:right="81" w:hanging="2242"/>
        <w:jc w:val="both"/>
        <w:rPr>
          <w:sz w:val="22"/>
          <w:szCs w:val="22"/>
        </w:rPr>
      </w:pPr>
      <w:proofErr w:type="spellStart"/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</w:t>
      </w:r>
      <w:r>
        <w:rPr>
          <w:spacing w:val="1"/>
          <w:position w:val="2"/>
          <w:sz w:val="22"/>
          <w:szCs w:val="22"/>
        </w:rPr>
        <w:t>ti</w:t>
      </w:r>
      <w:r>
        <w:rPr>
          <w:position w:val="2"/>
          <w:sz w:val="22"/>
          <w:szCs w:val="22"/>
        </w:rPr>
        <w:t>ga</w:t>
      </w:r>
      <w:proofErr w:type="spellEnd"/>
      <w:r>
        <w:rPr>
          <w:position w:val="2"/>
          <w:sz w:val="22"/>
          <w:szCs w:val="22"/>
        </w:rPr>
        <w:t xml:space="preserve">                      </w:t>
      </w:r>
      <w:proofErr w:type="gramStart"/>
      <w:r>
        <w:rPr>
          <w:position w:val="2"/>
          <w:sz w:val="22"/>
          <w:szCs w:val="22"/>
        </w:rPr>
        <w:t xml:space="preserve"> </w:t>
      </w:r>
      <w:r>
        <w:rPr>
          <w:spacing w:val="39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:</w:t>
      </w:r>
      <w:proofErr w:type="gramEnd"/>
      <w:r>
        <w:rPr>
          <w:position w:val="2"/>
          <w:sz w:val="22"/>
          <w:szCs w:val="22"/>
        </w:rPr>
        <w:t xml:space="preserve">   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m 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ji</w:t>
      </w:r>
      <w:proofErr w:type="spellEnd"/>
      <w:r>
        <w:rPr>
          <w:sz w:val="24"/>
          <w:szCs w:val="24"/>
        </w:rPr>
        <w:t xml:space="preserve"> 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Skripsi</w:t>
      </w:r>
      <w:proofErr w:type="spellEnd"/>
      <w:r>
        <w:rPr>
          <w:sz w:val="24"/>
          <w:szCs w:val="24"/>
        </w:rPr>
        <w:t xml:space="preserve">       T.A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25</w:t>
      </w:r>
      <w:r>
        <w:rPr>
          <w:spacing w:val="-1"/>
          <w:sz w:val="24"/>
          <w:szCs w:val="24"/>
        </w:rPr>
        <w:t>/</w:t>
      </w:r>
      <w:r>
        <w:rPr>
          <w:sz w:val="24"/>
          <w:szCs w:val="24"/>
        </w:rPr>
        <w:t xml:space="preserve">2026 </w:t>
      </w:r>
      <w:r>
        <w:rPr>
          <w:spacing w:val="21"/>
          <w:sz w:val="24"/>
          <w:szCs w:val="24"/>
        </w:rPr>
        <w:t xml:space="preserve"> </w:t>
      </w:r>
      <w:r>
        <w:rPr>
          <w:sz w:val="22"/>
          <w:szCs w:val="22"/>
        </w:rPr>
        <w:t xml:space="preserve">pada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am 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245626B0" w14:textId="77777777" w:rsidR="00E140A0" w:rsidRDefault="00E140A0">
      <w:pPr>
        <w:spacing w:before="17" w:line="240" w:lineRule="exact"/>
        <w:rPr>
          <w:sz w:val="24"/>
          <w:szCs w:val="24"/>
        </w:rPr>
      </w:pPr>
    </w:p>
    <w:p w14:paraId="18170010" w14:textId="77777777" w:rsidR="00E140A0" w:rsidRDefault="001124B2">
      <w:pPr>
        <w:spacing w:line="240" w:lineRule="exact"/>
        <w:ind w:left="2343" w:right="85" w:hanging="22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</w:t>
      </w:r>
      <w:proofErr w:type="spellEnd"/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yang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proofErr w:type="spellEnd"/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ana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kan</w:t>
      </w:r>
      <w:proofErr w:type="spellEnd"/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456A1C49" w14:textId="77777777" w:rsidR="00E140A0" w:rsidRDefault="00E140A0">
      <w:pPr>
        <w:spacing w:before="10" w:line="240" w:lineRule="exact"/>
        <w:rPr>
          <w:sz w:val="24"/>
          <w:szCs w:val="24"/>
        </w:rPr>
      </w:pPr>
    </w:p>
    <w:p w14:paraId="12CBF862" w14:textId="77777777" w:rsidR="00E140A0" w:rsidRDefault="001124B2">
      <w:pPr>
        <w:ind w:left="2343" w:right="81" w:hanging="22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aku</w:t>
      </w:r>
      <w:proofErr w:type="spellEnd"/>
      <w:r>
        <w:rPr>
          <w:spacing w:val="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anggal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kan</w:t>
      </w:r>
      <w:proofErr w:type="spellEnd"/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ada</w:t>
      </w:r>
      <w:proofErr w:type="spellEnd"/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aksa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5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5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rdapat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ruan</w:t>
      </w:r>
      <w:proofErr w:type="spellEnd"/>
      <w:r>
        <w:rPr>
          <w:spacing w:val="5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et</w:t>
      </w:r>
      <w:r>
        <w:rPr>
          <w:sz w:val="22"/>
          <w:szCs w:val="22"/>
        </w:rPr>
        <w:t>apan</w:t>
      </w:r>
      <w:proofErr w:type="spellEnd"/>
      <w:r>
        <w:rPr>
          <w:spacing w:val="5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proofErr w:type="spellEnd"/>
    </w:p>
    <w:p w14:paraId="3604959A" w14:textId="77777777" w:rsidR="00E140A0" w:rsidRDefault="00E140A0">
      <w:pPr>
        <w:spacing w:before="5" w:line="120" w:lineRule="exact"/>
        <w:rPr>
          <w:sz w:val="13"/>
          <w:szCs w:val="13"/>
        </w:rPr>
      </w:pPr>
    </w:p>
    <w:p w14:paraId="68EC1227" w14:textId="77777777" w:rsidR="00E140A0" w:rsidRDefault="00E140A0">
      <w:pPr>
        <w:spacing w:line="200" w:lineRule="exact"/>
        <w:sectPr w:rsidR="00E140A0">
          <w:pgSz w:w="11920" w:h="16840"/>
          <w:pgMar w:top="1340" w:right="1320" w:bottom="280" w:left="1340" w:header="0" w:footer="1054" w:gutter="0"/>
          <w:cols w:space="720"/>
        </w:sectPr>
      </w:pPr>
    </w:p>
    <w:p w14:paraId="438160DF" w14:textId="77777777" w:rsidR="00E140A0" w:rsidRDefault="001124B2">
      <w:pPr>
        <w:spacing w:before="31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556E2AC5" w14:textId="77777777" w:rsidR="00E140A0" w:rsidRDefault="001124B2">
      <w:pPr>
        <w:spacing w:before="1"/>
        <w:ind w:right="47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7E6BA6A6" w14:textId="77777777" w:rsidR="00E140A0" w:rsidRDefault="00E140A0">
      <w:pPr>
        <w:spacing w:before="13" w:line="240" w:lineRule="exact"/>
        <w:rPr>
          <w:sz w:val="24"/>
          <w:szCs w:val="24"/>
        </w:rPr>
      </w:pPr>
    </w:p>
    <w:p w14:paraId="02E51B68" w14:textId="77777777" w:rsidR="00E140A0" w:rsidRDefault="001124B2">
      <w:pPr>
        <w:spacing w:line="240" w:lineRule="exact"/>
        <w:ind w:right="527"/>
        <w:jc w:val="right"/>
        <w:rPr>
          <w:sz w:val="22"/>
          <w:szCs w:val="22"/>
        </w:rPr>
      </w:pPr>
      <w:proofErr w:type="spellStart"/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ekan</w:t>
      </w:r>
      <w:proofErr w:type="spellEnd"/>
      <w:r>
        <w:rPr>
          <w:b/>
          <w:position w:val="-1"/>
          <w:sz w:val="22"/>
          <w:szCs w:val="22"/>
        </w:rPr>
        <w:t>,</w:t>
      </w:r>
    </w:p>
    <w:p w14:paraId="2A5903E1" w14:textId="77777777" w:rsidR="00E140A0" w:rsidRDefault="001124B2">
      <w:pPr>
        <w:spacing w:before="31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33F690D4" w14:textId="77777777" w:rsidR="00E140A0" w:rsidRDefault="001124B2">
      <w:pPr>
        <w:spacing w:before="1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>19</w:t>
      </w:r>
      <w:r>
        <w:rPr>
          <w:spacing w:val="1"/>
          <w:sz w:val="22"/>
          <w:szCs w:val="22"/>
          <w:u w:val="single" w:color="000000"/>
        </w:rPr>
        <w:t xml:space="preserve"> </w:t>
      </w:r>
      <w:proofErr w:type="spellStart"/>
      <w:r>
        <w:rPr>
          <w:spacing w:val="-1"/>
          <w:sz w:val="22"/>
          <w:szCs w:val="22"/>
          <w:u w:val="single" w:color="000000"/>
        </w:rPr>
        <w:t>D</w:t>
      </w:r>
      <w:r>
        <w:rPr>
          <w:sz w:val="22"/>
          <w:szCs w:val="22"/>
          <w:u w:val="single" w:color="000000"/>
        </w:rPr>
        <w:t>z</w:t>
      </w:r>
      <w:r>
        <w:rPr>
          <w:spacing w:val="-2"/>
          <w:sz w:val="22"/>
          <w:szCs w:val="22"/>
          <w:u w:val="single" w:color="000000"/>
        </w:rPr>
        <w:t>u</w:t>
      </w:r>
      <w:r>
        <w:rPr>
          <w:sz w:val="22"/>
          <w:szCs w:val="22"/>
          <w:u w:val="single" w:color="000000"/>
        </w:rPr>
        <w:t>l</w:t>
      </w:r>
      <w:proofErr w:type="spellEnd"/>
      <w:r>
        <w:rPr>
          <w:spacing w:val="1"/>
          <w:sz w:val="22"/>
          <w:szCs w:val="22"/>
          <w:u w:val="single" w:color="000000"/>
        </w:rPr>
        <w:t xml:space="preserve"> </w:t>
      </w:r>
      <w:proofErr w:type="spellStart"/>
      <w:r>
        <w:rPr>
          <w:sz w:val="22"/>
          <w:szCs w:val="22"/>
          <w:u w:val="single" w:color="000000"/>
        </w:rPr>
        <w:t>qa</w:t>
      </w:r>
      <w:r>
        <w:rPr>
          <w:spacing w:val="-1"/>
          <w:sz w:val="22"/>
          <w:szCs w:val="22"/>
          <w:u w:val="single" w:color="000000"/>
        </w:rPr>
        <w:t>’</w:t>
      </w:r>
      <w:r>
        <w:rPr>
          <w:sz w:val="22"/>
          <w:szCs w:val="22"/>
          <w:u w:val="single" w:color="000000"/>
        </w:rPr>
        <w:t>i</w:t>
      </w:r>
      <w:proofErr w:type="spellEnd"/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 xml:space="preserve">dah  </w:t>
      </w:r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1447</w:t>
      </w:r>
      <w:r>
        <w:rPr>
          <w:spacing w:val="-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H</w:t>
      </w:r>
    </w:p>
    <w:p w14:paraId="151EE771" w14:textId="77777777" w:rsidR="00E140A0" w:rsidRDefault="001124B2">
      <w:pPr>
        <w:spacing w:line="240" w:lineRule="exact"/>
        <w:ind w:left="112"/>
        <w:rPr>
          <w:sz w:val="22"/>
          <w:szCs w:val="22"/>
        </w:rPr>
        <w:sectPr w:rsidR="00E140A0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5946" w:space="406"/>
            <w:col w:w="2908"/>
          </w:cols>
        </w:sectPr>
      </w:pPr>
      <w:r>
        <w:rPr>
          <w:sz w:val="22"/>
          <w:szCs w:val="22"/>
        </w:rPr>
        <w:t>06</w:t>
      </w:r>
      <w:r>
        <w:rPr>
          <w:spacing w:val="-1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Mei 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2026</w:t>
      </w:r>
      <w:proofErr w:type="gram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</w:p>
    <w:p w14:paraId="5DA18608" w14:textId="77777777" w:rsidR="00E140A0" w:rsidRDefault="00E140A0">
      <w:pPr>
        <w:spacing w:before="2" w:line="220" w:lineRule="exact"/>
        <w:rPr>
          <w:sz w:val="22"/>
          <w:szCs w:val="22"/>
        </w:rPr>
      </w:pPr>
    </w:p>
    <w:p w14:paraId="189FD2A6" w14:textId="06B317E4" w:rsidR="00E140A0" w:rsidRDefault="00E140A0">
      <w:pPr>
        <w:ind w:left="4907"/>
      </w:pPr>
    </w:p>
    <w:p w14:paraId="1FA82873" w14:textId="1124741C" w:rsidR="00804C82" w:rsidRDefault="00804C82">
      <w:pPr>
        <w:ind w:left="4907"/>
      </w:pPr>
    </w:p>
    <w:p w14:paraId="3E870FB8" w14:textId="77777777" w:rsidR="00804C82" w:rsidRDefault="00804C82">
      <w:pPr>
        <w:ind w:left="4907"/>
      </w:pPr>
    </w:p>
    <w:p w14:paraId="4660F9CE" w14:textId="77777777" w:rsidR="00E140A0" w:rsidRDefault="00E140A0">
      <w:pPr>
        <w:spacing w:before="2" w:line="180" w:lineRule="exact"/>
        <w:rPr>
          <w:sz w:val="18"/>
          <w:szCs w:val="18"/>
        </w:rPr>
      </w:pPr>
    </w:p>
    <w:p w14:paraId="115C22F7" w14:textId="77777777" w:rsidR="00E140A0" w:rsidRDefault="001124B2">
      <w:pPr>
        <w:spacing w:before="29"/>
        <w:ind w:left="4753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 xml:space="preserve">Dr. Mohamad </w:t>
      </w:r>
      <w:proofErr w:type="spellStart"/>
      <w:r>
        <w:rPr>
          <w:b/>
          <w:sz w:val="24"/>
          <w:szCs w:val="24"/>
          <w:u w:val="thick" w:color="000000"/>
        </w:rPr>
        <w:t>Ervan</w:t>
      </w:r>
      <w:r>
        <w:rPr>
          <w:b/>
          <w:spacing w:val="1"/>
          <w:sz w:val="24"/>
          <w:szCs w:val="24"/>
          <w:u w:val="thick" w:color="000000"/>
        </w:rPr>
        <w:t>d</w:t>
      </w:r>
      <w:r>
        <w:rPr>
          <w:b/>
          <w:sz w:val="24"/>
          <w:szCs w:val="24"/>
          <w:u w:val="thick" w:color="000000"/>
        </w:rPr>
        <w:t>i</w:t>
      </w:r>
      <w:proofErr w:type="spellEnd"/>
      <w:r>
        <w:rPr>
          <w:b/>
          <w:sz w:val="24"/>
          <w:szCs w:val="24"/>
          <w:u w:val="thick" w:color="000000"/>
        </w:rPr>
        <w:t>,</w:t>
      </w:r>
      <w:r>
        <w:rPr>
          <w:b/>
          <w:spacing w:val="-1"/>
          <w:sz w:val="24"/>
          <w:szCs w:val="24"/>
          <w:u w:val="thick" w:color="000000"/>
        </w:rPr>
        <w:t xml:space="preserve"> </w:t>
      </w:r>
      <w:proofErr w:type="spellStart"/>
      <w:r>
        <w:rPr>
          <w:b/>
          <w:sz w:val="24"/>
          <w:szCs w:val="24"/>
          <w:u w:val="thick" w:color="000000"/>
        </w:rPr>
        <w:t>S.Pt</w:t>
      </w:r>
      <w:proofErr w:type="spellEnd"/>
      <w:r>
        <w:rPr>
          <w:b/>
          <w:sz w:val="24"/>
          <w:szCs w:val="24"/>
          <w:u w:val="thick" w:color="000000"/>
        </w:rPr>
        <w:t>., M.P</w:t>
      </w:r>
    </w:p>
    <w:p w14:paraId="16B60A04" w14:textId="77777777" w:rsidR="00E140A0" w:rsidRDefault="001124B2">
      <w:pPr>
        <w:spacing w:before="42"/>
        <w:ind w:left="4753"/>
        <w:rPr>
          <w:sz w:val="22"/>
          <w:szCs w:val="22"/>
        </w:rPr>
      </w:pPr>
      <w:proofErr w:type="gramStart"/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60AAFC57" w14:textId="77777777" w:rsidR="00E140A0" w:rsidRDefault="00E140A0">
      <w:pPr>
        <w:spacing w:before="9" w:line="120" w:lineRule="exact"/>
        <w:rPr>
          <w:sz w:val="12"/>
          <w:szCs w:val="12"/>
        </w:rPr>
      </w:pPr>
    </w:p>
    <w:p w14:paraId="1A9F7AFC" w14:textId="77777777" w:rsidR="00E140A0" w:rsidRDefault="00E140A0">
      <w:pPr>
        <w:spacing w:line="200" w:lineRule="exact"/>
      </w:pPr>
    </w:p>
    <w:p w14:paraId="733DE62B" w14:textId="77777777" w:rsidR="00E140A0" w:rsidRDefault="001124B2">
      <w:pPr>
        <w:ind w:left="101"/>
        <w:rPr>
          <w:sz w:val="22"/>
          <w:szCs w:val="22"/>
        </w:rPr>
      </w:pPr>
      <w:proofErr w:type="spellStart"/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28B3EA8C" w14:textId="77777777" w:rsidR="00E140A0" w:rsidRDefault="001124B2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1939B821" w14:textId="77777777" w:rsidR="00E140A0" w:rsidRDefault="001124B2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56599777" w14:textId="77777777" w:rsidR="00E140A0" w:rsidRDefault="001124B2">
      <w:pPr>
        <w:spacing w:before="37"/>
        <w:ind w:left="101"/>
        <w:rPr>
          <w:sz w:val="22"/>
          <w:szCs w:val="22"/>
        </w:rPr>
        <w:sectPr w:rsidR="00E140A0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46148307" w14:textId="77777777" w:rsidR="00E140A0" w:rsidRDefault="001124B2">
      <w:pPr>
        <w:spacing w:before="80"/>
        <w:ind w:left="961"/>
        <w:rPr>
          <w:sz w:val="22"/>
          <w:szCs w:val="22"/>
        </w:rPr>
      </w:pPr>
      <w:r>
        <w:lastRenderedPageBreak/>
        <w:pict w14:anchorId="736C1DF9">
          <v:group id="_x0000_s1027" style="position:absolute;left:0;text-align:left;margin-left:26.7pt;margin-top:181.35pt;width:558.75pt;height:.05pt;z-index:-251658240;mso-position-horizontal-relative:page;mso-position-vertical-relative:page" coordorigin="534,3627" coordsize="11175,1">
            <v:shape id="_x0000_s1028" style="position:absolute;left:534;top:3627;width:11175;height:1" coordorigin="534,3627" coordsize="11175,1" path="m534,3627r11175,1e" filled="f" strokeweight="1.5pt">
              <v:path arrowok="t"/>
            </v:shape>
            <w10:wrap anchorx="page" anchory="page"/>
          </v:group>
        </w:pic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ampi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 xml:space="preserve">an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dan </w:t>
      </w:r>
      <w:proofErr w:type="spellStart"/>
      <w:r>
        <w:rPr>
          <w:b/>
          <w:spacing w:val="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omput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proofErr w:type="spellEnd"/>
    </w:p>
    <w:p w14:paraId="1BF3725F" w14:textId="77777777" w:rsidR="00E140A0" w:rsidRDefault="001124B2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z w:val="22"/>
          <w:szCs w:val="22"/>
        </w:rPr>
        <w:t xml:space="preserve">  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13</w:t>
      </w:r>
      <w:r>
        <w:rPr>
          <w:b/>
          <w:spacing w:val="-2"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/V/</w:t>
      </w:r>
      <w:r>
        <w:rPr>
          <w:b/>
          <w:sz w:val="22"/>
          <w:szCs w:val="22"/>
        </w:rPr>
        <w:t>2026</w:t>
      </w:r>
    </w:p>
    <w:p w14:paraId="65775D48" w14:textId="77777777" w:rsidR="00E140A0" w:rsidRDefault="001124B2">
      <w:pPr>
        <w:spacing w:before="1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06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2026</w:t>
      </w:r>
    </w:p>
    <w:p w14:paraId="2F428AE5" w14:textId="77777777" w:rsidR="00E140A0" w:rsidRDefault="001124B2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m </w:t>
      </w:r>
      <w:proofErr w:type="spellStart"/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proofErr w:type="spellEnd"/>
      <w:r>
        <w:rPr>
          <w:b/>
          <w:spacing w:val="3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Skrip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proofErr w:type="spellEnd"/>
    </w:p>
    <w:p w14:paraId="26D730B6" w14:textId="77777777" w:rsidR="00E140A0" w:rsidRDefault="001124B2">
      <w:pPr>
        <w:spacing w:before="1"/>
        <w:ind w:left="2997"/>
        <w:rPr>
          <w:sz w:val="22"/>
          <w:szCs w:val="22"/>
        </w:rPr>
      </w:pPr>
      <w:r>
        <w:rPr>
          <w:b/>
          <w:sz w:val="22"/>
          <w:szCs w:val="22"/>
        </w:rPr>
        <w:t xml:space="preserve">Program </w:t>
      </w:r>
      <w:proofErr w:type="spellStart"/>
      <w:r>
        <w:rPr>
          <w:b/>
          <w:sz w:val="22"/>
          <w:szCs w:val="22"/>
        </w:rPr>
        <w:t>Studi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eo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>ra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i</w:t>
      </w:r>
      <w:proofErr w:type="spellEnd"/>
    </w:p>
    <w:p w14:paraId="28746E77" w14:textId="77777777" w:rsidR="00E140A0" w:rsidRDefault="001124B2">
      <w:pPr>
        <w:spacing w:line="240" w:lineRule="exact"/>
        <w:ind w:left="3003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ns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dan</w:t>
      </w:r>
      <w:r>
        <w:rPr>
          <w:b/>
          <w:spacing w:val="-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mu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ter</w:t>
      </w:r>
      <w:proofErr w:type="spellEnd"/>
    </w:p>
    <w:p w14:paraId="15BE957D" w14:textId="77777777" w:rsidR="00E140A0" w:rsidRDefault="001124B2">
      <w:pPr>
        <w:spacing w:before="1"/>
        <w:ind w:left="2997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z w:val="22"/>
          <w:szCs w:val="22"/>
        </w:rPr>
        <w:t xml:space="preserve"> Mu</w:t>
      </w:r>
      <w:r>
        <w:rPr>
          <w:b/>
          <w:spacing w:val="-1"/>
          <w:sz w:val="22"/>
          <w:szCs w:val="22"/>
        </w:rPr>
        <w:t>h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4B79901C" w14:textId="77777777" w:rsidR="00E140A0" w:rsidRDefault="001124B2">
      <w:pPr>
        <w:spacing w:line="240" w:lineRule="exact"/>
        <w:ind w:left="2940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19A68C0" w14:textId="77777777" w:rsidR="00E140A0" w:rsidRDefault="00E140A0">
      <w:pPr>
        <w:spacing w:line="200" w:lineRule="exact"/>
      </w:pPr>
    </w:p>
    <w:p w14:paraId="6BB15AC6" w14:textId="77777777" w:rsidR="00E140A0" w:rsidRDefault="00E140A0">
      <w:pPr>
        <w:spacing w:line="200" w:lineRule="exact"/>
      </w:pPr>
    </w:p>
    <w:p w14:paraId="0DF453A5" w14:textId="77777777" w:rsidR="00E140A0" w:rsidRDefault="00E140A0">
      <w:pPr>
        <w:spacing w:line="200" w:lineRule="exact"/>
      </w:pPr>
    </w:p>
    <w:p w14:paraId="7139A234" w14:textId="77777777" w:rsidR="00E140A0" w:rsidRDefault="00E140A0">
      <w:pPr>
        <w:spacing w:before="2" w:line="220" w:lineRule="exact"/>
        <w:rPr>
          <w:sz w:val="22"/>
          <w:szCs w:val="22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551"/>
        <w:gridCol w:w="3122"/>
        <w:gridCol w:w="3115"/>
        <w:gridCol w:w="2410"/>
      </w:tblGrid>
      <w:tr w:rsidR="00E140A0" w14:paraId="66CC41DA" w14:textId="77777777">
        <w:trPr>
          <w:trHeight w:hRule="exact" w:val="503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086BF" w14:textId="77777777" w:rsidR="00E140A0" w:rsidRDefault="001124B2">
            <w:pPr>
              <w:spacing w:line="240" w:lineRule="exact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E2FEB" w14:textId="77777777" w:rsidR="00E140A0" w:rsidRDefault="001124B2">
            <w:pPr>
              <w:spacing w:line="240" w:lineRule="exact"/>
              <w:ind w:left="22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3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11EBE" w14:textId="77777777" w:rsidR="00E140A0" w:rsidRDefault="001124B2">
            <w:pPr>
              <w:spacing w:line="240" w:lineRule="exact"/>
              <w:ind w:left="629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an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Skrip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526BB" w14:textId="77777777" w:rsidR="00E140A0" w:rsidRDefault="001124B2">
            <w:pPr>
              <w:spacing w:line="240" w:lineRule="exact"/>
              <w:ind w:left="951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  <w:proofErr w:type="spellEnd"/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BA742" w14:textId="77777777" w:rsidR="00E140A0" w:rsidRDefault="001124B2">
            <w:pPr>
              <w:spacing w:line="240" w:lineRule="exact"/>
              <w:ind w:left="803" w:right="80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  <w:proofErr w:type="spellEnd"/>
          </w:p>
        </w:tc>
      </w:tr>
      <w:tr w:rsidR="00E140A0" w14:paraId="07F6C265" w14:textId="77777777">
        <w:trPr>
          <w:trHeight w:hRule="exact" w:val="1280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72ED9" w14:textId="77777777" w:rsidR="00E140A0" w:rsidRDefault="00E140A0">
            <w:pPr>
              <w:spacing w:line="200" w:lineRule="exact"/>
            </w:pPr>
          </w:p>
          <w:p w14:paraId="3F9D0ED4" w14:textId="77777777" w:rsidR="00E140A0" w:rsidRDefault="00E140A0">
            <w:pPr>
              <w:spacing w:line="200" w:lineRule="exact"/>
            </w:pPr>
          </w:p>
          <w:p w14:paraId="074EA63F" w14:textId="77777777" w:rsidR="00E140A0" w:rsidRDefault="00E140A0">
            <w:pPr>
              <w:spacing w:before="6" w:line="220" w:lineRule="exact"/>
              <w:rPr>
                <w:sz w:val="22"/>
                <w:szCs w:val="22"/>
              </w:rPr>
            </w:pPr>
          </w:p>
          <w:p w14:paraId="6F4C8072" w14:textId="77777777" w:rsidR="00E140A0" w:rsidRDefault="001124B2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89324" w14:textId="77777777" w:rsidR="00E140A0" w:rsidRDefault="00E140A0">
            <w:pPr>
              <w:spacing w:before="7" w:line="100" w:lineRule="exact"/>
              <w:rPr>
                <w:sz w:val="11"/>
                <w:szCs w:val="11"/>
              </w:rPr>
            </w:pPr>
          </w:p>
          <w:p w14:paraId="4961C47D" w14:textId="77777777" w:rsidR="00E140A0" w:rsidRDefault="00E140A0">
            <w:pPr>
              <w:spacing w:line="200" w:lineRule="exact"/>
            </w:pPr>
          </w:p>
          <w:p w14:paraId="46BBC547" w14:textId="1C6F4AB3" w:rsidR="00E140A0" w:rsidRPr="00804C82" w:rsidRDefault="00804C82">
            <w:pPr>
              <w:spacing w:line="275" w:lineRule="auto"/>
              <w:ind w:left="101" w:right="263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${nama/nim}</w:t>
            </w:r>
          </w:p>
        </w:tc>
        <w:tc>
          <w:tcPr>
            <w:tcW w:w="3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C14C7" w14:textId="77777777" w:rsidR="00E140A0" w:rsidRDefault="00E140A0">
            <w:pPr>
              <w:spacing w:before="9" w:line="100" w:lineRule="exact"/>
              <w:rPr>
                <w:sz w:val="11"/>
                <w:szCs w:val="11"/>
              </w:rPr>
            </w:pPr>
          </w:p>
          <w:p w14:paraId="1505E3EC" w14:textId="65820D9B" w:rsidR="00E140A0" w:rsidRPr="00804C82" w:rsidRDefault="00804C82">
            <w:pPr>
              <w:ind w:left="101" w:right="129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3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46B36" w14:textId="36B71F05" w:rsidR="00E140A0" w:rsidRPr="00804C82" w:rsidRDefault="00804C82">
            <w:pPr>
              <w:spacing w:before="39"/>
              <w:ind w:left="101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${nama_pembimbing}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3A2BB" w14:textId="096BCA17" w:rsidR="00E140A0" w:rsidRDefault="00804C82">
            <w:pPr>
              <w:spacing w:before="37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  <w:lang w:val="id-ID"/>
              </w:rPr>
              <w:t>${nama_penguji}</w:t>
            </w:r>
            <w:r w:rsidR="001124B2">
              <w:rPr>
                <w:sz w:val="22"/>
                <w:szCs w:val="22"/>
              </w:rPr>
              <w:t>.</w:t>
            </w:r>
          </w:p>
        </w:tc>
      </w:tr>
    </w:tbl>
    <w:p w14:paraId="208C43E2" w14:textId="77777777" w:rsidR="00E140A0" w:rsidRDefault="00E140A0">
      <w:pPr>
        <w:spacing w:before="5" w:line="160" w:lineRule="exact"/>
        <w:rPr>
          <w:sz w:val="17"/>
          <w:szCs w:val="17"/>
        </w:rPr>
      </w:pPr>
    </w:p>
    <w:p w14:paraId="4014E881" w14:textId="77777777" w:rsidR="00E140A0" w:rsidRDefault="00E140A0">
      <w:pPr>
        <w:spacing w:line="200" w:lineRule="exact"/>
      </w:pPr>
    </w:p>
    <w:p w14:paraId="7D286790" w14:textId="77777777" w:rsidR="00E140A0" w:rsidRDefault="00E140A0">
      <w:pPr>
        <w:spacing w:line="200" w:lineRule="exact"/>
      </w:pPr>
    </w:p>
    <w:p w14:paraId="121A0330" w14:textId="77777777" w:rsidR="00E140A0" w:rsidRDefault="001124B2">
      <w:pPr>
        <w:ind w:left="6409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tahui</w:t>
      </w:r>
      <w:proofErr w:type="spellEnd"/>
    </w:p>
    <w:p w14:paraId="0AF9164B" w14:textId="77777777" w:rsidR="00E140A0" w:rsidRDefault="001124B2">
      <w:pPr>
        <w:spacing w:line="240" w:lineRule="exact"/>
        <w:ind w:left="6375" w:right="3835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10D8E429" w14:textId="77777777" w:rsidR="00E140A0" w:rsidRDefault="00E140A0">
      <w:pPr>
        <w:spacing w:before="7" w:line="120" w:lineRule="exact"/>
        <w:rPr>
          <w:sz w:val="13"/>
          <w:szCs w:val="13"/>
        </w:rPr>
      </w:pPr>
    </w:p>
    <w:p w14:paraId="6BB5B31D" w14:textId="77777777" w:rsidR="00E140A0" w:rsidRDefault="00E140A0">
      <w:pPr>
        <w:spacing w:line="200" w:lineRule="exact"/>
      </w:pPr>
    </w:p>
    <w:p w14:paraId="34A53E8C" w14:textId="751C2F5A" w:rsidR="00E140A0" w:rsidRDefault="00E140A0">
      <w:pPr>
        <w:ind w:left="6499"/>
      </w:pPr>
    </w:p>
    <w:p w14:paraId="55517C44" w14:textId="32191E30" w:rsidR="00804C82" w:rsidRDefault="00804C82">
      <w:pPr>
        <w:ind w:left="6499"/>
      </w:pPr>
    </w:p>
    <w:p w14:paraId="08A7D6FB" w14:textId="77777777" w:rsidR="00804C82" w:rsidRDefault="00804C82">
      <w:pPr>
        <w:ind w:left="6499"/>
      </w:pPr>
      <w:bookmarkStart w:id="0" w:name="_GoBack"/>
      <w:bookmarkEnd w:id="0"/>
    </w:p>
    <w:p w14:paraId="425D40A0" w14:textId="77777777" w:rsidR="00E140A0" w:rsidRDefault="00E140A0">
      <w:pPr>
        <w:spacing w:before="2" w:line="180" w:lineRule="exact"/>
        <w:rPr>
          <w:sz w:val="18"/>
          <w:szCs w:val="18"/>
        </w:rPr>
      </w:pPr>
    </w:p>
    <w:p w14:paraId="0E8503B5" w14:textId="77777777" w:rsidR="00E140A0" w:rsidRDefault="001124B2">
      <w:pPr>
        <w:ind w:left="6473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Dr.</w:t>
      </w:r>
      <w:r>
        <w:rPr>
          <w:b/>
          <w:spacing w:val="1"/>
          <w:sz w:val="24"/>
          <w:szCs w:val="24"/>
          <w:u w:val="thick" w:color="000000"/>
        </w:rPr>
        <w:t xml:space="preserve"> </w:t>
      </w:r>
      <w:r>
        <w:rPr>
          <w:b/>
          <w:sz w:val="24"/>
          <w:szCs w:val="24"/>
          <w:u w:val="thick" w:color="000000"/>
        </w:rPr>
        <w:t xml:space="preserve">Mohamad </w:t>
      </w:r>
      <w:proofErr w:type="spellStart"/>
      <w:r>
        <w:rPr>
          <w:b/>
          <w:sz w:val="24"/>
          <w:szCs w:val="24"/>
          <w:u w:val="thick" w:color="000000"/>
        </w:rPr>
        <w:t>Ervan</w:t>
      </w:r>
      <w:r>
        <w:rPr>
          <w:b/>
          <w:spacing w:val="1"/>
          <w:sz w:val="24"/>
          <w:szCs w:val="24"/>
          <w:u w:val="thick" w:color="000000"/>
        </w:rPr>
        <w:t>d</w:t>
      </w:r>
      <w:r>
        <w:rPr>
          <w:b/>
          <w:sz w:val="24"/>
          <w:szCs w:val="24"/>
          <w:u w:val="thick" w:color="000000"/>
        </w:rPr>
        <w:t>i</w:t>
      </w:r>
      <w:proofErr w:type="spellEnd"/>
      <w:r>
        <w:rPr>
          <w:b/>
          <w:sz w:val="24"/>
          <w:szCs w:val="24"/>
          <w:u w:val="thick" w:color="000000"/>
        </w:rPr>
        <w:t>,</w:t>
      </w:r>
      <w:r>
        <w:rPr>
          <w:b/>
          <w:spacing w:val="-1"/>
          <w:sz w:val="24"/>
          <w:szCs w:val="24"/>
          <w:u w:val="thick" w:color="000000"/>
        </w:rPr>
        <w:t xml:space="preserve"> </w:t>
      </w:r>
      <w:proofErr w:type="spellStart"/>
      <w:r>
        <w:rPr>
          <w:b/>
          <w:sz w:val="24"/>
          <w:szCs w:val="24"/>
          <w:u w:val="thick" w:color="000000"/>
        </w:rPr>
        <w:t>S.Pt</w:t>
      </w:r>
      <w:proofErr w:type="spellEnd"/>
      <w:r>
        <w:rPr>
          <w:b/>
          <w:sz w:val="24"/>
          <w:szCs w:val="24"/>
          <w:u w:val="thick" w:color="000000"/>
        </w:rPr>
        <w:t>., M.P</w:t>
      </w:r>
    </w:p>
    <w:p w14:paraId="1FEBF878" w14:textId="77777777" w:rsidR="00E140A0" w:rsidRDefault="001124B2">
      <w:pPr>
        <w:spacing w:before="42"/>
        <w:ind w:left="6465"/>
        <w:rPr>
          <w:sz w:val="22"/>
          <w:szCs w:val="22"/>
        </w:rPr>
      </w:pPr>
      <w:proofErr w:type="gramStart"/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E140A0">
      <w:pgSz w:w="11920" w:h="16840"/>
      <w:pgMar w:top="1340" w:right="480" w:bottom="280" w:left="480" w:header="0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F6CBEB" w14:textId="77777777" w:rsidR="001124B2" w:rsidRDefault="001124B2">
      <w:r>
        <w:separator/>
      </w:r>
    </w:p>
  </w:endnote>
  <w:endnote w:type="continuationSeparator" w:id="0">
    <w:p w14:paraId="363EF08D" w14:textId="77777777" w:rsidR="001124B2" w:rsidRDefault="00112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C6BE3" w14:textId="77777777" w:rsidR="00E140A0" w:rsidRDefault="001124B2">
    <w:pPr>
      <w:spacing w:line="200" w:lineRule="exact"/>
    </w:pPr>
    <w:r>
      <w:pict w14:anchorId="75369FF9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4BA40EA4" w14:textId="77777777" w:rsidR="00E140A0" w:rsidRDefault="001124B2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6FD274BB" w14:textId="77777777" w:rsidR="00E140A0" w:rsidRDefault="001124B2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2DC95E" w14:textId="77777777" w:rsidR="001124B2" w:rsidRDefault="001124B2">
      <w:r>
        <w:separator/>
      </w:r>
    </w:p>
  </w:footnote>
  <w:footnote w:type="continuationSeparator" w:id="0">
    <w:p w14:paraId="73DDC567" w14:textId="77777777" w:rsidR="001124B2" w:rsidRDefault="00112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700E8"/>
    <w:multiLevelType w:val="multilevel"/>
    <w:tmpl w:val="DCA68E6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0A0"/>
    <w:rsid w:val="001124B2"/>
    <w:rsid w:val="00804C82"/>
    <w:rsid w:val="00E1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5C7563"/>
  <w15:docId w15:val="{77416212-61FE-4201-AD2C-2CF72927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2026-05-23T14:38:00Z</dcterms:created>
  <dcterms:modified xsi:type="dcterms:W3CDTF">2026-05-23T14:40:00Z</dcterms:modified>
</cp:coreProperties>
</file>