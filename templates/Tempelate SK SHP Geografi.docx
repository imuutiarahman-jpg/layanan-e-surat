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1AA91D" w14:textId="77777777" w:rsidR="00742416" w:rsidRDefault="00742416">
      <w:pPr>
        <w:spacing w:before="7" w:line="100" w:lineRule="exact"/>
        <w:rPr>
          <w:sz w:val="10"/>
          <w:szCs w:val="10"/>
        </w:rPr>
      </w:pPr>
    </w:p>
    <w:p w14:paraId="60D6AD7A" w14:textId="77777777" w:rsidR="00742416" w:rsidRDefault="005048DD">
      <w:pPr>
        <w:ind w:left="4180"/>
      </w:pPr>
      <w:r>
        <w:pict w14:anchorId="245C81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57pt">
            <v:imagedata r:id="rId7" o:title=""/>
          </v:shape>
        </w:pict>
      </w:r>
    </w:p>
    <w:p w14:paraId="26CA098C" w14:textId="77777777" w:rsidR="00742416" w:rsidRDefault="00742416">
      <w:pPr>
        <w:spacing w:before="5" w:line="120" w:lineRule="exact"/>
        <w:rPr>
          <w:sz w:val="12"/>
          <w:szCs w:val="12"/>
        </w:rPr>
      </w:pPr>
    </w:p>
    <w:p w14:paraId="2FDD0CBD" w14:textId="77777777" w:rsidR="00742416" w:rsidRDefault="005B2314">
      <w:pPr>
        <w:spacing w:line="277" w:lineRule="auto"/>
        <w:ind w:left="2018" w:right="2041" w:firstLine="3"/>
        <w:jc w:val="center"/>
        <w:rPr>
          <w:rFonts w:ascii="Cooper Black" w:eastAsia="Cooper Black" w:hAnsi="Cooper Black" w:cs="Cooper Black"/>
          <w:sz w:val="22"/>
          <w:szCs w:val="22"/>
        </w:rPr>
      </w:pPr>
      <w:r>
        <w:rPr>
          <w:rFonts w:ascii="Cooper Black" w:eastAsia="Cooper Black" w:hAnsi="Cooper Black" w:cs="Cooper Black"/>
          <w:color w:val="001F5F"/>
          <w:sz w:val="22"/>
          <w:szCs w:val="22"/>
        </w:rPr>
        <w:t>FAKULTAS</w:t>
      </w:r>
      <w:r>
        <w:rPr>
          <w:rFonts w:ascii="Cooper Black" w:eastAsia="Cooper Black" w:hAnsi="Cooper Black" w:cs="Cooper Black"/>
          <w:color w:val="001F5F"/>
          <w:spacing w:val="2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SA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NS DAN ILMU K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P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TER U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NI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V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E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R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TAS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 xml:space="preserve"> 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H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AM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AD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YAH</w:t>
      </w:r>
      <w:r>
        <w:rPr>
          <w:rFonts w:ascii="Cooper Black" w:eastAsia="Cooper Black" w:hAnsi="Cooper Black" w:cs="Cooper Black"/>
          <w:color w:val="001F5F"/>
          <w:spacing w:val="3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G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R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N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T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L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O</w:t>
      </w:r>
    </w:p>
    <w:p w14:paraId="4E3E7012" w14:textId="77777777" w:rsidR="00742416" w:rsidRDefault="00742416">
      <w:pPr>
        <w:spacing w:before="7" w:line="280" w:lineRule="exact"/>
        <w:rPr>
          <w:sz w:val="28"/>
          <w:szCs w:val="28"/>
        </w:rPr>
      </w:pPr>
    </w:p>
    <w:p w14:paraId="4C5E5255" w14:textId="77777777" w:rsidR="00742416" w:rsidRDefault="005B2314">
      <w:pPr>
        <w:ind w:left="3620" w:right="3638"/>
        <w:jc w:val="center"/>
        <w:rPr>
          <w:sz w:val="22"/>
          <w:szCs w:val="22"/>
        </w:rPr>
      </w:pP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UR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T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U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N</w:t>
      </w:r>
    </w:p>
    <w:p w14:paraId="59896104" w14:textId="77777777" w:rsidR="00742416" w:rsidRDefault="005B2314">
      <w:pPr>
        <w:spacing w:before="5" w:line="240" w:lineRule="exact"/>
        <w:ind w:left="2071" w:right="2094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proofErr w:type="spellStart"/>
      <w:proofErr w:type="gramStart"/>
      <w:r>
        <w:rPr>
          <w:b/>
          <w:spacing w:val="-1"/>
          <w:sz w:val="22"/>
          <w:szCs w:val="22"/>
        </w:rPr>
        <w:t>N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or</w:t>
      </w:r>
      <w:proofErr w:type="spellEnd"/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431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FSI</w:t>
      </w:r>
      <w:r>
        <w:rPr>
          <w:b/>
          <w:spacing w:val="-1"/>
          <w:sz w:val="22"/>
          <w:szCs w:val="22"/>
        </w:rPr>
        <w:t>K</w:t>
      </w:r>
      <w:r>
        <w:rPr>
          <w:b/>
          <w:spacing w:val="1"/>
          <w:sz w:val="22"/>
          <w:szCs w:val="22"/>
        </w:rPr>
        <w:t>-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GO</w:t>
      </w:r>
      <w:r>
        <w:rPr>
          <w:b/>
          <w:spacing w:val="-1"/>
          <w:sz w:val="22"/>
          <w:szCs w:val="22"/>
        </w:rPr>
        <w:t>/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1"/>
          <w:sz w:val="22"/>
          <w:szCs w:val="22"/>
        </w:rPr>
        <w:t>/</w:t>
      </w:r>
      <w:r>
        <w:rPr>
          <w:b/>
          <w:spacing w:val="-1"/>
          <w:sz w:val="22"/>
          <w:szCs w:val="22"/>
        </w:rPr>
        <w:t>X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2025</w:t>
      </w:r>
    </w:p>
    <w:p w14:paraId="065BC401" w14:textId="77777777" w:rsidR="00742416" w:rsidRDefault="00742416">
      <w:pPr>
        <w:spacing w:before="10" w:line="240" w:lineRule="exact"/>
        <w:rPr>
          <w:sz w:val="24"/>
          <w:szCs w:val="24"/>
        </w:rPr>
      </w:pPr>
    </w:p>
    <w:p w14:paraId="097AFCE9" w14:textId="77777777" w:rsidR="00742416" w:rsidRDefault="005B2314">
      <w:pPr>
        <w:ind w:left="4155" w:right="4175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TE</w:t>
      </w:r>
      <w:r>
        <w:rPr>
          <w:b/>
          <w:spacing w:val="1"/>
          <w:sz w:val="22"/>
          <w:szCs w:val="22"/>
        </w:rPr>
        <w:t>N</w:t>
      </w:r>
      <w:r>
        <w:rPr>
          <w:b/>
          <w:spacing w:val="-1"/>
          <w:sz w:val="22"/>
          <w:szCs w:val="22"/>
        </w:rPr>
        <w:t>TAN</w:t>
      </w:r>
      <w:r>
        <w:rPr>
          <w:b/>
          <w:sz w:val="22"/>
          <w:szCs w:val="22"/>
        </w:rPr>
        <w:t>G</w:t>
      </w:r>
    </w:p>
    <w:p w14:paraId="4E452001" w14:textId="77777777" w:rsidR="00742416" w:rsidRDefault="00742416">
      <w:pPr>
        <w:spacing w:before="13" w:line="240" w:lineRule="exact"/>
        <w:rPr>
          <w:sz w:val="24"/>
          <w:szCs w:val="24"/>
        </w:rPr>
      </w:pPr>
    </w:p>
    <w:p w14:paraId="4CE9AA64" w14:textId="77777777" w:rsidR="00742416" w:rsidRDefault="005B2314">
      <w:pPr>
        <w:ind w:left="2706" w:right="2726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IM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JIAN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MI</w:t>
      </w:r>
      <w:r>
        <w:rPr>
          <w:b/>
          <w:spacing w:val="-1"/>
          <w:sz w:val="22"/>
          <w:szCs w:val="22"/>
        </w:rPr>
        <w:t>NA</w:t>
      </w:r>
      <w:r>
        <w:rPr>
          <w:b/>
          <w:sz w:val="22"/>
          <w:szCs w:val="22"/>
        </w:rPr>
        <w:t xml:space="preserve">R </w:t>
      </w:r>
      <w:r>
        <w:rPr>
          <w:b/>
          <w:spacing w:val="1"/>
          <w:sz w:val="22"/>
          <w:szCs w:val="22"/>
        </w:rPr>
        <w:t>H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SIL 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OG</w:t>
      </w:r>
      <w:r>
        <w:rPr>
          <w:b/>
          <w:spacing w:val="-1"/>
          <w:sz w:val="22"/>
          <w:szCs w:val="22"/>
        </w:rPr>
        <w:t>RA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TUD</w:t>
      </w:r>
      <w:r>
        <w:rPr>
          <w:b/>
          <w:sz w:val="22"/>
          <w:szCs w:val="22"/>
        </w:rPr>
        <w:t>I</w:t>
      </w:r>
      <w:r>
        <w:rPr>
          <w:b/>
          <w:spacing w:val="5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OG</w:t>
      </w:r>
      <w:r>
        <w:rPr>
          <w:b/>
          <w:spacing w:val="-1"/>
          <w:sz w:val="22"/>
          <w:szCs w:val="22"/>
        </w:rPr>
        <w:t>RA</w:t>
      </w:r>
      <w:r>
        <w:rPr>
          <w:b/>
          <w:sz w:val="22"/>
          <w:szCs w:val="22"/>
        </w:rPr>
        <w:t>FI</w:t>
      </w:r>
    </w:p>
    <w:p w14:paraId="3B3AAAFA" w14:textId="77777777" w:rsidR="00742416" w:rsidRDefault="005B2314">
      <w:pPr>
        <w:spacing w:line="240" w:lineRule="exact"/>
        <w:ind w:left="2180" w:right="2201" w:firstLine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N</w:t>
      </w:r>
      <w:r>
        <w:rPr>
          <w:b/>
          <w:sz w:val="22"/>
          <w:szCs w:val="22"/>
        </w:rPr>
        <w:t xml:space="preserve">S </w:t>
      </w:r>
      <w:r>
        <w:rPr>
          <w:b/>
          <w:spacing w:val="-1"/>
          <w:sz w:val="22"/>
          <w:szCs w:val="22"/>
        </w:rPr>
        <w:t>DA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r>
        <w:rPr>
          <w:b/>
          <w:spacing w:val="-1"/>
          <w:sz w:val="22"/>
          <w:szCs w:val="22"/>
        </w:rPr>
        <w:t>UN</w:t>
      </w:r>
      <w:r>
        <w:rPr>
          <w:b/>
          <w:sz w:val="22"/>
          <w:szCs w:val="22"/>
        </w:rPr>
        <w:t>IV</w:t>
      </w:r>
      <w:r>
        <w:rPr>
          <w:b/>
          <w:spacing w:val="1"/>
          <w:sz w:val="22"/>
          <w:szCs w:val="22"/>
        </w:rPr>
        <w:t>E</w:t>
      </w: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SI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 M</w:t>
      </w:r>
      <w:r>
        <w:rPr>
          <w:b/>
          <w:spacing w:val="1"/>
          <w:sz w:val="22"/>
          <w:szCs w:val="22"/>
        </w:rPr>
        <w:t>UH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MMA</w:t>
      </w: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IY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H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OR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NT</w:t>
      </w:r>
      <w:r>
        <w:rPr>
          <w:b/>
          <w:spacing w:val="1"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O</w:t>
      </w:r>
    </w:p>
    <w:p w14:paraId="54BDFAD5" w14:textId="77777777" w:rsidR="00742416" w:rsidRDefault="005B2314">
      <w:pPr>
        <w:spacing w:line="240" w:lineRule="exact"/>
        <w:ind w:left="2950" w:right="2968"/>
        <w:jc w:val="center"/>
        <w:rPr>
          <w:sz w:val="22"/>
          <w:szCs w:val="22"/>
        </w:rPr>
      </w:pP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ME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 xml:space="preserve">R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AN</w:t>
      </w:r>
      <w:r>
        <w:rPr>
          <w:b/>
          <w:sz w:val="22"/>
          <w:szCs w:val="22"/>
        </w:rPr>
        <w:t>J</w:t>
      </w:r>
      <w:r>
        <w:rPr>
          <w:b/>
          <w:spacing w:val="2"/>
          <w:sz w:val="22"/>
          <w:szCs w:val="22"/>
        </w:rPr>
        <w:t>I</w:t>
      </w:r>
      <w:r>
        <w:rPr>
          <w:b/>
          <w:sz w:val="22"/>
          <w:szCs w:val="22"/>
        </w:rPr>
        <w:t xml:space="preserve">L 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.</w:t>
      </w:r>
      <w:r>
        <w:rPr>
          <w:b/>
          <w:sz w:val="22"/>
          <w:szCs w:val="22"/>
        </w:rPr>
        <w:t>A 2025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174C9832" w14:textId="77777777" w:rsidR="00742416" w:rsidRDefault="00742416">
      <w:pPr>
        <w:spacing w:before="14" w:line="240" w:lineRule="exact"/>
        <w:rPr>
          <w:sz w:val="24"/>
          <w:szCs w:val="24"/>
        </w:rPr>
      </w:pPr>
    </w:p>
    <w:p w14:paraId="70776F55" w14:textId="77777777" w:rsidR="00742416" w:rsidRDefault="005048DD">
      <w:pPr>
        <w:ind w:left="3227"/>
      </w:pPr>
      <w:r>
        <w:pict w14:anchorId="0BE72D27">
          <v:shape id="_x0000_i1026" type="#_x0000_t75" style="width:152.25pt;height:26.25pt">
            <v:imagedata r:id="rId8" o:title=""/>
          </v:shape>
        </w:pict>
      </w:r>
    </w:p>
    <w:p w14:paraId="30F7006C" w14:textId="77777777" w:rsidR="00742416" w:rsidRDefault="00742416">
      <w:pPr>
        <w:spacing w:before="12" w:line="240" w:lineRule="exact"/>
        <w:rPr>
          <w:sz w:val="24"/>
          <w:szCs w:val="24"/>
        </w:rPr>
      </w:pPr>
    </w:p>
    <w:p w14:paraId="0ED8027C" w14:textId="77777777" w:rsidR="00742416" w:rsidRDefault="005B2314">
      <w:pPr>
        <w:ind w:left="2054" w:right="2076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>R</w:t>
      </w:r>
    </w:p>
    <w:p w14:paraId="0FE3FAF5" w14:textId="77777777" w:rsidR="00742416" w:rsidRDefault="00742416">
      <w:pPr>
        <w:spacing w:before="2" w:line="120" w:lineRule="exact"/>
        <w:rPr>
          <w:sz w:val="13"/>
          <w:szCs w:val="13"/>
        </w:rPr>
      </w:pPr>
    </w:p>
    <w:p w14:paraId="381F4D6A" w14:textId="77777777" w:rsidR="00742416" w:rsidRDefault="00742416">
      <w:pPr>
        <w:spacing w:line="200" w:lineRule="exact"/>
      </w:pPr>
    </w:p>
    <w:p w14:paraId="23E9AF21" w14:textId="77777777" w:rsidR="00742416" w:rsidRDefault="00742416">
      <w:pPr>
        <w:spacing w:line="200" w:lineRule="exact"/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6"/>
        <w:gridCol w:w="275"/>
        <w:gridCol w:w="7619"/>
      </w:tblGrid>
      <w:tr w:rsidR="00742416" w14:paraId="5718DD57" w14:textId="77777777">
        <w:trPr>
          <w:trHeight w:hRule="exact" w:val="3065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</w:tcPr>
          <w:p w14:paraId="56F053BD" w14:textId="77777777" w:rsidR="00742416" w:rsidRDefault="005B2314">
            <w:pPr>
              <w:spacing w:line="220" w:lineRule="exact"/>
              <w:ind w:left="120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Men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3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bang</w:t>
            </w:r>
            <w:proofErr w:type="spellEnd"/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CC94FD4" w14:textId="77777777" w:rsidR="00742416" w:rsidRDefault="005B2314">
            <w:pPr>
              <w:spacing w:line="220" w:lineRule="exact"/>
              <w:ind w:left="12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:</w:t>
            </w:r>
          </w:p>
        </w:tc>
        <w:tc>
          <w:tcPr>
            <w:tcW w:w="7619" w:type="dxa"/>
            <w:tcBorders>
              <w:top w:val="nil"/>
              <w:left w:val="nil"/>
              <w:bottom w:val="nil"/>
              <w:right w:val="nil"/>
            </w:tcBorders>
          </w:tcPr>
          <w:p w14:paraId="32084D83" w14:textId="77777777" w:rsidR="00742416" w:rsidRDefault="005B2314">
            <w:pPr>
              <w:spacing w:line="220" w:lineRule="exact"/>
              <w:ind w:left="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 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proofErr w:type="spellEnd"/>
            <w:r>
              <w:rPr>
                <w:spacing w:val="3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pacing w:val="3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3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39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Uj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nar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T.A</w:t>
            </w:r>
            <w:r>
              <w:rPr>
                <w:spacing w:val="3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202</w:t>
            </w:r>
            <w:r>
              <w:rPr>
                <w:spacing w:val="-2"/>
                <w:sz w:val="22"/>
                <w:szCs w:val="22"/>
              </w:rPr>
              <w:t>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2026</w:t>
            </w:r>
            <w:r>
              <w:rPr>
                <w:spacing w:val="3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pada</w:t>
            </w:r>
          </w:p>
          <w:p w14:paraId="039257BC" w14:textId="77777777" w:rsidR="00742416" w:rsidRDefault="005B2314">
            <w:pPr>
              <w:spacing w:line="240" w:lineRule="exact"/>
              <w:ind w:left="453" w:right="89"/>
              <w:jc w:val="both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ra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</w:p>
          <w:p w14:paraId="203C832B" w14:textId="77777777" w:rsidR="00742416" w:rsidRDefault="005B2314">
            <w:pPr>
              <w:ind w:left="453" w:right="83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aka</w:t>
            </w:r>
            <w:proofErr w:type="spellEnd"/>
            <w:r>
              <w:rPr>
                <w:spacing w:val="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rl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pacing w:val="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apkan</w:t>
            </w:r>
            <w:proofErr w:type="spellEnd"/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m </w:t>
            </w:r>
            <w:proofErr w:type="spellStart"/>
            <w:r>
              <w:rPr>
                <w:sz w:val="24"/>
                <w:szCs w:val="24"/>
              </w:rPr>
              <w:t>Pe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gu</w:t>
            </w:r>
            <w:r>
              <w:rPr>
                <w:spacing w:val="1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</w:t>
            </w:r>
            <w:r>
              <w:rPr>
                <w:spacing w:val="2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Se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ar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Hasil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m </w:t>
            </w: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  <w:r>
              <w:rPr>
                <w:spacing w:val="7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proofErr w:type="spellEnd"/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pacing w:val="6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8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o.</w:t>
            </w:r>
          </w:p>
          <w:p w14:paraId="4C80C11E" w14:textId="77777777" w:rsidR="00742416" w:rsidRDefault="005B2314">
            <w:pPr>
              <w:spacing w:before="1" w:line="240" w:lineRule="exact"/>
              <w:ind w:left="453" w:right="85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 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proofErr w:type="spellEnd"/>
            <w:r>
              <w:rPr>
                <w:spacing w:val="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a-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pacing w:val="4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apkan</w:t>
            </w:r>
            <w:proofErr w:type="spellEnd"/>
            <w:r>
              <w:rPr>
                <w:spacing w:val="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ran</w:t>
            </w:r>
            <w:proofErr w:type="spellEnd"/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Surat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</w:t>
            </w:r>
            <w:proofErr w:type="spellEnd"/>
            <w:r>
              <w:rPr>
                <w:spacing w:val="6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4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dan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4"/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proofErr w:type="spellEnd"/>
          </w:p>
          <w:p w14:paraId="027D7418" w14:textId="77777777" w:rsidR="00742416" w:rsidRDefault="005B2314">
            <w:pPr>
              <w:spacing w:line="240" w:lineRule="exact"/>
              <w:ind w:left="453" w:right="8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nar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T.A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</w:t>
            </w:r>
            <w:r>
              <w:rPr>
                <w:spacing w:val="-2"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2026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pada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  <w:r>
              <w:rPr>
                <w:spacing w:val="7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fi</w:t>
            </w:r>
            <w:proofErr w:type="spellEnd"/>
            <w:r>
              <w:rPr>
                <w:spacing w:val="6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6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proofErr w:type="spellEnd"/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an</w:t>
            </w:r>
          </w:p>
          <w:p w14:paraId="21DB682E" w14:textId="77777777" w:rsidR="00742416" w:rsidRDefault="005B2314">
            <w:pPr>
              <w:spacing w:before="1"/>
              <w:ind w:left="453" w:right="2214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Muha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o.</w:t>
            </w:r>
          </w:p>
          <w:p w14:paraId="79386DAC" w14:textId="77777777" w:rsidR="00742416" w:rsidRDefault="005B2314">
            <w:pPr>
              <w:spacing w:line="240" w:lineRule="exact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kepe</w:t>
            </w:r>
            <w:r>
              <w:rPr>
                <w:spacing w:val="-1"/>
                <w:sz w:val="22"/>
                <w:szCs w:val="22"/>
              </w:rPr>
              <w:t>nt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ngan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dan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rl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pkan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Surat</w:t>
            </w:r>
          </w:p>
          <w:p w14:paraId="04D462D6" w14:textId="77777777" w:rsidR="00742416" w:rsidRDefault="005B2314">
            <w:pPr>
              <w:spacing w:before="1"/>
              <w:ind w:left="441" w:right="84"/>
              <w:jc w:val="both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 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ekan</w:t>
            </w:r>
            <w:proofErr w:type="spellEnd"/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proofErr w:type="spellEnd"/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an   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</w:p>
          <w:p w14:paraId="62E06F40" w14:textId="77777777" w:rsidR="00742416" w:rsidRDefault="005B2314">
            <w:pPr>
              <w:spacing w:line="240" w:lineRule="exact"/>
              <w:ind w:left="441" w:right="4606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Muh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4"/>
                <w:sz w:val="22"/>
                <w:szCs w:val="22"/>
              </w:rPr>
              <w:t>a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.</w:t>
            </w:r>
          </w:p>
        </w:tc>
      </w:tr>
      <w:tr w:rsidR="00742416" w14:paraId="05A619B4" w14:textId="77777777">
        <w:trPr>
          <w:trHeight w:hRule="exact" w:val="5088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</w:tcPr>
          <w:p w14:paraId="6FF02C71" w14:textId="77777777" w:rsidR="00742416" w:rsidRDefault="005B2314">
            <w:pPr>
              <w:spacing w:line="240" w:lineRule="exact"/>
              <w:ind w:left="120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Meng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ngat</w:t>
            </w:r>
            <w:proofErr w:type="spellEnd"/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BE5E315" w14:textId="77777777" w:rsidR="00742416" w:rsidRDefault="005B2314">
            <w:pPr>
              <w:spacing w:line="240" w:lineRule="exact"/>
              <w:ind w:left="12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:</w:t>
            </w:r>
          </w:p>
        </w:tc>
        <w:tc>
          <w:tcPr>
            <w:tcW w:w="7619" w:type="dxa"/>
            <w:tcBorders>
              <w:top w:val="nil"/>
              <w:left w:val="nil"/>
              <w:bottom w:val="nil"/>
              <w:right w:val="nil"/>
            </w:tcBorders>
          </w:tcPr>
          <w:p w14:paraId="6D459C87" w14:textId="77777777" w:rsidR="00742416" w:rsidRDefault="005B2314">
            <w:pPr>
              <w:spacing w:line="240" w:lineRule="exact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ndang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undang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2003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em</w:t>
            </w:r>
            <w:proofErr w:type="spellEnd"/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14:paraId="2292E9A5" w14:textId="77777777" w:rsidR="00742416" w:rsidRDefault="005B2314">
            <w:pPr>
              <w:spacing w:line="240" w:lineRule="exact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ndang</w:t>
            </w:r>
            <w:r>
              <w:rPr>
                <w:spacing w:val="1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undang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12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2012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gi</w:t>
            </w:r>
          </w:p>
          <w:p w14:paraId="791A297E" w14:textId="77777777" w:rsidR="00742416" w:rsidRDefault="005B2314">
            <w:pPr>
              <w:spacing w:before="1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6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19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2005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onal</w:t>
            </w:r>
          </w:p>
          <w:p w14:paraId="7BB6BCB5" w14:textId="77777777" w:rsidR="00742416" w:rsidRDefault="005B2314">
            <w:pPr>
              <w:spacing w:line="240" w:lineRule="exact"/>
              <w:ind w:left="4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</w:p>
          <w:p w14:paraId="2C72685C" w14:textId="77777777" w:rsidR="00742416" w:rsidRDefault="005B2314">
            <w:pPr>
              <w:spacing w:before="1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ah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2014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4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engga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aan</w:t>
            </w:r>
            <w:proofErr w:type="spellEnd"/>
          </w:p>
          <w:p w14:paraId="3C1A6DF5" w14:textId="77777777" w:rsidR="00742416" w:rsidRDefault="005B2314">
            <w:pPr>
              <w:spacing w:line="240" w:lineRule="exact"/>
              <w:ind w:left="4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 dan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4"/>
                <w:sz w:val="22"/>
                <w:szCs w:val="22"/>
              </w:rPr>
              <w:t>n</w:t>
            </w:r>
            <w:r>
              <w:rPr>
                <w:spacing w:val="-8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engga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aan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uruan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i</w:t>
            </w:r>
          </w:p>
          <w:p w14:paraId="5CF9365B" w14:textId="77777777" w:rsidR="00742416" w:rsidRDefault="005B2314">
            <w:pPr>
              <w:ind w:left="441" w:right="79" w:hanging="36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  </w:t>
            </w:r>
            <w:proofErr w:type="gramStart"/>
            <w:r>
              <w:rPr>
                <w:sz w:val="24"/>
                <w:szCs w:val="24"/>
              </w:rPr>
              <w:t xml:space="preserve">Surat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Keputusan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Ment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ri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set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no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dan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Pendidikan </w:t>
            </w:r>
            <w:r>
              <w:rPr>
                <w:spacing w:val="4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nggi </w:t>
            </w:r>
            <w:proofErr w:type="spellStart"/>
            <w:r>
              <w:rPr>
                <w:sz w:val="24"/>
                <w:szCs w:val="24"/>
              </w:rPr>
              <w:t>No</w:t>
            </w:r>
            <w:r>
              <w:rPr>
                <w:spacing w:val="-2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or</w:t>
            </w:r>
            <w:proofErr w:type="spellEnd"/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98</w:t>
            </w:r>
            <w:r>
              <w:rPr>
                <w:spacing w:val="-1"/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D/O/</w:t>
            </w:r>
            <w:r>
              <w:rPr>
                <w:spacing w:val="2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008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ang</w:t>
            </w:r>
            <w:proofErr w:type="spellEnd"/>
            <w:r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3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ka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Program </w:t>
            </w:r>
            <w:proofErr w:type="spellStart"/>
            <w:r>
              <w:rPr>
                <w:sz w:val="24"/>
                <w:szCs w:val="24"/>
              </w:rPr>
              <w:t>Stu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pacing w:val="6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Geografi</w:t>
            </w:r>
            <w:proofErr w:type="spellEnd"/>
            <w:r>
              <w:rPr>
                <w:sz w:val="24"/>
                <w:szCs w:val="24"/>
              </w:rPr>
              <w:t xml:space="preserve"> Program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Sar</w:t>
            </w:r>
            <w:r>
              <w:rPr>
                <w:spacing w:val="1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ana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 xml:space="preserve">a </w:t>
            </w:r>
            <w:proofErr w:type="spellStart"/>
            <w:r>
              <w:rPr>
                <w:sz w:val="24"/>
                <w:szCs w:val="24"/>
              </w:rPr>
              <w:t>Univ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rsi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as</w:t>
            </w:r>
            <w:proofErr w:type="spellEnd"/>
            <w:r>
              <w:rPr>
                <w:sz w:val="24"/>
                <w:szCs w:val="24"/>
              </w:rPr>
              <w:t xml:space="preserve"> Muh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ad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4"/>
                <w:sz w:val="24"/>
                <w:szCs w:val="24"/>
              </w:rPr>
              <w:t>y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h Goront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lo</w:t>
            </w:r>
          </w:p>
          <w:p w14:paraId="5FA71F8B" w14:textId="77777777" w:rsidR="00742416" w:rsidRDefault="005B2314">
            <w:pPr>
              <w:ind w:left="441" w:right="86" w:hanging="36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6.  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Surat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san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nan</w:t>
            </w:r>
            <w:proofErr w:type="spellEnd"/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Pus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 Mu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8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ah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4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01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N/</w:t>
            </w:r>
            <w:proofErr w:type="gramStart"/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pacing w:val="-1"/>
                <w:sz w:val="22"/>
                <w:szCs w:val="22"/>
              </w:rPr>
              <w:t>O</w:t>
            </w:r>
            <w:proofErr w:type="gramEnd"/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</w:t>
            </w:r>
            <w:r>
              <w:rPr>
                <w:spacing w:val="-2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anggal</w:t>
            </w:r>
            <w:proofErr w:type="spellEnd"/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24 </w:t>
            </w:r>
            <w:proofErr w:type="spellStart"/>
            <w:r>
              <w:rPr>
                <w:sz w:val="22"/>
                <w:szCs w:val="22"/>
              </w:rPr>
              <w:t>J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Aw</w:t>
            </w:r>
            <w:r>
              <w:rPr>
                <w:sz w:val="22"/>
                <w:szCs w:val="22"/>
              </w:rPr>
              <w:t>al</w:t>
            </w:r>
            <w:proofErr w:type="spellEnd"/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1433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16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2012 M.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Tinggi.</w:t>
            </w:r>
          </w:p>
          <w:p w14:paraId="2971F336" w14:textId="77777777" w:rsidR="00742416" w:rsidRDefault="005B2314">
            <w:pPr>
              <w:spacing w:line="240" w:lineRule="exact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2"/>
                <w:sz w:val="22"/>
                <w:szCs w:val="22"/>
              </w:rPr>
              <w:t>i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nan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Pusat  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h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4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616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P/</w:t>
            </w:r>
            <w:r>
              <w:rPr>
                <w:spacing w:val="1"/>
                <w:sz w:val="22"/>
                <w:szCs w:val="22"/>
              </w:rPr>
              <w:t>I.</w:t>
            </w:r>
            <w:r>
              <w:rPr>
                <w:spacing w:val="-2"/>
                <w:sz w:val="22"/>
                <w:szCs w:val="22"/>
              </w:rPr>
              <w:t>0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2024</w:t>
            </w:r>
          </w:p>
          <w:p w14:paraId="138C1EAF" w14:textId="77777777" w:rsidR="00742416" w:rsidRDefault="005B2314">
            <w:pPr>
              <w:spacing w:before="39"/>
              <w:ind w:left="441"/>
              <w:rPr>
                <w:sz w:val="22"/>
                <w:szCs w:val="22"/>
              </w:rPr>
            </w:pP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pacing w:val="8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apan</w:t>
            </w:r>
            <w:proofErr w:type="spellEnd"/>
            <w:r>
              <w:rPr>
                <w:spacing w:val="8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pacing w:val="7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-1"/>
                <w:sz w:val="22"/>
                <w:szCs w:val="22"/>
              </w:rPr>
              <w:t>am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Masa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Jab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proofErr w:type="spellEnd"/>
          </w:p>
          <w:p w14:paraId="0181DEAB" w14:textId="77777777" w:rsidR="00742416" w:rsidRDefault="005B2314">
            <w:pPr>
              <w:spacing w:before="37"/>
              <w:ind w:left="4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2024</w:t>
            </w:r>
            <w:r>
              <w:rPr>
                <w:spacing w:val="1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2028</w:t>
            </w:r>
          </w:p>
          <w:p w14:paraId="6E47F759" w14:textId="77777777" w:rsidR="00742416" w:rsidRDefault="005B2314">
            <w:pPr>
              <w:spacing w:before="39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Surat  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 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nat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ah  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 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</w:p>
          <w:p w14:paraId="59E8F822" w14:textId="77777777" w:rsidR="00742416" w:rsidRDefault="005B2314">
            <w:pPr>
              <w:spacing w:before="37"/>
              <w:ind w:left="4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ENA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MG/A/</w:t>
            </w:r>
            <w:r>
              <w:rPr>
                <w:spacing w:val="2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012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</w:p>
          <w:p w14:paraId="59841DD2" w14:textId="77777777" w:rsidR="00742416" w:rsidRDefault="005B2314">
            <w:pPr>
              <w:spacing w:before="37"/>
              <w:ind w:left="44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o.</w:t>
            </w:r>
          </w:p>
          <w:p w14:paraId="3C78E997" w14:textId="77777777" w:rsidR="00742416" w:rsidRDefault="005B2314">
            <w:pPr>
              <w:spacing w:before="39" w:line="240" w:lineRule="exact"/>
              <w:ind w:left="79"/>
              <w:rPr>
                <w:sz w:val="22"/>
                <w:szCs w:val="22"/>
              </w:rPr>
            </w:pPr>
            <w:r>
              <w:rPr>
                <w:position w:val="-1"/>
                <w:sz w:val="22"/>
                <w:szCs w:val="22"/>
              </w:rPr>
              <w:t xml:space="preserve">9.  </w:t>
            </w:r>
            <w:r>
              <w:rPr>
                <w:spacing w:val="32"/>
                <w:position w:val="-1"/>
                <w:sz w:val="22"/>
                <w:szCs w:val="22"/>
              </w:rPr>
              <w:t xml:space="preserve"> </w:t>
            </w:r>
            <w:proofErr w:type="gramStart"/>
            <w:r>
              <w:rPr>
                <w:position w:val="-1"/>
                <w:sz w:val="22"/>
                <w:szCs w:val="22"/>
              </w:rPr>
              <w:t xml:space="preserve">Surat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-1"/>
                <w:sz w:val="22"/>
                <w:szCs w:val="22"/>
              </w:rPr>
              <w:t>K</w:t>
            </w:r>
            <w:r>
              <w:rPr>
                <w:position w:val="-1"/>
                <w:sz w:val="22"/>
                <w:szCs w:val="22"/>
              </w:rPr>
              <w:t>epu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spacing w:val="-2"/>
                <w:position w:val="-1"/>
                <w:sz w:val="22"/>
                <w:szCs w:val="22"/>
              </w:rPr>
              <w:t>u</w:t>
            </w:r>
            <w:r>
              <w:rPr>
                <w:position w:val="-1"/>
                <w:sz w:val="22"/>
                <w:szCs w:val="22"/>
              </w:rPr>
              <w:t>san</w:t>
            </w:r>
            <w:proofErr w:type="gramEnd"/>
            <w:r>
              <w:rPr>
                <w:position w:val="-1"/>
                <w:sz w:val="22"/>
                <w:szCs w:val="22"/>
              </w:rPr>
              <w:t xml:space="preserve">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position w:val="-1"/>
                <w:sz w:val="22"/>
                <w:szCs w:val="22"/>
              </w:rPr>
              <w:t>R</w:t>
            </w:r>
            <w:r>
              <w:rPr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position w:val="-1"/>
                <w:sz w:val="22"/>
                <w:szCs w:val="22"/>
              </w:rPr>
              <w:t>k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position w:val="-1"/>
                <w:sz w:val="22"/>
                <w:szCs w:val="22"/>
              </w:rPr>
              <w:t>or</w:t>
            </w:r>
            <w:proofErr w:type="spellEnd"/>
            <w:r>
              <w:rPr>
                <w:position w:val="-1"/>
                <w:sz w:val="22"/>
                <w:szCs w:val="22"/>
              </w:rPr>
              <w:t xml:space="preserve">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position w:val="-1"/>
                <w:sz w:val="22"/>
                <w:szCs w:val="22"/>
              </w:rPr>
              <w:t>U</w:t>
            </w:r>
            <w:r>
              <w:rPr>
                <w:position w:val="-1"/>
                <w:sz w:val="22"/>
                <w:szCs w:val="22"/>
              </w:rPr>
              <w:t>n</w:t>
            </w:r>
            <w:r>
              <w:rPr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position w:val="-1"/>
                <w:sz w:val="22"/>
                <w:szCs w:val="22"/>
              </w:rPr>
              <w:t>v</w:t>
            </w:r>
            <w:r>
              <w:rPr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position w:val="-1"/>
                <w:sz w:val="22"/>
                <w:szCs w:val="22"/>
              </w:rPr>
              <w:t>rs</w:t>
            </w:r>
            <w:r>
              <w:rPr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position w:val="-1"/>
                <w:sz w:val="22"/>
                <w:szCs w:val="22"/>
              </w:rPr>
              <w:t>as</w:t>
            </w:r>
            <w:proofErr w:type="spellEnd"/>
            <w:r>
              <w:rPr>
                <w:position w:val="-1"/>
                <w:sz w:val="22"/>
                <w:szCs w:val="22"/>
              </w:rPr>
              <w:t xml:space="preserve"> </w:t>
            </w:r>
            <w:r>
              <w:rPr>
                <w:spacing w:val="37"/>
                <w:position w:val="-1"/>
                <w:sz w:val="22"/>
                <w:szCs w:val="22"/>
              </w:rPr>
              <w:t xml:space="preserve"> </w:t>
            </w:r>
            <w:r>
              <w:rPr>
                <w:position w:val="-1"/>
                <w:sz w:val="22"/>
                <w:szCs w:val="22"/>
              </w:rPr>
              <w:t>M</w:t>
            </w:r>
            <w:r>
              <w:rPr>
                <w:spacing w:val="-2"/>
                <w:position w:val="-1"/>
                <w:sz w:val="22"/>
                <w:szCs w:val="22"/>
              </w:rPr>
              <w:t>u</w:t>
            </w:r>
            <w:r>
              <w:rPr>
                <w:position w:val="-1"/>
                <w:sz w:val="22"/>
                <w:szCs w:val="22"/>
              </w:rPr>
              <w:t>h</w:t>
            </w:r>
            <w:r>
              <w:rPr>
                <w:spacing w:val="2"/>
                <w:position w:val="-1"/>
                <w:sz w:val="22"/>
                <w:szCs w:val="22"/>
              </w:rPr>
              <w:t>a</w:t>
            </w:r>
            <w:r>
              <w:rPr>
                <w:spacing w:val="-1"/>
                <w:position w:val="-1"/>
                <w:sz w:val="22"/>
                <w:szCs w:val="22"/>
              </w:rPr>
              <w:t>m</w:t>
            </w:r>
            <w:r>
              <w:rPr>
                <w:spacing w:val="-3"/>
                <w:position w:val="-1"/>
                <w:sz w:val="22"/>
                <w:szCs w:val="22"/>
              </w:rPr>
              <w:t>m</w:t>
            </w:r>
            <w:r>
              <w:rPr>
                <w:position w:val="-1"/>
                <w:sz w:val="22"/>
                <w:szCs w:val="22"/>
              </w:rPr>
              <w:t>ad</w:t>
            </w:r>
            <w:r>
              <w:rPr>
                <w:spacing w:val="5"/>
                <w:position w:val="-1"/>
                <w:sz w:val="22"/>
                <w:szCs w:val="22"/>
              </w:rPr>
              <w:t>i</w:t>
            </w:r>
            <w:r>
              <w:rPr>
                <w:spacing w:val="-6"/>
                <w:position w:val="-1"/>
                <w:sz w:val="22"/>
                <w:szCs w:val="22"/>
              </w:rPr>
              <w:t>y</w:t>
            </w:r>
            <w:r>
              <w:rPr>
                <w:position w:val="-1"/>
                <w:sz w:val="22"/>
                <w:szCs w:val="22"/>
              </w:rPr>
              <w:t xml:space="preserve">ah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-1"/>
                <w:sz w:val="22"/>
                <w:szCs w:val="22"/>
              </w:rPr>
              <w:t>G</w:t>
            </w:r>
            <w:r>
              <w:rPr>
                <w:position w:val="-1"/>
                <w:sz w:val="22"/>
                <w:szCs w:val="22"/>
              </w:rPr>
              <w:t>oron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position w:val="-1"/>
                <w:sz w:val="22"/>
                <w:szCs w:val="22"/>
              </w:rPr>
              <w:t>a</w:t>
            </w:r>
            <w:r>
              <w:rPr>
                <w:spacing w:val="1"/>
                <w:position w:val="-1"/>
                <w:sz w:val="22"/>
                <w:szCs w:val="22"/>
              </w:rPr>
              <w:t>l</w:t>
            </w:r>
            <w:r>
              <w:rPr>
                <w:position w:val="-1"/>
                <w:sz w:val="22"/>
                <w:szCs w:val="22"/>
              </w:rPr>
              <w:t xml:space="preserve">o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position w:val="-1"/>
                <w:sz w:val="22"/>
                <w:szCs w:val="22"/>
              </w:rPr>
              <w:t>N</w:t>
            </w:r>
            <w:r>
              <w:rPr>
                <w:spacing w:val="2"/>
                <w:position w:val="-1"/>
                <w:sz w:val="22"/>
                <w:szCs w:val="22"/>
              </w:rPr>
              <w:t>o</w:t>
            </w:r>
            <w:r>
              <w:rPr>
                <w:spacing w:val="-5"/>
                <w:position w:val="-1"/>
                <w:sz w:val="22"/>
                <w:szCs w:val="22"/>
              </w:rPr>
              <w:t>m</w:t>
            </w:r>
            <w:r>
              <w:rPr>
                <w:position w:val="-1"/>
                <w:sz w:val="22"/>
                <w:szCs w:val="22"/>
              </w:rPr>
              <w:t>or</w:t>
            </w:r>
            <w:proofErr w:type="spellEnd"/>
            <w:r>
              <w:rPr>
                <w:position w:val="-1"/>
                <w:sz w:val="22"/>
                <w:szCs w:val="22"/>
              </w:rPr>
              <w:t xml:space="preserve">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r>
              <w:rPr>
                <w:position w:val="-1"/>
                <w:sz w:val="22"/>
                <w:szCs w:val="22"/>
              </w:rPr>
              <w:t>:</w:t>
            </w:r>
          </w:p>
        </w:tc>
      </w:tr>
    </w:tbl>
    <w:p w14:paraId="5034CBAE" w14:textId="77777777" w:rsidR="00742416" w:rsidRDefault="00742416">
      <w:pPr>
        <w:sectPr w:rsidR="00742416">
          <w:footerReference w:type="default" r:id="rId9"/>
          <w:pgSz w:w="11920" w:h="16840"/>
          <w:pgMar w:top="340" w:right="1200" w:bottom="280" w:left="1220" w:header="0" w:footer="1142" w:gutter="0"/>
          <w:cols w:space="720"/>
        </w:sectPr>
      </w:pPr>
    </w:p>
    <w:p w14:paraId="1476C262" w14:textId="77777777" w:rsidR="00742416" w:rsidRDefault="005B2314">
      <w:pPr>
        <w:spacing w:before="74"/>
        <w:ind w:left="2073"/>
        <w:rPr>
          <w:sz w:val="22"/>
          <w:szCs w:val="22"/>
        </w:rPr>
      </w:pPr>
      <w:r>
        <w:rPr>
          <w:sz w:val="22"/>
          <w:szCs w:val="22"/>
        </w:rPr>
        <w:lastRenderedPageBreak/>
        <w:t>154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II</w:t>
      </w:r>
      <w:r>
        <w:rPr>
          <w:spacing w:val="1"/>
          <w:sz w:val="22"/>
          <w:szCs w:val="22"/>
        </w:rPr>
        <w:t>.</w:t>
      </w:r>
      <w:r>
        <w:rPr>
          <w:spacing w:val="-2"/>
          <w:sz w:val="22"/>
          <w:szCs w:val="22"/>
        </w:rPr>
        <w:t>3</w:t>
      </w:r>
      <w:r>
        <w:rPr>
          <w:spacing w:val="1"/>
          <w:sz w:val="22"/>
          <w:szCs w:val="22"/>
        </w:rPr>
        <w:t>.</w:t>
      </w:r>
      <w:r>
        <w:rPr>
          <w:spacing w:val="-1"/>
          <w:sz w:val="22"/>
          <w:szCs w:val="22"/>
        </w:rPr>
        <w:t>AU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2024   </w:t>
      </w:r>
      <w:r>
        <w:rPr>
          <w:spacing w:val="2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z w:val="22"/>
          <w:szCs w:val="22"/>
        </w:rPr>
        <w:t xml:space="preserve">   </w:t>
      </w:r>
      <w:r>
        <w:rPr>
          <w:spacing w:val="2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ngka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  </w:t>
      </w:r>
      <w:r>
        <w:rPr>
          <w:spacing w:val="20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ab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t</w:t>
      </w:r>
      <w:proofErr w:type="spellEnd"/>
      <w:r>
        <w:rPr>
          <w:sz w:val="22"/>
          <w:szCs w:val="22"/>
        </w:rPr>
        <w:t xml:space="preserve">   </w:t>
      </w:r>
      <w:r>
        <w:rPr>
          <w:spacing w:val="20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ruk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proofErr w:type="spellEnd"/>
      <w:r>
        <w:rPr>
          <w:sz w:val="22"/>
          <w:szCs w:val="22"/>
        </w:rPr>
        <w:t xml:space="preserve">   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</w:p>
    <w:p w14:paraId="2B0BD9DB" w14:textId="77777777" w:rsidR="00742416" w:rsidRDefault="005B2314">
      <w:pPr>
        <w:spacing w:line="240" w:lineRule="exact"/>
        <w:ind w:left="2073"/>
        <w:rPr>
          <w:sz w:val="22"/>
          <w:szCs w:val="22"/>
        </w:rPr>
      </w:pPr>
      <w:proofErr w:type="spellStart"/>
      <w:r>
        <w:rPr>
          <w:sz w:val="22"/>
          <w:szCs w:val="22"/>
        </w:rPr>
        <w:t>Lingkungan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uh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ah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lo</w:t>
      </w:r>
      <w:r>
        <w:rPr>
          <w:sz w:val="22"/>
          <w:szCs w:val="22"/>
        </w:rPr>
        <w:t>.</w:t>
      </w:r>
    </w:p>
    <w:p w14:paraId="00B17F81" w14:textId="77777777" w:rsidR="00742416" w:rsidRDefault="00742416">
      <w:pPr>
        <w:spacing w:before="3" w:line="100" w:lineRule="exact"/>
        <w:rPr>
          <w:sz w:val="11"/>
          <w:szCs w:val="11"/>
        </w:rPr>
      </w:pPr>
    </w:p>
    <w:p w14:paraId="34751C48" w14:textId="77777777" w:rsidR="00742416" w:rsidRDefault="00742416">
      <w:pPr>
        <w:spacing w:line="200" w:lineRule="exact"/>
      </w:pPr>
    </w:p>
    <w:p w14:paraId="0BCAB447" w14:textId="77777777" w:rsidR="00742416" w:rsidRDefault="00742416">
      <w:pPr>
        <w:spacing w:line="200" w:lineRule="exact"/>
      </w:pPr>
    </w:p>
    <w:p w14:paraId="7A72B6A8" w14:textId="77777777" w:rsidR="00742416" w:rsidRDefault="005B2314">
      <w:pPr>
        <w:spacing w:line="240" w:lineRule="exact"/>
        <w:ind w:left="3955" w:right="3977"/>
        <w:jc w:val="center"/>
        <w:rPr>
          <w:sz w:val="22"/>
          <w:szCs w:val="22"/>
        </w:rPr>
      </w:pPr>
      <w:proofErr w:type="spellStart"/>
      <w:r>
        <w:rPr>
          <w:b/>
          <w:position w:val="-1"/>
          <w:sz w:val="22"/>
          <w:szCs w:val="22"/>
        </w:rPr>
        <w:t>Me</w:t>
      </w:r>
      <w:r>
        <w:rPr>
          <w:b/>
          <w:spacing w:val="-3"/>
          <w:position w:val="-1"/>
          <w:sz w:val="22"/>
          <w:szCs w:val="22"/>
        </w:rPr>
        <w:t>m</w:t>
      </w:r>
      <w:r>
        <w:rPr>
          <w:b/>
          <w:position w:val="-1"/>
          <w:sz w:val="22"/>
          <w:szCs w:val="22"/>
        </w:rPr>
        <w:t>utu</w:t>
      </w:r>
      <w:r>
        <w:rPr>
          <w:b/>
          <w:spacing w:val="2"/>
          <w:position w:val="-1"/>
          <w:sz w:val="22"/>
          <w:szCs w:val="22"/>
        </w:rPr>
        <w:t>s</w:t>
      </w:r>
      <w:r>
        <w:rPr>
          <w:b/>
          <w:spacing w:val="-2"/>
          <w:position w:val="-1"/>
          <w:sz w:val="22"/>
          <w:szCs w:val="22"/>
        </w:rPr>
        <w:t>k</w:t>
      </w:r>
      <w:r>
        <w:rPr>
          <w:b/>
          <w:position w:val="-1"/>
          <w:sz w:val="22"/>
          <w:szCs w:val="22"/>
        </w:rPr>
        <w:t>an</w:t>
      </w:r>
      <w:proofErr w:type="spellEnd"/>
    </w:p>
    <w:p w14:paraId="1DD64FB2" w14:textId="77777777" w:rsidR="00742416" w:rsidRDefault="00742416">
      <w:pPr>
        <w:spacing w:before="2" w:line="240" w:lineRule="exact"/>
        <w:rPr>
          <w:sz w:val="24"/>
          <w:szCs w:val="24"/>
        </w:rPr>
      </w:pPr>
    </w:p>
    <w:p w14:paraId="41BC16E3" w14:textId="77777777" w:rsidR="00742416" w:rsidRDefault="005B2314">
      <w:pPr>
        <w:spacing w:before="31"/>
        <w:ind w:left="100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Mene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ap</w:t>
      </w:r>
      <w:r>
        <w:rPr>
          <w:b/>
          <w:spacing w:val="-3"/>
          <w:sz w:val="22"/>
          <w:szCs w:val="22"/>
        </w:rPr>
        <w:t>k</w:t>
      </w:r>
      <w:r>
        <w:rPr>
          <w:b/>
          <w:sz w:val="22"/>
          <w:szCs w:val="22"/>
        </w:rPr>
        <w:t>a</w:t>
      </w:r>
      <w:proofErr w:type="spellEnd"/>
      <w:r>
        <w:rPr>
          <w:b/>
          <w:sz w:val="22"/>
          <w:szCs w:val="22"/>
        </w:rPr>
        <w:t xml:space="preserve">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42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</w:p>
    <w:p w14:paraId="67C6D748" w14:textId="77777777" w:rsidR="00742416" w:rsidRDefault="005B2314">
      <w:pPr>
        <w:spacing w:before="1" w:line="240" w:lineRule="exact"/>
        <w:ind w:left="100"/>
        <w:rPr>
          <w:sz w:val="22"/>
          <w:szCs w:val="22"/>
        </w:rPr>
      </w:pPr>
      <w:r>
        <w:rPr>
          <w:b/>
          <w:position w:val="-1"/>
          <w:sz w:val="22"/>
          <w:szCs w:val="22"/>
        </w:rPr>
        <w:t>n</w:t>
      </w:r>
    </w:p>
    <w:p w14:paraId="523DD6AC" w14:textId="77777777" w:rsidR="00742416" w:rsidRDefault="005B2314">
      <w:pPr>
        <w:spacing w:before="8"/>
        <w:ind w:left="1789" w:right="80" w:hanging="1689"/>
        <w:jc w:val="both"/>
        <w:rPr>
          <w:sz w:val="22"/>
          <w:szCs w:val="22"/>
        </w:rPr>
      </w:pPr>
      <w:proofErr w:type="spellStart"/>
      <w:r>
        <w:rPr>
          <w:position w:val="2"/>
          <w:sz w:val="22"/>
          <w:szCs w:val="22"/>
        </w:rPr>
        <w:t>Per</w:t>
      </w:r>
      <w:r>
        <w:rPr>
          <w:spacing w:val="1"/>
          <w:position w:val="2"/>
          <w:sz w:val="22"/>
          <w:szCs w:val="22"/>
        </w:rPr>
        <w:t>t</w:t>
      </w:r>
      <w:r>
        <w:rPr>
          <w:spacing w:val="2"/>
          <w:position w:val="2"/>
          <w:sz w:val="22"/>
          <w:szCs w:val="22"/>
        </w:rPr>
        <w:t>a</w:t>
      </w:r>
      <w:r>
        <w:rPr>
          <w:spacing w:val="-5"/>
          <w:position w:val="2"/>
          <w:sz w:val="22"/>
          <w:szCs w:val="22"/>
        </w:rPr>
        <w:t>m</w:t>
      </w:r>
      <w:r>
        <w:rPr>
          <w:position w:val="2"/>
          <w:sz w:val="22"/>
          <w:szCs w:val="22"/>
        </w:rPr>
        <w:t>a</w:t>
      </w:r>
      <w:proofErr w:type="spellEnd"/>
      <w:r>
        <w:rPr>
          <w:position w:val="2"/>
          <w:sz w:val="22"/>
          <w:szCs w:val="22"/>
        </w:rPr>
        <w:t xml:space="preserve">         </w:t>
      </w:r>
      <w:proofErr w:type="gramStart"/>
      <w:r>
        <w:rPr>
          <w:position w:val="2"/>
          <w:sz w:val="22"/>
          <w:szCs w:val="22"/>
        </w:rPr>
        <w:t xml:space="preserve"> </w:t>
      </w:r>
      <w:r>
        <w:rPr>
          <w:spacing w:val="39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:</w:t>
      </w:r>
      <w:proofErr w:type="gramEnd"/>
      <w:r>
        <w:rPr>
          <w:position w:val="2"/>
          <w:sz w:val="22"/>
          <w:szCs w:val="22"/>
        </w:rPr>
        <w:t xml:space="preserve">   </w:t>
      </w:r>
      <w:r>
        <w:rPr>
          <w:spacing w:val="14"/>
          <w:position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</w:t>
      </w:r>
      <w:proofErr w:type="spellEnd"/>
      <w:r>
        <w:rPr>
          <w:spacing w:val="5"/>
          <w:sz w:val="22"/>
          <w:szCs w:val="22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 xml:space="preserve">m </w:t>
      </w:r>
      <w:proofErr w:type="spellStart"/>
      <w:r>
        <w:rPr>
          <w:sz w:val="24"/>
          <w:szCs w:val="24"/>
        </w:rPr>
        <w:t>Pe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ar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Hasil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T.A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2025/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6</w:t>
      </w:r>
      <w:r>
        <w:rPr>
          <w:spacing w:val="3"/>
          <w:sz w:val="24"/>
          <w:szCs w:val="24"/>
        </w:rPr>
        <w:t xml:space="preserve"> </w:t>
      </w:r>
      <w:r>
        <w:rPr>
          <w:sz w:val="22"/>
          <w:szCs w:val="22"/>
        </w:rPr>
        <w:t>pada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Prog</w:t>
      </w:r>
      <w:r>
        <w:rPr>
          <w:spacing w:val="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m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eog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i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Faku</w:t>
      </w:r>
      <w:r>
        <w:rPr>
          <w:spacing w:val="-1"/>
          <w:sz w:val="22"/>
          <w:szCs w:val="22"/>
        </w:rPr>
        <w:t>lt</w:t>
      </w:r>
      <w:r>
        <w:rPr>
          <w:sz w:val="22"/>
          <w:szCs w:val="22"/>
        </w:rPr>
        <w:t>as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I</w:t>
      </w:r>
      <w:r>
        <w:rPr>
          <w:spacing w:val="3"/>
          <w:sz w:val="22"/>
          <w:szCs w:val="22"/>
        </w:rPr>
        <w:t>l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u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Muh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 xml:space="preserve">ah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dan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son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-8"/>
          <w:sz w:val="22"/>
          <w:szCs w:val="22"/>
        </w:rPr>
        <w:t>y</w:t>
      </w:r>
      <w:r>
        <w:rPr>
          <w:sz w:val="22"/>
          <w:szCs w:val="22"/>
        </w:rPr>
        <w:t>a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ana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rl</w:t>
      </w:r>
      <w:r>
        <w:rPr>
          <w:spacing w:val="2"/>
          <w:sz w:val="22"/>
          <w:szCs w:val="22"/>
        </w:rPr>
        <w:t>a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r</w:t>
      </w:r>
      <w:proofErr w:type="spellEnd"/>
      <w:r>
        <w:rPr>
          <w:sz w:val="22"/>
          <w:szCs w:val="22"/>
        </w:rPr>
        <w:t>.</w:t>
      </w:r>
    </w:p>
    <w:p w14:paraId="29616571" w14:textId="77777777" w:rsidR="00742416" w:rsidRDefault="00742416">
      <w:pPr>
        <w:spacing w:before="5" w:line="120" w:lineRule="exact"/>
        <w:rPr>
          <w:sz w:val="12"/>
          <w:szCs w:val="12"/>
        </w:rPr>
      </w:pPr>
    </w:p>
    <w:p w14:paraId="187D7B8A" w14:textId="77777777" w:rsidR="00742416" w:rsidRDefault="00742416">
      <w:pPr>
        <w:spacing w:line="200" w:lineRule="exact"/>
      </w:pPr>
    </w:p>
    <w:p w14:paraId="20F92EA8" w14:textId="77777777" w:rsidR="00742416" w:rsidRDefault="00742416">
      <w:pPr>
        <w:spacing w:line="200" w:lineRule="exact"/>
      </w:pPr>
    </w:p>
    <w:p w14:paraId="127FAE7D" w14:textId="77777777" w:rsidR="00742416" w:rsidRDefault="005B2314">
      <w:pPr>
        <w:ind w:left="1767" w:right="79" w:hanging="1667"/>
        <w:jc w:val="both"/>
        <w:rPr>
          <w:sz w:val="22"/>
          <w:szCs w:val="22"/>
        </w:rPr>
      </w:pPr>
      <w:proofErr w:type="spellStart"/>
      <w:r>
        <w:rPr>
          <w:spacing w:val="-1"/>
          <w:position w:val="2"/>
          <w:sz w:val="22"/>
          <w:szCs w:val="22"/>
        </w:rPr>
        <w:t>K</w:t>
      </w:r>
      <w:r>
        <w:rPr>
          <w:position w:val="2"/>
          <w:sz w:val="22"/>
          <w:szCs w:val="22"/>
        </w:rPr>
        <w:t>edua</w:t>
      </w:r>
      <w:proofErr w:type="spellEnd"/>
      <w:r>
        <w:rPr>
          <w:position w:val="2"/>
          <w:sz w:val="22"/>
          <w:szCs w:val="22"/>
        </w:rPr>
        <w:t xml:space="preserve">            </w:t>
      </w:r>
      <w:proofErr w:type="gramStart"/>
      <w:r>
        <w:rPr>
          <w:position w:val="2"/>
          <w:sz w:val="22"/>
          <w:szCs w:val="22"/>
        </w:rPr>
        <w:t xml:space="preserve"> </w:t>
      </w:r>
      <w:r>
        <w:rPr>
          <w:spacing w:val="3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:</w:t>
      </w:r>
      <w:proofErr w:type="gramEnd"/>
      <w:r>
        <w:rPr>
          <w:position w:val="2"/>
          <w:sz w:val="22"/>
          <w:szCs w:val="22"/>
        </w:rPr>
        <w:t xml:space="preserve">   </w:t>
      </w:r>
      <w:r>
        <w:rPr>
          <w:spacing w:val="4"/>
          <w:position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Mengangkat</w:t>
      </w:r>
      <w:proofErr w:type="spellEnd"/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pacing w:val="2"/>
          <w:sz w:val="22"/>
          <w:szCs w:val="22"/>
        </w:rPr>
        <w:t>a</w:t>
      </w:r>
      <w:r>
        <w:rPr>
          <w:spacing w:val="-5"/>
          <w:sz w:val="22"/>
          <w:szCs w:val="22"/>
        </w:rPr>
        <w:t>m</w:t>
      </w:r>
      <w:r>
        <w:rPr>
          <w:spacing w:val="2"/>
          <w:sz w:val="22"/>
          <w:szCs w:val="22"/>
        </w:rPr>
        <w:t>a</w:t>
      </w:r>
      <w:r>
        <w:rPr>
          <w:spacing w:val="1"/>
          <w:sz w:val="22"/>
          <w:szCs w:val="22"/>
        </w:rPr>
        <w:t>-</w:t>
      </w:r>
      <w:proofErr w:type="spellStart"/>
      <w:r>
        <w:rPr>
          <w:sz w:val="22"/>
          <w:szCs w:val="22"/>
        </w:rPr>
        <w:t>na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m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ran</w:t>
      </w:r>
      <w:proofErr w:type="spellEnd"/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Surat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usan 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proofErr w:type="spellEnd"/>
      <w:r>
        <w:rPr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    </w:t>
      </w:r>
      <w:r>
        <w:rPr>
          <w:spacing w:val="21"/>
          <w:sz w:val="22"/>
          <w:szCs w:val="22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 xml:space="preserve">m </w:t>
      </w:r>
      <w:proofErr w:type="spellStart"/>
      <w:r>
        <w:rPr>
          <w:sz w:val="24"/>
          <w:szCs w:val="24"/>
        </w:rPr>
        <w:t>Pengu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nar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Hasil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T.A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202</w:t>
      </w:r>
      <w:r>
        <w:rPr>
          <w:spacing w:val="2"/>
          <w:sz w:val="24"/>
          <w:szCs w:val="24"/>
        </w:rPr>
        <w:t>5</w:t>
      </w:r>
      <w:r>
        <w:rPr>
          <w:sz w:val="24"/>
          <w:szCs w:val="24"/>
        </w:rPr>
        <w:t>/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>026</w:t>
      </w:r>
      <w:r>
        <w:rPr>
          <w:spacing w:val="5"/>
          <w:sz w:val="24"/>
          <w:szCs w:val="24"/>
        </w:rPr>
        <w:t xml:space="preserve"> </w:t>
      </w:r>
      <w:r>
        <w:rPr>
          <w:sz w:val="22"/>
          <w:szCs w:val="22"/>
        </w:rPr>
        <w:t>pada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Prog</w:t>
      </w:r>
      <w:r>
        <w:rPr>
          <w:spacing w:val="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m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pacing w:val="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eog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fi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z w:val="22"/>
          <w:szCs w:val="22"/>
        </w:rPr>
        <w:t xml:space="preserve"> dan</w:t>
      </w:r>
      <w:r>
        <w:rPr>
          <w:spacing w:val="-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u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Muh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mm</w:t>
      </w:r>
      <w:r>
        <w:rPr>
          <w:sz w:val="22"/>
          <w:szCs w:val="22"/>
        </w:rPr>
        <w:t>ad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4755A184" w14:textId="77777777" w:rsidR="00742416" w:rsidRDefault="00742416">
      <w:pPr>
        <w:spacing w:before="7" w:line="100" w:lineRule="exact"/>
        <w:rPr>
          <w:sz w:val="11"/>
          <w:szCs w:val="11"/>
        </w:rPr>
      </w:pPr>
    </w:p>
    <w:p w14:paraId="3B220FF5" w14:textId="77777777" w:rsidR="00742416" w:rsidRDefault="00742416">
      <w:pPr>
        <w:spacing w:line="200" w:lineRule="exact"/>
      </w:pPr>
    </w:p>
    <w:p w14:paraId="24CAFD07" w14:textId="77777777" w:rsidR="00742416" w:rsidRDefault="00742416">
      <w:pPr>
        <w:spacing w:line="200" w:lineRule="exact"/>
      </w:pPr>
    </w:p>
    <w:p w14:paraId="1A59B2E9" w14:textId="77777777" w:rsidR="00742416" w:rsidRDefault="005B2314">
      <w:pPr>
        <w:ind w:left="1767" w:right="83" w:hanging="1667"/>
        <w:jc w:val="both"/>
        <w:rPr>
          <w:sz w:val="22"/>
          <w:szCs w:val="22"/>
        </w:rPr>
      </w:pPr>
      <w:proofErr w:type="spellStart"/>
      <w:r>
        <w:rPr>
          <w:spacing w:val="-1"/>
          <w:position w:val="2"/>
          <w:sz w:val="22"/>
          <w:szCs w:val="22"/>
        </w:rPr>
        <w:t>K</w:t>
      </w:r>
      <w:r>
        <w:rPr>
          <w:position w:val="2"/>
          <w:sz w:val="22"/>
          <w:szCs w:val="22"/>
        </w:rPr>
        <w:t>e</w:t>
      </w:r>
      <w:r>
        <w:rPr>
          <w:spacing w:val="1"/>
          <w:position w:val="2"/>
          <w:sz w:val="22"/>
          <w:szCs w:val="22"/>
        </w:rPr>
        <w:t>ti</w:t>
      </w:r>
      <w:r>
        <w:rPr>
          <w:position w:val="2"/>
          <w:sz w:val="22"/>
          <w:szCs w:val="22"/>
        </w:rPr>
        <w:t>ga</w:t>
      </w:r>
      <w:proofErr w:type="spellEnd"/>
      <w:r>
        <w:rPr>
          <w:position w:val="2"/>
          <w:sz w:val="22"/>
          <w:szCs w:val="22"/>
        </w:rPr>
        <w:t xml:space="preserve">            </w:t>
      </w:r>
      <w:proofErr w:type="gramStart"/>
      <w:r>
        <w:rPr>
          <w:position w:val="2"/>
          <w:sz w:val="22"/>
          <w:szCs w:val="22"/>
        </w:rPr>
        <w:t xml:space="preserve"> </w:t>
      </w:r>
      <w:r>
        <w:rPr>
          <w:spacing w:val="14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:</w:t>
      </w:r>
      <w:proofErr w:type="gramEnd"/>
      <w:r>
        <w:rPr>
          <w:position w:val="2"/>
          <w:sz w:val="22"/>
          <w:szCs w:val="22"/>
        </w:rPr>
        <w:t xml:space="preserve">    </w:t>
      </w:r>
      <w:r>
        <w:rPr>
          <w:sz w:val="24"/>
          <w:szCs w:val="24"/>
        </w:rPr>
        <w:t xml:space="preserve">Tim </w:t>
      </w:r>
      <w:r>
        <w:rPr>
          <w:spacing w:val="2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r>
        <w:rPr>
          <w:spacing w:val="2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 xml:space="preserve">ar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Hasil 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.</w:t>
      </w:r>
      <w:r>
        <w:rPr>
          <w:sz w:val="24"/>
          <w:szCs w:val="24"/>
        </w:rPr>
        <w:t xml:space="preserve">A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2025/2026 </w:t>
      </w:r>
      <w:r>
        <w:rPr>
          <w:spacing w:val="18"/>
          <w:sz w:val="24"/>
          <w:szCs w:val="24"/>
        </w:rPr>
        <w:t xml:space="preserve"> </w:t>
      </w:r>
      <w:r>
        <w:rPr>
          <w:sz w:val="22"/>
          <w:szCs w:val="22"/>
        </w:rPr>
        <w:t xml:space="preserve">pada 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Prog</w:t>
      </w:r>
      <w:r>
        <w:rPr>
          <w:spacing w:val="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m </w:t>
      </w:r>
      <w:r>
        <w:rPr>
          <w:spacing w:val="24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eog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i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anggung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ekan</w:t>
      </w:r>
      <w:proofErr w:type="spellEnd"/>
      <w:r>
        <w:rPr>
          <w:spacing w:val="4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lt</w:t>
      </w:r>
      <w:r>
        <w:rPr>
          <w:sz w:val="22"/>
          <w:szCs w:val="22"/>
        </w:rPr>
        <w:t>as</w:t>
      </w:r>
      <w:proofErr w:type="spellEnd"/>
      <w:r>
        <w:rPr>
          <w:spacing w:val="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l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u</w:t>
      </w:r>
      <w:proofErr w:type="spellEnd"/>
      <w:r>
        <w:rPr>
          <w:spacing w:val="4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pacing w:val="4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Muh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mm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5"/>
          <w:sz w:val="22"/>
          <w:szCs w:val="22"/>
        </w:rPr>
        <w:t>i</w:t>
      </w:r>
      <w:r>
        <w:rPr>
          <w:spacing w:val="-8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o.</w:t>
      </w:r>
    </w:p>
    <w:p w14:paraId="7E31656A" w14:textId="77777777" w:rsidR="00742416" w:rsidRDefault="00742416">
      <w:pPr>
        <w:spacing w:before="7" w:line="260" w:lineRule="exact"/>
        <w:rPr>
          <w:sz w:val="26"/>
          <w:szCs w:val="26"/>
        </w:rPr>
      </w:pPr>
    </w:p>
    <w:p w14:paraId="480C8C5E" w14:textId="77777777" w:rsidR="00742416" w:rsidRDefault="005B2314">
      <w:pPr>
        <w:ind w:left="1767" w:right="88" w:hanging="1667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pat</w:t>
      </w:r>
      <w:proofErr w:type="spellEnd"/>
      <w:r>
        <w:rPr>
          <w:sz w:val="22"/>
          <w:szCs w:val="22"/>
        </w:rPr>
        <w:t xml:space="preserve">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</w:t>
      </w:r>
      <w:r>
        <w:rPr>
          <w:spacing w:val="15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4"/>
          <w:sz w:val="22"/>
          <w:szCs w:val="22"/>
        </w:rPr>
        <w:t>a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</w:t>
      </w:r>
      <w:proofErr w:type="spellEnd"/>
      <w:r>
        <w:rPr>
          <w:spacing w:val="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bul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bat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ri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bebank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angga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y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ng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sed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u</w:t>
      </w:r>
      <w:proofErr w:type="spellEnd"/>
      <w:r>
        <w:rPr>
          <w:sz w:val="22"/>
          <w:szCs w:val="22"/>
        </w:rPr>
        <w:t>.</w:t>
      </w:r>
    </w:p>
    <w:p w14:paraId="2471CB8A" w14:textId="77777777" w:rsidR="00742416" w:rsidRDefault="00742416">
      <w:pPr>
        <w:spacing w:before="8" w:line="260" w:lineRule="exact"/>
        <w:rPr>
          <w:sz w:val="26"/>
          <w:szCs w:val="26"/>
        </w:rPr>
      </w:pPr>
    </w:p>
    <w:p w14:paraId="3C9A3B5C" w14:textId="77777777" w:rsidR="00742416" w:rsidRDefault="005B2314">
      <w:pPr>
        <w:ind w:left="1767" w:right="81" w:hanging="1667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pacing w:val="3"/>
          <w:sz w:val="22"/>
          <w:szCs w:val="22"/>
        </w:rPr>
        <w:t>i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 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usan </w:t>
      </w:r>
      <w:r>
        <w:rPr>
          <w:spacing w:val="29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r>
        <w:rPr>
          <w:spacing w:val="30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proofErr w:type="spellEnd"/>
      <w:r>
        <w:rPr>
          <w:sz w:val="22"/>
          <w:szCs w:val="22"/>
        </w:rPr>
        <w:t xml:space="preserve"> </w:t>
      </w:r>
      <w:r>
        <w:rPr>
          <w:spacing w:val="29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ak</w:t>
      </w:r>
      <w:proofErr w:type="spellEnd"/>
      <w:r>
        <w:rPr>
          <w:sz w:val="22"/>
          <w:szCs w:val="22"/>
        </w:rPr>
        <w:t xml:space="preserve"> </w:t>
      </w:r>
      <w:r>
        <w:rPr>
          <w:spacing w:val="27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anggal</w:t>
      </w:r>
      <w:proofErr w:type="spellEnd"/>
      <w:r>
        <w:rPr>
          <w:sz w:val="22"/>
          <w:szCs w:val="22"/>
        </w:rPr>
        <w:t xml:space="preserve"> </w:t>
      </w:r>
      <w:r>
        <w:rPr>
          <w:spacing w:val="28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apkan</w:t>
      </w:r>
      <w:proofErr w:type="spellEnd"/>
      <w:r>
        <w:rPr>
          <w:sz w:val="22"/>
          <w:szCs w:val="22"/>
        </w:rPr>
        <w:t xml:space="preserve"> 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29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kan</w:t>
      </w:r>
      <w:proofErr w:type="spellEnd"/>
      <w:r>
        <w:rPr>
          <w:sz w:val="22"/>
          <w:szCs w:val="22"/>
        </w:rPr>
        <w:t xml:space="preserve"> </w:t>
      </w:r>
      <w:r>
        <w:rPr>
          <w:spacing w:val="2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r>
        <w:rPr>
          <w:spacing w:val="3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 xml:space="preserve">ang </w:t>
      </w:r>
      <w:proofErr w:type="spellStart"/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aksanak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pe</w:t>
      </w:r>
      <w:r>
        <w:rPr>
          <w:sz w:val="22"/>
          <w:szCs w:val="22"/>
        </w:rPr>
        <w:t>nuh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anggung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pacing w:val="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2"/>
          <w:sz w:val="22"/>
          <w:szCs w:val="22"/>
        </w:rPr>
        <w:t>e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ud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rdap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t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r>
        <w:rPr>
          <w:spacing w:val="3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ruan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apan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kan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ana</w:t>
      </w:r>
      <w:proofErr w:type="spellEnd"/>
      <w:r>
        <w:rPr>
          <w:spacing w:val="4"/>
          <w:sz w:val="22"/>
          <w:szCs w:val="22"/>
        </w:rPr>
        <w:t xml:space="preserve"> </w:t>
      </w:r>
      <w:proofErr w:type="spellStart"/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es</w:t>
      </w:r>
      <w:r>
        <w:rPr>
          <w:spacing w:val="1"/>
          <w:sz w:val="22"/>
          <w:szCs w:val="22"/>
        </w:rPr>
        <w:t>ti</w:t>
      </w:r>
      <w:r>
        <w:rPr>
          <w:spacing w:val="4"/>
          <w:sz w:val="22"/>
          <w:szCs w:val="22"/>
        </w:rPr>
        <w:t>n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</w:t>
      </w:r>
      <w:proofErr w:type="spellEnd"/>
    </w:p>
    <w:p w14:paraId="03E4042E" w14:textId="77777777" w:rsidR="00742416" w:rsidRDefault="00742416">
      <w:pPr>
        <w:spacing w:before="1" w:line="140" w:lineRule="exact"/>
        <w:rPr>
          <w:sz w:val="14"/>
          <w:szCs w:val="14"/>
        </w:rPr>
      </w:pPr>
    </w:p>
    <w:p w14:paraId="5D80FE53" w14:textId="77777777" w:rsidR="00742416" w:rsidRDefault="00742416">
      <w:pPr>
        <w:spacing w:line="200" w:lineRule="exact"/>
      </w:pPr>
    </w:p>
    <w:p w14:paraId="38A99709" w14:textId="77777777" w:rsidR="00742416" w:rsidRDefault="00742416">
      <w:pPr>
        <w:spacing w:line="200" w:lineRule="exact"/>
        <w:sectPr w:rsidR="00742416">
          <w:pgSz w:w="11920" w:h="16840"/>
          <w:pgMar w:top="1340" w:right="1320" w:bottom="280" w:left="1340" w:header="0" w:footer="1142" w:gutter="0"/>
          <w:cols w:space="720"/>
        </w:sectPr>
      </w:pPr>
    </w:p>
    <w:p w14:paraId="5D1408CA" w14:textId="77777777" w:rsidR="00742416" w:rsidRDefault="005B2314">
      <w:pPr>
        <w:spacing w:before="31"/>
        <w:jc w:val="right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</w:t>
      </w:r>
      <w:proofErr w:type="spellEnd"/>
      <w:r>
        <w:rPr>
          <w:sz w:val="22"/>
          <w:szCs w:val="22"/>
        </w:rPr>
        <w:t xml:space="preserve"> di</w:t>
      </w:r>
    </w:p>
    <w:p w14:paraId="64A20306" w14:textId="77777777" w:rsidR="00742416" w:rsidRDefault="005B2314">
      <w:pPr>
        <w:spacing w:line="240" w:lineRule="exact"/>
        <w:ind w:right="471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Tanggal</w:t>
      </w:r>
      <w:proofErr w:type="spellEnd"/>
    </w:p>
    <w:p w14:paraId="365AEE9F" w14:textId="77777777" w:rsidR="00742416" w:rsidRDefault="00742416">
      <w:pPr>
        <w:spacing w:before="19" w:line="240" w:lineRule="exact"/>
        <w:rPr>
          <w:sz w:val="24"/>
          <w:szCs w:val="24"/>
        </w:rPr>
      </w:pPr>
    </w:p>
    <w:p w14:paraId="598123C0" w14:textId="77777777" w:rsidR="00742416" w:rsidRDefault="005B2314">
      <w:pPr>
        <w:spacing w:line="240" w:lineRule="exact"/>
        <w:ind w:right="527"/>
        <w:jc w:val="right"/>
        <w:rPr>
          <w:sz w:val="22"/>
          <w:szCs w:val="22"/>
        </w:rPr>
      </w:pPr>
      <w:proofErr w:type="spellStart"/>
      <w:r>
        <w:rPr>
          <w:b/>
          <w:spacing w:val="-1"/>
          <w:position w:val="-1"/>
          <w:sz w:val="22"/>
          <w:szCs w:val="22"/>
        </w:rPr>
        <w:t>D</w:t>
      </w:r>
      <w:r>
        <w:rPr>
          <w:b/>
          <w:position w:val="-1"/>
          <w:sz w:val="22"/>
          <w:szCs w:val="22"/>
        </w:rPr>
        <w:t>e</w:t>
      </w:r>
      <w:r>
        <w:rPr>
          <w:b/>
          <w:spacing w:val="-2"/>
          <w:position w:val="-1"/>
          <w:sz w:val="22"/>
          <w:szCs w:val="22"/>
        </w:rPr>
        <w:t>k</w:t>
      </w:r>
      <w:r>
        <w:rPr>
          <w:b/>
          <w:spacing w:val="2"/>
          <w:position w:val="-1"/>
          <w:sz w:val="22"/>
          <w:szCs w:val="22"/>
        </w:rPr>
        <w:t>a</w:t>
      </w:r>
      <w:r>
        <w:rPr>
          <w:b/>
          <w:position w:val="-1"/>
          <w:sz w:val="22"/>
          <w:szCs w:val="22"/>
        </w:rPr>
        <w:t>n</w:t>
      </w:r>
      <w:proofErr w:type="spellEnd"/>
      <w:r>
        <w:rPr>
          <w:b/>
          <w:position w:val="-1"/>
          <w:sz w:val="22"/>
          <w:szCs w:val="22"/>
        </w:rPr>
        <w:t>,</w:t>
      </w:r>
    </w:p>
    <w:p w14:paraId="4A455C5C" w14:textId="77777777" w:rsidR="00742416" w:rsidRDefault="005B2314">
      <w:pPr>
        <w:spacing w:before="31"/>
        <w:rPr>
          <w:sz w:val="22"/>
          <w:szCs w:val="22"/>
        </w:rPr>
      </w:pPr>
      <w:r>
        <w:br w:type="column"/>
      </w: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lo</w:t>
      </w:r>
      <w:r>
        <w:rPr>
          <w:sz w:val="22"/>
          <w:szCs w:val="22"/>
        </w:rPr>
        <w:t>,</w:t>
      </w:r>
    </w:p>
    <w:p w14:paraId="61F50691" w14:textId="77777777" w:rsidR="00742416" w:rsidRDefault="005B2314">
      <w:pPr>
        <w:spacing w:line="240" w:lineRule="exact"/>
        <w:rPr>
          <w:sz w:val="22"/>
          <w:szCs w:val="22"/>
        </w:rPr>
      </w:pP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proofErr w:type="gramStart"/>
      <w:r>
        <w:rPr>
          <w:sz w:val="22"/>
          <w:szCs w:val="22"/>
          <w:u w:val="single" w:color="000000"/>
        </w:rPr>
        <w:t xml:space="preserve">02  </w:t>
      </w:r>
      <w:r>
        <w:rPr>
          <w:spacing w:val="-1"/>
          <w:sz w:val="22"/>
          <w:szCs w:val="22"/>
          <w:u w:val="single" w:color="000000"/>
        </w:rPr>
        <w:t>R</w:t>
      </w:r>
      <w:r>
        <w:rPr>
          <w:sz w:val="22"/>
          <w:szCs w:val="22"/>
          <w:u w:val="single" w:color="000000"/>
        </w:rPr>
        <w:t>a</w:t>
      </w:r>
      <w:r>
        <w:rPr>
          <w:spacing w:val="1"/>
          <w:sz w:val="22"/>
          <w:szCs w:val="22"/>
          <w:u w:val="single" w:color="000000"/>
        </w:rPr>
        <w:t>j</w:t>
      </w:r>
      <w:r>
        <w:rPr>
          <w:sz w:val="22"/>
          <w:szCs w:val="22"/>
          <w:u w:val="single" w:color="000000"/>
        </w:rPr>
        <w:t>ab</w:t>
      </w:r>
      <w:proofErr w:type="gramEnd"/>
      <w:r>
        <w:rPr>
          <w:sz w:val="22"/>
          <w:szCs w:val="22"/>
          <w:u w:val="single" w:color="000000"/>
        </w:rPr>
        <w:t xml:space="preserve">       </w:t>
      </w:r>
      <w:r>
        <w:rPr>
          <w:spacing w:val="1"/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>1447</w:t>
      </w:r>
      <w:r>
        <w:rPr>
          <w:spacing w:val="-3"/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>H</w:t>
      </w:r>
    </w:p>
    <w:p w14:paraId="1009DE04" w14:textId="77777777" w:rsidR="00742416" w:rsidRDefault="005B2314">
      <w:pPr>
        <w:spacing w:before="1"/>
        <w:ind w:left="112"/>
        <w:rPr>
          <w:sz w:val="22"/>
          <w:szCs w:val="22"/>
        </w:rPr>
        <w:sectPr w:rsidR="00742416">
          <w:type w:val="continuous"/>
          <w:pgSz w:w="11920" w:h="16840"/>
          <w:pgMar w:top="340" w:right="1320" w:bottom="280" w:left="1340" w:header="720" w:footer="720" w:gutter="0"/>
          <w:cols w:num="2" w:space="720" w:equalWidth="0">
            <w:col w:w="5746" w:space="469"/>
            <w:col w:w="3045"/>
          </w:cols>
        </w:sectPr>
      </w:pPr>
      <w:r>
        <w:rPr>
          <w:sz w:val="22"/>
          <w:szCs w:val="22"/>
        </w:rPr>
        <w:t xml:space="preserve">22  </w:t>
      </w:r>
      <w:r>
        <w:rPr>
          <w:spacing w:val="1"/>
          <w:sz w:val="22"/>
          <w:szCs w:val="22"/>
        </w:rPr>
        <w:t xml:space="preserve"> </w:t>
      </w:r>
      <w:proofErr w:type="spellStart"/>
      <w:proofErr w:type="gramStart"/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ber</w:t>
      </w:r>
      <w:proofErr w:type="spellEnd"/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proofErr w:type="gramEnd"/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</w:p>
    <w:p w14:paraId="65970429" w14:textId="77777777" w:rsidR="00742416" w:rsidRDefault="00742416">
      <w:pPr>
        <w:spacing w:before="18" w:line="220" w:lineRule="exact"/>
        <w:rPr>
          <w:sz w:val="22"/>
          <w:szCs w:val="22"/>
        </w:rPr>
      </w:pPr>
    </w:p>
    <w:p w14:paraId="6D878863" w14:textId="4940251F" w:rsidR="00742416" w:rsidRDefault="00742416">
      <w:pPr>
        <w:ind w:left="4590"/>
      </w:pPr>
    </w:p>
    <w:p w14:paraId="3CDCE4F0" w14:textId="0147B165" w:rsidR="005048DD" w:rsidRDefault="005048DD">
      <w:pPr>
        <w:ind w:left="4590"/>
      </w:pPr>
    </w:p>
    <w:p w14:paraId="366D19E0" w14:textId="77777777" w:rsidR="005048DD" w:rsidRDefault="005048DD">
      <w:pPr>
        <w:ind w:left="4590"/>
      </w:pPr>
    </w:p>
    <w:p w14:paraId="03882299" w14:textId="77777777" w:rsidR="00742416" w:rsidRDefault="005B2314">
      <w:pPr>
        <w:spacing w:before="96" w:line="275" w:lineRule="auto"/>
        <w:ind w:left="4553" w:right="1550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</w:t>
      </w:r>
      <w:r>
        <w:rPr>
          <w:b/>
          <w:spacing w:val="2"/>
          <w:sz w:val="22"/>
          <w:szCs w:val="22"/>
          <w:u w:val="thick" w:color="000000"/>
        </w:rPr>
        <w:t xml:space="preserve"> </w:t>
      </w:r>
      <w:r>
        <w:rPr>
          <w:b/>
          <w:sz w:val="22"/>
          <w:szCs w:val="22"/>
          <w:u w:val="thick" w:color="000000"/>
        </w:rPr>
        <w:t>Moha</w:t>
      </w:r>
      <w:r>
        <w:rPr>
          <w:b/>
          <w:spacing w:val="-3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 xml:space="preserve">ad </w:t>
      </w:r>
      <w:proofErr w:type="spellStart"/>
      <w:proofErr w:type="gramStart"/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</w:t>
      </w:r>
      <w:r>
        <w:rPr>
          <w:b/>
          <w:spacing w:val="2"/>
          <w:sz w:val="22"/>
          <w:szCs w:val="22"/>
          <w:u w:val="thick" w:color="000000"/>
        </w:rPr>
        <w:t>n</w:t>
      </w:r>
      <w:r>
        <w:rPr>
          <w:b/>
          <w:sz w:val="22"/>
          <w:szCs w:val="22"/>
          <w:u w:val="thick" w:color="000000"/>
        </w:rPr>
        <w:t>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</w:t>
      </w:r>
      <w:proofErr w:type="gramEnd"/>
      <w:r>
        <w:rPr>
          <w:b/>
          <w:spacing w:val="1"/>
          <w:sz w:val="22"/>
          <w:szCs w:val="22"/>
          <w:u w:val="thick" w:color="000000"/>
        </w:rPr>
        <w:t>,M.</w:t>
      </w:r>
      <w:r>
        <w:rPr>
          <w:b/>
          <w:sz w:val="22"/>
          <w:szCs w:val="22"/>
          <w:u w:val="thick" w:color="000000"/>
        </w:rPr>
        <w:t>P</w:t>
      </w:r>
      <w:proofErr w:type="spellEnd"/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p w14:paraId="18A3F8F6" w14:textId="77777777" w:rsidR="00742416" w:rsidRDefault="00742416">
      <w:pPr>
        <w:spacing w:before="3" w:line="100" w:lineRule="exact"/>
        <w:rPr>
          <w:sz w:val="11"/>
          <w:szCs w:val="11"/>
        </w:rPr>
      </w:pPr>
    </w:p>
    <w:p w14:paraId="6592C3BD" w14:textId="77777777" w:rsidR="00742416" w:rsidRDefault="00742416">
      <w:pPr>
        <w:spacing w:line="200" w:lineRule="exact"/>
      </w:pPr>
    </w:p>
    <w:p w14:paraId="4A6C29B6" w14:textId="77777777" w:rsidR="00742416" w:rsidRDefault="00742416">
      <w:pPr>
        <w:spacing w:line="200" w:lineRule="exact"/>
      </w:pPr>
    </w:p>
    <w:p w14:paraId="32891537" w14:textId="77777777" w:rsidR="00742416" w:rsidRDefault="00742416">
      <w:pPr>
        <w:spacing w:line="200" w:lineRule="exact"/>
      </w:pPr>
    </w:p>
    <w:p w14:paraId="4FFFC09D" w14:textId="77777777" w:rsidR="00742416" w:rsidRDefault="00742416">
      <w:pPr>
        <w:spacing w:line="200" w:lineRule="exact"/>
      </w:pPr>
    </w:p>
    <w:p w14:paraId="218D1483" w14:textId="77777777" w:rsidR="00742416" w:rsidRDefault="00742416">
      <w:pPr>
        <w:spacing w:line="200" w:lineRule="exact"/>
      </w:pPr>
    </w:p>
    <w:p w14:paraId="3C58B863" w14:textId="77777777" w:rsidR="00742416" w:rsidRDefault="00742416">
      <w:pPr>
        <w:spacing w:line="200" w:lineRule="exact"/>
      </w:pPr>
    </w:p>
    <w:p w14:paraId="32A67CCA" w14:textId="77777777" w:rsidR="00742416" w:rsidRDefault="00742416">
      <w:pPr>
        <w:spacing w:line="200" w:lineRule="exact"/>
      </w:pPr>
    </w:p>
    <w:p w14:paraId="380E2E85" w14:textId="77777777" w:rsidR="00742416" w:rsidRDefault="005B2314">
      <w:pPr>
        <w:ind w:left="100"/>
        <w:rPr>
          <w:sz w:val="22"/>
          <w:szCs w:val="22"/>
        </w:rPr>
      </w:pPr>
      <w:proofErr w:type="spellStart"/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busan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proofErr w:type="gramStart"/>
      <w:r>
        <w:rPr>
          <w:spacing w:val="-1"/>
          <w:sz w:val="22"/>
          <w:szCs w:val="22"/>
        </w:rPr>
        <w:t>Y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</w:p>
    <w:p w14:paraId="131B75B1" w14:textId="77777777" w:rsidR="00742416" w:rsidRDefault="005B2314">
      <w:pPr>
        <w:spacing w:before="39"/>
        <w:ind w:left="100"/>
        <w:rPr>
          <w:sz w:val="22"/>
          <w:szCs w:val="22"/>
        </w:rPr>
      </w:pPr>
      <w:r>
        <w:rPr>
          <w:sz w:val="22"/>
          <w:szCs w:val="22"/>
        </w:rPr>
        <w:t xml:space="preserve">1.   </w:t>
      </w:r>
      <w:r>
        <w:rPr>
          <w:spacing w:val="4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or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M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Sebagai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Lapora</w:t>
      </w:r>
      <w:r>
        <w:rPr>
          <w:i/>
          <w:spacing w:val="1"/>
          <w:sz w:val="22"/>
          <w:szCs w:val="22"/>
        </w:rPr>
        <w:t>n</w:t>
      </w:r>
      <w:proofErr w:type="spellEnd"/>
      <w:r>
        <w:rPr>
          <w:sz w:val="22"/>
          <w:szCs w:val="22"/>
        </w:rPr>
        <w:t>)</w:t>
      </w:r>
    </w:p>
    <w:p w14:paraId="1F7EC4D2" w14:textId="77777777" w:rsidR="00742416" w:rsidRDefault="005B2314">
      <w:pPr>
        <w:spacing w:before="37"/>
        <w:ind w:left="100"/>
        <w:rPr>
          <w:sz w:val="22"/>
          <w:szCs w:val="22"/>
        </w:rPr>
      </w:pPr>
      <w:r>
        <w:rPr>
          <w:sz w:val="22"/>
          <w:szCs w:val="22"/>
        </w:rPr>
        <w:t xml:space="preserve">2.   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ahui</w:t>
      </w:r>
      <w:proofErr w:type="spellEnd"/>
      <w:r>
        <w:rPr>
          <w:sz w:val="22"/>
          <w:szCs w:val="22"/>
        </w:rPr>
        <w:t xml:space="preserve"> dan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ks</w:t>
      </w:r>
      <w:r>
        <w:rPr>
          <w:sz w:val="22"/>
          <w:szCs w:val="22"/>
        </w:rPr>
        <w:t>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</w:p>
    <w:p w14:paraId="5D5164A2" w14:textId="77777777" w:rsidR="00742416" w:rsidRDefault="005B2314">
      <w:pPr>
        <w:spacing w:before="39"/>
        <w:ind w:left="100"/>
        <w:rPr>
          <w:sz w:val="22"/>
          <w:szCs w:val="22"/>
        </w:rPr>
        <w:sectPr w:rsidR="00742416">
          <w:type w:val="continuous"/>
          <w:pgSz w:w="11920" w:h="16840"/>
          <w:pgMar w:top="340" w:right="1320" w:bottom="280" w:left="1340" w:header="720" w:footer="720" w:gutter="0"/>
          <w:cols w:space="720"/>
        </w:sectPr>
      </w:pPr>
      <w:r>
        <w:rPr>
          <w:sz w:val="22"/>
          <w:szCs w:val="22"/>
        </w:rPr>
        <w:t xml:space="preserve">3.   </w:t>
      </w:r>
      <w:r>
        <w:rPr>
          <w:spacing w:val="4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rs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proofErr w:type="spellEnd"/>
    </w:p>
    <w:p w14:paraId="168E8B79" w14:textId="77777777" w:rsidR="00742416" w:rsidRDefault="00742416">
      <w:pPr>
        <w:spacing w:before="5" w:line="120" w:lineRule="exact"/>
        <w:rPr>
          <w:sz w:val="13"/>
          <w:szCs w:val="13"/>
        </w:rPr>
      </w:pPr>
    </w:p>
    <w:p w14:paraId="758954A8" w14:textId="77777777" w:rsidR="00742416" w:rsidRDefault="00742416">
      <w:pPr>
        <w:spacing w:line="200" w:lineRule="exact"/>
      </w:pPr>
    </w:p>
    <w:p w14:paraId="3081979C" w14:textId="77777777" w:rsidR="00742416" w:rsidRDefault="005B2314">
      <w:pPr>
        <w:spacing w:before="31"/>
        <w:ind w:left="1380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L</w:t>
      </w:r>
      <w:r>
        <w:rPr>
          <w:b/>
          <w:spacing w:val="2"/>
          <w:sz w:val="22"/>
          <w:szCs w:val="22"/>
        </w:rPr>
        <w:t>a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pi</w:t>
      </w:r>
      <w:r>
        <w:rPr>
          <w:b/>
          <w:spacing w:val="1"/>
          <w:sz w:val="22"/>
          <w:szCs w:val="22"/>
        </w:rPr>
        <w:t>r</w:t>
      </w:r>
      <w:r>
        <w:rPr>
          <w:b/>
          <w:sz w:val="22"/>
          <w:szCs w:val="22"/>
        </w:rPr>
        <w:t>an</w:t>
      </w:r>
      <w:r>
        <w:rPr>
          <w:b/>
          <w:sz w:val="22"/>
          <w:szCs w:val="22"/>
        </w:rPr>
        <w:t xml:space="preserve">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1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z w:val="22"/>
          <w:szCs w:val="22"/>
        </w:rPr>
        <w:t xml:space="preserve">   </w:t>
      </w:r>
      <w:r>
        <w:rPr>
          <w:b/>
          <w:spacing w:val="25"/>
          <w:sz w:val="22"/>
          <w:szCs w:val="22"/>
        </w:rPr>
        <w:t xml:space="preserve"> </w:t>
      </w:r>
      <w:r>
        <w:rPr>
          <w:b/>
          <w:sz w:val="22"/>
          <w:szCs w:val="22"/>
        </w:rPr>
        <w:t>Surat</w:t>
      </w:r>
      <w:r>
        <w:rPr>
          <w:b/>
          <w:spacing w:val="1"/>
          <w:sz w:val="22"/>
          <w:szCs w:val="22"/>
        </w:rPr>
        <w:t xml:space="preserve"> K</w:t>
      </w:r>
      <w:r>
        <w:rPr>
          <w:b/>
          <w:sz w:val="22"/>
          <w:szCs w:val="22"/>
        </w:rPr>
        <w:t>eputusan</w:t>
      </w:r>
      <w:r>
        <w:rPr>
          <w:b/>
          <w:spacing w:val="-1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ekan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Fa</w:t>
      </w:r>
      <w:r>
        <w:rPr>
          <w:b/>
          <w:spacing w:val="-3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proofErr w:type="spellEnd"/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Sains</w:t>
      </w:r>
      <w:proofErr w:type="spellEnd"/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d</w:t>
      </w:r>
      <w:r>
        <w:rPr>
          <w:b/>
          <w:spacing w:val="-2"/>
          <w:sz w:val="22"/>
          <w:szCs w:val="22"/>
        </w:rPr>
        <w:t>a</w:t>
      </w:r>
      <w:r>
        <w:rPr>
          <w:b/>
          <w:sz w:val="22"/>
          <w:szCs w:val="22"/>
        </w:rPr>
        <w:t xml:space="preserve">n </w:t>
      </w:r>
      <w:proofErr w:type="spellStart"/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l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u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1"/>
          <w:sz w:val="22"/>
          <w:szCs w:val="22"/>
        </w:rPr>
        <w:t>K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puter</w:t>
      </w:r>
      <w:proofErr w:type="spellEnd"/>
    </w:p>
    <w:p w14:paraId="76A208C5" w14:textId="77777777" w:rsidR="00742416" w:rsidRDefault="005B2314">
      <w:pPr>
        <w:spacing w:line="240" w:lineRule="exact"/>
        <w:ind w:left="1380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N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or</w:t>
      </w:r>
      <w:proofErr w:type="spellEnd"/>
      <w:r>
        <w:rPr>
          <w:b/>
          <w:sz w:val="22"/>
          <w:szCs w:val="22"/>
        </w:rPr>
        <w:t xml:space="preserve">     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30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z w:val="22"/>
          <w:szCs w:val="22"/>
        </w:rPr>
        <w:t xml:space="preserve">  </w:t>
      </w:r>
      <w:r>
        <w:rPr>
          <w:b/>
          <w:spacing w:val="48"/>
          <w:sz w:val="22"/>
          <w:szCs w:val="22"/>
        </w:rPr>
        <w:t xml:space="preserve"> </w:t>
      </w:r>
      <w:r>
        <w:rPr>
          <w:b/>
          <w:sz w:val="22"/>
          <w:szCs w:val="22"/>
        </w:rPr>
        <w:t>431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S</w:t>
      </w:r>
      <w:r>
        <w:rPr>
          <w:b/>
          <w:sz w:val="22"/>
          <w:szCs w:val="22"/>
        </w:rPr>
        <w:t>I</w:t>
      </w:r>
      <w:r>
        <w:rPr>
          <w:b/>
          <w:spacing w:val="2"/>
          <w:sz w:val="22"/>
          <w:szCs w:val="22"/>
        </w:rPr>
        <w:t>K</w:t>
      </w:r>
      <w:r>
        <w:rPr>
          <w:b/>
          <w:spacing w:val="1"/>
          <w:sz w:val="22"/>
          <w:szCs w:val="22"/>
        </w:rPr>
        <w:t>-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>G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/KE</w:t>
      </w:r>
      <w:r>
        <w:rPr>
          <w:b/>
          <w:sz w:val="22"/>
          <w:szCs w:val="22"/>
        </w:rPr>
        <w:t>P/</w:t>
      </w:r>
      <w:r>
        <w:rPr>
          <w:b/>
          <w:spacing w:val="-1"/>
          <w:sz w:val="22"/>
          <w:szCs w:val="22"/>
        </w:rPr>
        <w:t>X</w:t>
      </w:r>
      <w:r>
        <w:rPr>
          <w:b/>
          <w:sz w:val="22"/>
          <w:szCs w:val="22"/>
        </w:rPr>
        <w:t>II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2025</w:t>
      </w:r>
    </w:p>
    <w:p w14:paraId="41376A3F" w14:textId="77777777" w:rsidR="00742416" w:rsidRDefault="005B2314">
      <w:pPr>
        <w:spacing w:before="1"/>
        <w:ind w:left="1380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anggal</w:t>
      </w:r>
      <w:proofErr w:type="spellEnd"/>
      <w:r>
        <w:rPr>
          <w:b/>
          <w:sz w:val="22"/>
          <w:szCs w:val="22"/>
        </w:rPr>
        <w:t xml:space="preserve">   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28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z w:val="22"/>
          <w:szCs w:val="22"/>
        </w:rPr>
        <w:t xml:space="preserve">  </w:t>
      </w:r>
      <w:r>
        <w:rPr>
          <w:b/>
          <w:spacing w:val="48"/>
          <w:sz w:val="22"/>
          <w:szCs w:val="22"/>
        </w:rPr>
        <w:t xml:space="preserve"> </w:t>
      </w:r>
      <w:r>
        <w:rPr>
          <w:b/>
          <w:sz w:val="22"/>
          <w:szCs w:val="22"/>
        </w:rPr>
        <w:t>22</w:t>
      </w:r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ese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ber</w:t>
      </w:r>
      <w:proofErr w:type="spellEnd"/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2025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M</w:t>
      </w:r>
    </w:p>
    <w:p w14:paraId="05F3D652" w14:textId="77777777" w:rsidR="00742416" w:rsidRDefault="005B2314">
      <w:pPr>
        <w:spacing w:line="240" w:lineRule="exact"/>
        <w:ind w:left="1380"/>
        <w:rPr>
          <w:sz w:val="22"/>
          <w:szCs w:val="22"/>
        </w:rPr>
      </w:pPr>
      <w:r>
        <w:pict w14:anchorId="4BBAA308">
          <v:group id="_x0000_s1027" style="position:absolute;left:0;text-align:left;margin-left:26.7pt;margin-top:71.45pt;width:558.75pt;height:.05pt;z-index:-251658240;mso-position-horizontal-relative:page" coordorigin="534,1429" coordsize="11175,1">
            <v:shape id="_x0000_s1028" style="position:absolute;left:534;top:1429;width:11175;height:1" coordorigin="534,1429" coordsize="11175,1" path="m534,1429r11175,1e" filled="f" strokeweight="1.5pt">
              <v:path arrowok="t"/>
            </v:shape>
            <w10:wrap anchorx="page"/>
          </v:group>
        </w:pict>
      </w: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entang</w:t>
      </w:r>
      <w:proofErr w:type="spellEnd"/>
      <w:r>
        <w:rPr>
          <w:b/>
          <w:sz w:val="22"/>
          <w:szCs w:val="22"/>
        </w:rPr>
        <w:t xml:space="preserve">   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z w:val="22"/>
          <w:szCs w:val="22"/>
        </w:rPr>
        <w:t xml:space="preserve">  </w:t>
      </w:r>
      <w:r>
        <w:rPr>
          <w:b/>
          <w:spacing w:val="48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Penetapan</w:t>
      </w:r>
      <w:proofErr w:type="spellEnd"/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m</w:t>
      </w:r>
      <w:r>
        <w:rPr>
          <w:b/>
          <w:spacing w:val="-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Pen</w:t>
      </w:r>
      <w:r>
        <w:rPr>
          <w:b/>
          <w:spacing w:val="1"/>
          <w:sz w:val="22"/>
          <w:szCs w:val="22"/>
        </w:rPr>
        <w:t>g</w:t>
      </w:r>
      <w:r>
        <w:rPr>
          <w:b/>
          <w:sz w:val="22"/>
          <w:szCs w:val="22"/>
        </w:rPr>
        <w:t>uji</w:t>
      </w:r>
      <w:proofErr w:type="spellEnd"/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an</w:t>
      </w:r>
      <w:proofErr w:type="spellEnd"/>
      <w:r>
        <w:rPr>
          <w:b/>
          <w:sz w:val="22"/>
          <w:szCs w:val="22"/>
        </w:rPr>
        <w:t xml:space="preserve"> Se</w:t>
      </w:r>
      <w:r>
        <w:rPr>
          <w:b/>
          <w:spacing w:val="-3"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nar</w:t>
      </w:r>
      <w:r>
        <w:rPr>
          <w:b/>
          <w:spacing w:val="1"/>
          <w:sz w:val="22"/>
          <w:szCs w:val="22"/>
        </w:rPr>
        <w:t xml:space="preserve"> H</w:t>
      </w:r>
      <w:r>
        <w:rPr>
          <w:b/>
          <w:spacing w:val="-2"/>
          <w:sz w:val="22"/>
          <w:szCs w:val="22"/>
        </w:rPr>
        <w:t>a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Penel</w:t>
      </w:r>
      <w:r>
        <w:rPr>
          <w:b/>
          <w:spacing w:val="-1"/>
          <w:sz w:val="22"/>
          <w:szCs w:val="22"/>
        </w:rPr>
        <w:t>i</w:t>
      </w:r>
      <w:r>
        <w:rPr>
          <w:b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an</w:t>
      </w:r>
      <w:proofErr w:type="spellEnd"/>
    </w:p>
    <w:p w14:paraId="7671BCAF" w14:textId="77777777" w:rsidR="00742416" w:rsidRDefault="005B2314">
      <w:pPr>
        <w:spacing w:before="1"/>
        <w:ind w:left="3509"/>
        <w:rPr>
          <w:sz w:val="22"/>
          <w:szCs w:val="22"/>
        </w:rPr>
      </w:pPr>
      <w:r>
        <w:rPr>
          <w:b/>
          <w:sz w:val="22"/>
          <w:szCs w:val="22"/>
        </w:rPr>
        <w:t>Program</w:t>
      </w:r>
      <w:r>
        <w:rPr>
          <w:b/>
          <w:spacing w:val="-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Studi</w:t>
      </w:r>
      <w:proofErr w:type="spellEnd"/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pacing w:val="1"/>
          <w:sz w:val="22"/>
          <w:szCs w:val="22"/>
        </w:rPr>
        <w:t>G</w:t>
      </w:r>
      <w:r>
        <w:rPr>
          <w:b/>
          <w:sz w:val="22"/>
          <w:szCs w:val="22"/>
        </w:rPr>
        <w:t>eog</w:t>
      </w: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afi</w:t>
      </w:r>
      <w:proofErr w:type="spellEnd"/>
    </w:p>
    <w:p w14:paraId="04608EEC" w14:textId="77777777" w:rsidR="00742416" w:rsidRDefault="005B2314">
      <w:pPr>
        <w:spacing w:line="240" w:lineRule="exact"/>
        <w:ind w:left="3509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Fa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proofErr w:type="spellEnd"/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Sains</w:t>
      </w:r>
      <w:proofErr w:type="spellEnd"/>
      <w:r>
        <w:rPr>
          <w:b/>
          <w:sz w:val="22"/>
          <w:szCs w:val="22"/>
        </w:rPr>
        <w:t xml:space="preserve"> dan </w:t>
      </w:r>
      <w:proofErr w:type="spellStart"/>
      <w:r>
        <w:rPr>
          <w:b/>
          <w:spacing w:val="-1"/>
          <w:sz w:val="22"/>
          <w:szCs w:val="22"/>
        </w:rPr>
        <w:t>Ilm</w:t>
      </w:r>
      <w:r>
        <w:rPr>
          <w:b/>
          <w:sz w:val="22"/>
          <w:szCs w:val="22"/>
        </w:rPr>
        <w:t>u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1"/>
          <w:sz w:val="22"/>
          <w:szCs w:val="22"/>
        </w:rPr>
        <w:t>K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puter</w:t>
      </w:r>
      <w:proofErr w:type="spellEnd"/>
    </w:p>
    <w:p w14:paraId="0757A544" w14:textId="77777777" w:rsidR="00742416" w:rsidRDefault="005B2314">
      <w:pPr>
        <w:spacing w:before="1"/>
        <w:ind w:left="3509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niv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rs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tas</w:t>
      </w:r>
      <w:proofErr w:type="spellEnd"/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Muha</w:t>
      </w:r>
      <w:r>
        <w:rPr>
          <w:b/>
          <w:spacing w:val="-2"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>m</w:t>
      </w:r>
      <w:r>
        <w:rPr>
          <w:b/>
          <w:sz w:val="22"/>
          <w:szCs w:val="22"/>
        </w:rPr>
        <w:t>adi</w:t>
      </w:r>
      <w:r>
        <w:rPr>
          <w:b/>
          <w:spacing w:val="2"/>
          <w:sz w:val="22"/>
          <w:szCs w:val="22"/>
        </w:rPr>
        <w:t>y</w:t>
      </w:r>
      <w:r>
        <w:rPr>
          <w:b/>
          <w:sz w:val="22"/>
          <w:szCs w:val="22"/>
        </w:rPr>
        <w:t xml:space="preserve">ah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2"/>
          <w:sz w:val="22"/>
          <w:szCs w:val="22"/>
        </w:rPr>
        <w:t>o</w:t>
      </w:r>
      <w:r>
        <w:rPr>
          <w:b/>
          <w:sz w:val="22"/>
          <w:szCs w:val="22"/>
        </w:rPr>
        <w:t>ronta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o</w:t>
      </w:r>
    </w:p>
    <w:p w14:paraId="486BD7A7" w14:textId="77777777" w:rsidR="00742416" w:rsidRDefault="005B2314">
      <w:pPr>
        <w:spacing w:line="240" w:lineRule="exact"/>
        <w:ind w:left="3509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ahun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1"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>k</w:t>
      </w:r>
      <w:r>
        <w:rPr>
          <w:b/>
          <w:sz w:val="22"/>
          <w:szCs w:val="22"/>
        </w:rPr>
        <w:t>ad</w:t>
      </w:r>
      <w:r>
        <w:rPr>
          <w:b/>
          <w:spacing w:val="2"/>
          <w:sz w:val="22"/>
          <w:szCs w:val="22"/>
        </w:rPr>
        <w:t>e</w:t>
      </w:r>
      <w:r>
        <w:rPr>
          <w:b/>
          <w:spacing w:val="-3"/>
          <w:sz w:val="22"/>
          <w:szCs w:val="22"/>
        </w:rPr>
        <w:t>m</w:t>
      </w:r>
      <w:r>
        <w:rPr>
          <w:b/>
          <w:spacing w:val="3"/>
          <w:sz w:val="22"/>
          <w:szCs w:val="22"/>
        </w:rPr>
        <w:t>i</w:t>
      </w:r>
      <w:r>
        <w:rPr>
          <w:b/>
          <w:sz w:val="22"/>
          <w:szCs w:val="22"/>
        </w:rPr>
        <w:t>k</w:t>
      </w:r>
      <w:proofErr w:type="spellEnd"/>
      <w:r>
        <w:rPr>
          <w:b/>
          <w:sz w:val="22"/>
          <w:szCs w:val="22"/>
        </w:rPr>
        <w:t xml:space="preserve"> 20</w:t>
      </w:r>
      <w:r>
        <w:rPr>
          <w:b/>
          <w:spacing w:val="2"/>
          <w:sz w:val="22"/>
          <w:szCs w:val="22"/>
        </w:rPr>
        <w:t>2</w:t>
      </w:r>
      <w:r>
        <w:rPr>
          <w:b/>
          <w:sz w:val="22"/>
          <w:szCs w:val="22"/>
        </w:rPr>
        <w:t>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6C3CF31D" w14:textId="77777777" w:rsidR="00742416" w:rsidRDefault="00742416">
      <w:pPr>
        <w:spacing w:line="100" w:lineRule="exact"/>
        <w:rPr>
          <w:sz w:val="11"/>
          <w:szCs w:val="11"/>
        </w:rPr>
      </w:pPr>
    </w:p>
    <w:p w14:paraId="79478A61" w14:textId="77777777" w:rsidR="00742416" w:rsidRDefault="00742416">
      <w:pPr>
        <w:spacing w:line="200" w:lineRule="exact"/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1726"/>
        <w:gridCol w:w="4129"/>
        <w:gridCol w:w="2623"/>
        <w:gridCol w:w="2550"/>
      </w:tblGrid>
      <w:tr w:rsidR="00742416" w14:paraId="601FA2DD" w14:textId="77777777">
        <w:trPr>
          <w:trHeight w:hRule="exact" w:val="449"/>
        </w:trPr>
        <w:tc>
          <w:tcPr>
            <w:tcW w:w="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4AC57" w14:textId="77777777" w:rsidR="00742416" w:rsidRDefault="005B2314">
            <w:pPr>
              <w:spacing w:before="78"/>
              <w:ind w:left="107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No</w:t>
            </w:r>
          </w:p>
        </w:tc>
        <w:tc>
          <w:tcPr>
            <w:tcW w:w="17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A45E40" w14:textId="77777777" w:rsidR="00742416" w:rsidRDefault="005B2314">
            <w:pPr>
              <w:spacing w:before="78"/>
              <w:ind w:left="269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</w:t>
            </w:r>
            <w:r>
              <w:rPr>
                <w:b/>
                <w:spacing w:val="-1"/>
                <w:sz w:val="24"/>
                <w:szCs w:val="24"/>
              </w:rPr>
              <w:t>a</w:t>
            </w:r>
            <w:r>
              <w:rPr>
                <w:b/>
                <w:spacing w:val="4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/N</w:t>
            </w:r>
            <w:r>
              <w:rPr>
                <w:b/>
                <w:sz w:val="24"/>
                <w:szCs w:val="24"/>
              </w:rPr>
              <w:t>IM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C06C27" w14:textId="77777777" w:rsidR="00742416" w:rsidRDefault="005B2314">
            <w:pPr>
              <w:spacing w:before="78"/>
              <w:ind w:left="10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Ju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ul</w:t>
            </w:r>
            <w:proofErr w:type="spellEnd"/>
            <w:r>
              <w:rPr>
                <w:b/>
                <w:sz w:val="24"/>
                <w:szCs w:val="24"/>
              </w:rPr>
              <w:t xml:space="preserve"> S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pacing w:val="4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inar</w:t>
            </w:r>
            <w:r>
              <w:rPr>
                <w:b/>
                <w:spacing w:val="-1"/>
                <w:sz w:val="24"/>
                <w:szCs w:val="24"/>
              </w:rPr>
              <w:t xml:space="preserve"> H</w:t>
            </w:r>
            <w:r>
              <w:rPr>
                <w:b/>
                <w:sz w:val="24"/>
                <w:szCs w:val="24"/>
              </w:rPr>
              <w:t>as</w:t>
            </w:r>
            <w:r>
              <w:rPr>
                <w:b/>
                <w:spacing w:val="-2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020922" w14:textId="77777777" w:rsidR="00742416" w:rsidRDefault="005B2314">
            <w:pPr>
              <w:spacing w:before="78"/>
              <w:ind w:left="65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2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b</w:t>
            </w:r>
            <w:r>
              <w:rPr>
                <w:b/>
                <w:spacing w:val="-2"/>
                <w:sz w:val="24"/>
                <w:szCs w:val="24"/>
              </w:rPr>
              <w:t>i</w:t>
            </w:r>
            <w:r>
              <w:rPr>
                <w:b/>
                <w:spacing w:val="2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bing</w:t>
            </w:r>
            <w:proofErr w:type="spellEnd"/>
          </w:p>
        </w:tc>
        <w:tc>
          <w:tcPr>
            <w:tcW w:w="2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252595" w14:textId="77777777" w:rsidR="00742416" w:rsidRDefault="005B2314">
            <w:pPr>
              <w:spacing w:before="78"/>
              <w:ind w:left="839" w:right="837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ng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ji</w:t>
            </w:r>
            <w:proofErr w:type="spellEnd"/>
          </w:p>
        </w:tc>
      </w:tr>
      <w:tr w:rsidR="00742416" w14:paraId="65B78A45" w14:textId="77777777">
        <w:trPr>
          <w:trHeight w:hRule="exact" w:val="1116"/>
        </w:trPr>
        <w:tc>
          <w:tcPr>
            <w:tcW w:w="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7DB0B" w14:textId="77777777" w:rsidR="00742416" w:rsidRDefault="00742416">
            <w:pPr>
              <w:spacing w:line="200" w:lineRule="exact"/>
            </w:pPr>
          </w:p>
          <w:p w14:paraId="005AF7E9" w14:textId="77777777" w:rsidR="00742416" w:rsidRDefault="00742416">
            <w:pPr>
              <w:spacing w:before="7" w:line="200" w:lineRule="exact"/>
            </w:pPr>
          </w:p>
          <w:p w14:paraId="3CE560FD" w14:textId="77777777" w:rsidR="00742416" w:rsidRDefault="005B2314">
            <w:pPr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69E5B" w14:textId="77777777" w:rsidR="00742416" w:rsidRDefault="00742416">
            <w:pPr>
              <w:spacing w:before="1" w:line="120" w:lineRule="exact"/>
              <w:rPr>
                <w:sz w:val="13"/>
                <w:szCs w:val="13"/>
              </w:rPr>
            </w:pPr>
          </w:p>
          <w:p w14:paraId="4CB5E61E" w14:textId="2578550B" w:rsidR="00742416" w:rsidRPr="005048DD" w:rsidRDefault="005048DD">
            <w:pPr>
              <w:ind w:left="103" w:right="182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${nama/nim}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49FDAA" w14:textId="77777777" w:rsidR="00742416" w:rsidRDefault="00742416">
            <w:pPr>
              <w:spacing w:before="1" w:line="120" w:lineRule="exact"/>
              <w:rPr>
                <w:sz w:val="13"/>
                <w:szCs w:val="13"/>
              </w:rPr>
            </w:pPr>
          </w:p>
          <w:p w14:paraId="26954AC3" w14:textId="5BBA703B" w:rsidR="00742416" w:rsidRPr="005048DD" w:rsidRDefault="005048DD">
            <w:pPr>
              <w:ind w:left="103" w:right="404"/>
              <w:rPr>
                <w:sz w:val="24"/>
                <w:szCs w:val="24"/>
                <w:lang w:val="id-ID"/>
              </w:rPr>
            </w:pPr>
            <w:r>
              <w:rPr>
                <w:spacing w:val="1"/>
                <w:sz w:val="24"/>
                <w:szCs w:val="24"/>
                <w:lang w:val="id-ID"/>
              </w:rPr>
              <w:t>${judul}</w:t>
            </w:r>
          </w:p>
        </w:tc>
        <w:tc>
          <w:tcPr>
            <w:tcW w:w="2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E128E9" w14:textId="6B3E0C6B" w:rsidR="00742416" w:rsidRPr="005048DD" w:rsidRDefault="005048DD">
            <w:pPr>
              <w:spacing w:before="59" w:line="240" w:lineRule="exact"/>
              <w:ind w:left="411" w:right="400" w:hanging="360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${nama_pembimbing}</w:t>
            </w:r>
          </w:p>
        </w:tc>
        <w:tc>
          <w:tcPr>
            <w:tcW w:w="2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5AFD7" w14:textId="5250497D" w:rsidR="00742416" w:rsidRPr="005048DD" w:rsidRDefault="005048DD">
            <w:pPr>
              <w:spacing w:before="37"/>
              <w:ind w:left="103"/>
              <w:rPr>
                <w:sz w:val="22"/>
                <w:szCs w:val="22"/>
                <w:lang w:val="id-ID"/>
              </w:rPr>
            </w:pPr>
            <w:r>
              <w:rPr>
                <w:spacing w:val="-1"/>
                <w:sz w:val="22"/>
                <w:szCs w:val="22"/>
                <w:lang w:val="id-ID"/>
              </w:rPr>
              <w:t>${nama_penguji}</w:t>
            </w:r>
          </w:p>
        </w:tc>
      </w:tr>
    </w:tbl>
    <w:p w14:paraId="4D4057A0" w14:textId="77777777" w:rsidR="00742416" w:rsidRDefault="00742416">
      <w:pPr>
        <w:spacing w:before="5" w:line="160" w:lineRule="exact"/>
        <w:rPr>
          <w:sz w:val="17"/>
          <w:szCs w:val="17"/>
        </w:rPr>
      </w:pPr>
    </w:p>
    <w:p w14:paraId="386E77CE" w14:textId="77777777" w:rsidR="00742416" w:rsidRDefault="00742416">
      <w:pPr>
        <w:spacing w:line="200" w:lineRule="exact"/>
      </w:pPr>
    </w:p>
    <w:p w14:paraId="00F6FC25" w14:textId="77777777" w:rsidR="00742416" w:rsidRDefault="00742416">
      <w:pPr>
        <w:spacing w:line="200" w:lineRule="exact"/>
      </w:pPr>
    </w:p>
    <w:p w14:paraId="1E33D6E8" w14:textId="77777777" w:rsidR="00742416" w:rsidRDefault="005B2314">
      <w:pPr>
        <w:ind w:left="7760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Menge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ahui</w:t>
      </w:r>
      <w:proofErr w:type="spellEnd"/>
    </w:p>
    <w:p w14:paraId="45C8565A" w14:textId="77777777" w:rsidR="00742416" w:rsidRDefault="005B2314">
      <w:pPr>
        <w:spacing w:before="1"/>
        <w:ind w:left="7760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k</w:t>
      </w:r>
      <w:r>
        <w:rPr>
          <w:b/>
          <w:spacing w:val="2"/>
          <w:sz w:val="22"/>
          <w:szCs w:val="22"/>
        </w:rPr>
        <w:t>a</w:t>
      </w:r>
      <w:r>
        <w:rPr>
          <w:b/>
          <w:sz w:val="22"/>
          <w:szCs w:val="22"/>
        </w:rPr>
        <w:t>n</w:t>
      </w:r>
      <w:proofErr w:type="spellEnd"/>
      <w:r>
        <w:rPr>
          <w:b/>
          <w:sz w:val="22"/>
          <w:szCs w:val="22"/>
        </w:rPr>
        <w:t>,</w:t>
      </w:r>
    </w:p>
    <w:p w14:paraId="31A59865" w14:textId="77777777" w:rsidR="00742416" w:rsidRDefault="00742416">
      <w:pPr>
        <w:spacing w:before="12" w:line="220" w:lineRule="exact"/>
        <w:rPr>
          <w:sz w:val="22"/>
          <w:szCs w:val="22"/>
        </w:rPr>
      </w:pPr>
    </w:p>
    <w:p w14:paraId="38D426D2" w14:textId="02EC82D1" w:rsidR="00742416" w:rsidRDefault="00742416">
      <w:pPr>
        <w:ind w:left="7850"/>
      </w:pPr>
    </w:p>
    <w:p w14:paraId="46632DDE" w14:textId="65E3825A" w:rsidR="005048DD" w:rsidRDefault="005048DD">
      <w:pPr>
        <w:ind w:left="7850"/>
      </w:pPr>
    </w:p>
    <w:p w14:paraId="640CAC55" w14:textId="553C1976" w:rsidR="005048DD" w:rsidRDefault="005048DD">
      <w:pPr>
        <w:ind w:left="7850"/>
      </w:pPr>
    </w:p>
    <w:p w14:paraId="7DA9A2DF" w14:textId="77777777" w:rsidR="005048DD" w:rsidRDefault="005048DD">
      <w:pPr>
        <w:ind w:left="7850"/>
      </w:pPr>
      <w:bookmarkStart w:id="0" w:name="_GoBack"/>
      <w:bookmarkEnd w:id="0"/>
    </w:p>
    <w:p w14:paraId="3DE20EBF" w14:textId="77777777" w:rsidR="00742416" w:rsidRDefault="005B2314">
      <w:pPr>
        <w:spacing w:before="31" w:line="276" w:lineRule="auto"/>
        <w:ind w:left="7760" w:right="864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</w:t>
      </w:r>
      <w:r>
        <w:rPr>
          <w:b/>
          <w:spacing w:val="2"/>
          <w:sz w:val="22"/>
          <w:szCs w:val="22"/>
          <w:u w:val="thick" w:color="000000"/>
        </w:rPr>
        <w:t xml:space="preserve"> </w:t>
      </w:r>
      <w:r>
        <w:rPr>
          <w:b/>
          <w:sz w:val="22"/>
          <w:szCs w:val="22"/>
          <w:u w:val="thick" w:color="000000"/>
        </w:rPr>
        <w:t>Moha</w:t>
      </w:r>
      <w:r>
        <w:rPr>
          <w:b/>
          <w:spacing w:val="-3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 xml:space="preserve">ad </w:t>
      </w:r>
      <w:proofErr w:type="spellStart"/>
      <w:proofErr w:type="gramStart"/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</w:t>
      </w:r>
      <w:r>
        <w:rPr>
          <w:b/>
          <w:spacing w:val="2"/>
          <w:sz w:val="22"/>
          <w:szCs w:val="22"/>
          <w:u w:val="thick" w:color="000000"/>
        </w:rPr>
        <w:t>n</w:t>
      </w:r>
      <w:r>
        <w:rPr>
          <w:b/>
          <w:sz w:val="22"/>
          <w:szCs w:val="22"/>
          <w:u w:val="thick" w:color="000000"/>
        </w:rPr>
        <w:t>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</w:t>
      </w:r>
      <w:proofErr w:type="gramEnd"/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pacing w:val="-2"/>
          <w:sz w:val="22"/>
          <w:szCs w:val="22"/>
          <w:u w:val="thick" w:color="000000"/>
        </w:rPr>
        <w:t>M</w:t>
      </w:r>
      <w:r>
        <w:rPr>
          <w:b/>
          <w:spacing w:val="3"/>
          <w:sz w:val="22"/>
          <w:szCs w:val="22"/>
          <w:u w:val="thick" w:color="000000"/>
        </w:rPr>
        <w:t>.</w:t>
      </w:r>
      <w:r>
        <w:rPr>
          <w:b/>
          <w:sz w:val="22"/>
          <w:szCs w:val="22"/>
          <w:u w:val="thick" w:color="000000"/>
        </w:rPr>
        <w:t>P</w:t>
      </w:r>
      <w:proofErr w:type="spellEnd"/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M.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sectPr w:rsidR="00742416">
      <w:pgSz w:w="11920" w:h="16840"/>
      <w:pgMar w:top="1560" w:right="80" w:bottom="280" w:left="60" w:header="0" w:footer="11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A29AAD" w14:textId="77777777" w:rsidR="005B2314" w:rsidRDefault="005B2314">
      <w:r>
        <w:separator/>
      </w:r>
    </w:p>
  </w:endnote>
  <w:endnote w:type="continuationSeparator" w:id="0">
    <w:p w14:paraId="11B62CD8" w14:textId="77777777" w:rsidR="005B2314" w:rsidRDefault="005B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9D9185" w14:textId="77777777" w:rsidR="00742416" w:rsidRDefault="005B2314">
    <w:pPr>
      <w:spacing w:line="200" w:lineRule="exact"/>
    </w:pPr>
    <w:r>
      <w:pict w14:anchorId="06A0E776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37pt;margin-top:773.85pt;width:321pt;height:22pt;z-index:-251658752;mso-position-horizontal-relative:page;mso-position-vertical-relative:page" filled="f" stroked="f">
          <v:textbox inset="0,0,0,0">
            <w:txbxContent>
              <w:p w14:paraId="65DC4D6A" w14:textId="77777777" w:rsidR="00742416" w:rsidRDefault="005B2314">
                <w:pPr>
                  <w:spacing w:line="200" w:lineRule="exact"/>
                  <w:ind w:left="-13" w:right="-14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proofErr w:type="gram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Alam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:</w:t>
                </w:r>
                <w:proofErr w:type="gramEnd"/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Jl. 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ro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. 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r.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s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er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Pate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io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r,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Te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ga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ru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Ka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Gor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alo</w:t>
                </w:r>
              </w:p>
              <w:p w14:paraId="4F92DA83" w14:textId="77777777" w:rsidR="00742416" w:rsidRDefault="005B2314">
                <w:pPr>
                  <w:ind w:left="86" w:right="82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>We</w:t>
                </w:r>
                <w:r>
                  <w:rPr>
                    <w:rFonts w:ascii="Calibri" w:eastAsia="Calibri" w:hAnsi="Calibri" w:cs="Calibri"/>
                    <w:i/>
                    <w:spacing w:val="-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 xml:space="preserve">: </w:t>
                </w:r>
                <w:hyperlink r:id="rId1"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il : </w:t>
                </w:r>
                <w:hyperlink r:id="rId2"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f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s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t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@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o.a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Te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2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p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/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ax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: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(0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435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)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5 /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2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45AE39" w14:textId="77777777" w:rsidR="005B2314" w:rsidRDefault="005B2314">
      <w:r>
        <w:separator/>
      </w:r>
    </w:p>
  </w:footnote>
  <w:footnote w:type="continuationSeparator" w:id="0">
    <w:p w14:paraId="0B7D57F0" w14:textId="77777777" w:rsidR="005B2314" w:rsidRDefault="005B2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78485A"/>
    <w:multiLevelType w:val="multilevel"/>
    <w:tmpl w:val="C3FAD18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416"/>
    <w:rsid w:val="005048DD"/>
    <w:rsid w:val="005B2314"/>
    <w:rsid w:val="0074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5527262"/>
  <w15:docId w15:val="{753F98E5-F3EA-4EC8-90E0-49D6709A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st@umgo.ac.id" TargetMode="External"/><Relationship Id="rId1" Type="http://schemas.openxmlformats.org/officeDocument/2006/relationships/hyperlink" Target="http://www.umgo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666</Words>
  <Characters>3800</Characters>
  <Application>Microsoft Office Word</Application>
  <DocSecurity>0</DocSecurity>
  <Lines>31</Lines>
  <Paragraphs>8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ALIM</cp:lastModifiedBy>
  <cp:revision>2</cp:revision>
  <dcterms:created xsi:type="dcterms:W3CDTF">2026-05-23T14:22:00Z</dcterms:created>
  <dcterms:modified xsi:type="dcterms:W3CDTF">2026-05-23T14:25:00Z</dcterms:modified>
</cp:coreProperties>
</file>