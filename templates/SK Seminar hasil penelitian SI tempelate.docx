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022E5F" w14:textId="77777777" w:rsidR="00133437" w:rsidRDefault="00133437">
      <w:pPr>
        <w:spacing w:before="7" w:line="100" w:lineRule="exact"/>
        <w:rPr>
          <w:sz w:val="10"/>
          <w:szCs w:val="10"/>
        </w:rPr>
      </w:pPr>
    </w:p>
    <w:p w14:paraId="14B9E455" w14:textId="77777777" w:rsidR="00133437" w:rsidRDefault="009B7FB5">
      <w:pPr>
        <w:ind w:left="4100"/>
      </w:pPr>
      <w:r>
        <w:pict w14:anchorId="32A6A6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57pt">
            <v:imagedata r:id="rId7" o:title=""/>
          </v:shape>
        </w:pict>
      </w:r>
    </w:p>
    <w:p w14:paraId="3A7940FC" w14:textId="77777777" w:rsidR="00133437" w:rsidRDefault="00133437">
      <w:pPr>
        <w:spacing w:before="5" w:line="120" w:lineRule="exact"/>
        <w:rPr>
          <w:sz w:val="12"/>
          <w:szCs w:val="12"/>
        </w:rPr>
      </w:pPr>
    </w:p>
    <w:p w14:paraId="58BECE8D" w14:textId="77777777" w:rsidR="00133437" w:rsidRDefault="00F73847">
      <w:pPr>
        <w:spacing w:line="277" w:lineRule="auto"/>
        <w:ind w:left="1938" w:right="1741" w:firstLine="3"/>
        <w:jc w:val="center"/>
        <w:rPr>
          <w:rFonts w:ascii="Cooper Black" w:eastAsia="Cooper Black" w:hAnsi="Cooper Black" w:cs="Cooper Black"/>
          <w:sz w:val="22"/>
          <w:szCs w:val="22"/>
        </w:rPr>
      </w:pPr>
      <w:r>
        <w:rPr>
          <w:rFonts w:ascii="Cooper Black" w:eastAsia="Cooper Black" w:hAnsi="Cooper Black" w:cs="Cooper Black"/>
          <w:color w:val="001F5F"/>
          <w:sz w:val="22"/>
          <w:szCs w:val="22"/>
        </w:rPr>
        <w:t>FAKULTAS</w:t>
      </w:r>
      <w:r>
        <w:rPr>
          <w:rFonts w:ascii="Cooper Black" w:eastAsia="Cooper Black" w:hAnsi="Cooper Black" w:cs="Cooper Black"/>
          <w:color w:val="001F5F"/>
          <w:spacing w:val="2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>A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 xml:space="preserve">NS DAN 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LMU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K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P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TER U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N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V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ER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TAS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HA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MA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D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YAH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G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R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N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T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L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O</w:t>
      </w:r>
    </w:p>
    <w:p w14:paraId="2B06CA3F" w14:textId="77777777" w:rsidR="00133437" w:rsidRDefault="00133437">
      <w:pPr>
        <w:spacing w:before="7" w:line="280" w:lineRule="exact"/>
        <w:rPr>
          <w:sz w:val="28"/>
          <w:szCs w:val="28"/>
        </w:rPr>
      </w:pPr>
    </w:p>
    <w:p w14:paraId="3E899041" w14:textId="77777777" w:rsidR="00133437" w:rsidRDefault="00F73847">
      <w:pPr>
        <w:ind w:left="3540" w:right="3338"/>
        <w:jc w:val="center"/>
        <w:rPr>
          <w:sz w:val="22"/>
          <w:szCs w:val="22"/>
        </w:rPr>
      </w:pP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UR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T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U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N</w:t>
      </w:r>
    </w:p>
    <w:p w14:paraId="3E6FDE63" w14:textId="3F745E72" w:rsidR="00133437" w:rsidRPr="009B7FB5" w:rsidRDefault="00F73847">
      <w:pPr>
        <w:spacing w:before="5" w:line="240" w:lineRule="exact"/>
        <w:ind w:left="1991" w:right="1794"/>
        <w:jc w:val="center"/>
        <w:rPr>
          <w:sz w:val="22"/>
          <w:szCs w:val="22"/>
          <w:lang w:val="id-ID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proofErr w:type="spellStart"/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omor</w:t>
      </w:r>
      <w:proofErr w:type="spellEnd"/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r w:rsidR="009B7FB5">
        <w:rPr>
          <w:b/>
          <w:sz w:val="22"/>
          <w:szCs w:val="22"/>
          <w:lang w:val="id-ID"/>
        </w:rPr>
        <w:t>${nomor_surat}</w:t>
      </w:r>
    </w:p>
    <w:p w14:paraId="64B34E75" w14:textId="77777777" w:rsidR="00133437" w:rsidRDefault="00133437">
      <w:pPr>
        <w:spacing w:before="10" w:line="240" w:lineRule="exact"/>
        <w:rPr>
          <w:sz w:val="24"/>
          <w:szCs w:val="24"/>
        </w:rPr>
      </w:pPr>
    </w:p>
    <w:p w14:paraId="4DD5DE2E" w14:textId="77777777" w:rsidR="00133437" w:rsidRDefault="00F73847">
      <w:pPr>
        <w:ind w:left="4075" w:right="3875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TE</w:t>
      </w:r>
      <w:r>
        <w:rPr>
          <w:b/>
          <w:spacing w:val="1"/>
          <w:sz w:val="22"/>
          <w:szCs w:val="22"/>
        </w:rPr>
        <w:t>N</w:t>
      </w:r>
      <w:r>
        <w:rPr>
          <w:b/>
          <w:spacing w:val="-1"/>
          <w:sz w:val="22"/>
          <w:szCs w:val="22"/>
        </w:rPr>
        <w:t>TAN</w:t>
      </w:r>
      <w:r>
        <w:rPr>
          <w:b/>
          <w:sz w:val="22"/>
          <w:szCs w:val="22"/>
        </w:rPr>
        <w:t>G</w:t>
      </w:r>
    </w:p>
    <w:p w14:paraId="20B97855" w14:textId="77777777" w:rsidR="00133437" w:rsidRDefault="00133437">
      <w:pPr>
        <w:spacing w:before="13" w:line="240" w:lineRule="exact"/>
        <w:rPr>
          <w:sz w:val="24"/>
          <w:szCs w:val="24"/>
        </w:rPr>
      </w:pPr>
    </w:p>
    <w:p w14:paraId="064A24C2" w14:textId="77777777" w:rsidR="00133437" w:rsidRDefault="00F73847">
      <w:pPr>
        <w:ind w:left="1914" w:right="1716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IM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JIAN 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MI</w:t>
      </w:r>
      <w:r>
        <w:rPr>
          <w:b/>
          <w:spacing w:val="-1"/>
          <w:sz w:val="22"/>
          <w:szCs w:val="22"/>
        </w:rPr>
        <w:t>NA</w:t>
      </w:r>
      <w:r>
        <w:rPr>
          <w:b/>
          <w:sz w:val="22"/>
          <w:szCs w:val="22"/>
        </w:rPr>
        <w:t xml:space="preserve">R </w:t>
      </w:r>
      <w:r>
        <w:rPr>
          <w:b/>
          <w:spacing w:val="1"/>
          <w:sz w:val="22"/>
          <w:szCs w:val="22"/>
        </w:rPr>
        <w:t>H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SIL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ENEL</w:t>
      </w:r>
      <w:r>
        <w:rPr>
          <w:b/>
          <w:sz w:val="22"/>
          <w:szCs w:val="22"/>
        </w:rPr>
        <w:t>IT</w:t>
      </w:r>
      <w:r>
        <w:rPr>
          <w:b/>
          <w:spacing w:val="2"/>
          <w:sz w:val="22"/>
          <w:szCs w:val="22"/>
        </w:rPr>
        <w:t>I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P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OG</w:t>
      </w:r>
      <w:r>
        <w:rPr>
          <w:b/>
          <w:spacing w:val="-1"/>
          <w:sz w:val="22"/>
          <w:szCs w:val="22"/>
        </w:rPr>
        <w:t>RA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TUD</w:t>
      </w:r>
      <w:r>
        <w:rPr>
          <w:b/>
          <w:sz w:val="22"/>
          <w:szCs w:val="22"/>
        </w:rPr>
        <w:t>I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z w:val="22"/>
          <w:szCs w:val="22"/>
        </w:rPr>
        <w:t>SIS</w:t>
      </w:r>
      <w:r>
        <w:rPr>
          <w:b/>
          <w:spacing w:val="-1"/>
          <w:sz w:val="22"/>
          <w:szCs w:val="22"/>
        </w:rPr>
        <w:t>TE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IN</w:t>
      </w:r>
      <w:r>
        <w:rPr>
          <w:b/>
          <w:spacing w:val="-1"/>
          <w:sz w:val="22"/>
          <w:szCs w:val="22"/>
        </w:rPr>
        <w:t>F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SI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S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N</w:t>
      </w:r>
      <w:r>
        <w:rPr>
          <w:b/>
          <w:sz w:val="22"/>
          <w:szCs w:val="22"/>
        </w:rPr>
        <w:t xml:space="preserve">S </w:t>
      </w:r>
      <w:r>
        <w:rPr>
          <w:b/>
          <w:spacing w:val="-1"/>
          <w:sz w:val="22"/>
          <w:szCs w:val="22"/>
        </w:rPr>
        <w:t>DA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r>
        <w:rPr>
          <w:b/>
          <w:spacing w:val="-1"/>
          <w:sz w:val="22"/>
          <w:szCs w:val="22"/>
        </w:rPr>
        <w:t>UN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V</w:t>
      </w:r>
      <w:r>
        <w:rPr>
          <w:b/>
          <w:spacing w:val="-1"/>
          <w:sz w:val="22"/>
          <w:szCs w:val="22"/>
        </w:rPr>
        <w:t>ER</w:t>
      </w:r>
      <w:r>
        <w:rPr>
          <w:b/>
          <w:sz w:val="22"/>
          <w:szCs w:val="22"/>
        </w:rPr>
        <w:t>SI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 M</w:t>
      </w:r>
      <w:r>
        <w:rPr>
          <w:b/>
          <w:spacing w:val="1"/>
          <w:sz w:val="22"/>
          <w:szCs w:val="22"/>
        </w:rPr>
        <w:t>UH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MMA</w:t>
      </w: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IY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H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OR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NT</w:t>
      </w:r>
      <w:r>
        <w:rPr>
          <w:b/>
          <w:spacing w:val="1"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O 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ME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 xml:space="preserve">R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P</w:t>
      </w:r>
      <w:r>
        <w:rPr>
          <w:b/>
          <w:spacing w:val="4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.</w:t>
      </w:r>
      <w:r>
        <w:rPr>
          <w:b/>
          <w:sz w:val="22"/>
          <w:szCs w:val="22"/>
        </w:rPr>
        <w:t>A 2025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6570CBB7" w14:textId="77777777" w:rsidR="00133437" w:rsidRDefault="00133437">
      <w:pPr>
        <w:spacing w:before="14" w:line="240" w:lineRule="exact"/>
        <w:rPr>
          <w:sz w:val="24"/>
          <w:szCs w:val="24"/>
        </w:rPr>
      </w:pPr>
    </w:p>
    <w:p w14:paraId="33440FE3" w14:textId="77777777" w:rsidR="00133437" w:rsidRDefault="009B7FB5">
      <w:pPr>
        <w:ind w:left="3147"/>
      </w:pPr>
      <w:r>
        <w:pict w14:anchorId="3E42328A">
          <v:shape id="_x0000_i1026" type="#_x0000_t75" style="width:152.25pt;height:26.25pt">
            <v:imagedata r:id="rId8" o:title=""/>
          </v:shape>
        </w:pict>
      </w:r>
    </w:p>
    <w:p w14:paraId="55223A3A" w14:textId="77777777" w:rsidR="00133437" w:rsidRDefault="00133437">
      <w:pPr>
        <w:spacing w:before="12" w:line="240" w:lineRule="exact"/>
        <w:rPr>
          <w:sz w:val="24"/>
          <w:szCs w:val="24"/>
        </w:rPr>
      </w:pPr>
    </w:p>
    <w:p w14:paraId="1D2096D8" w14:textId="77777777" w:rsidR="00133437" w:rsidRDefault="00F73847">
      <w:pPr>
        <w:spacing w:line="240" w:lineRule="exact"/>
        <w:ind w:left="1974" w:right="1776"/>
        <w:jc w:val="center"/>
        <w:rPr>
          <w:sz w:val="22"/>
          <w:szCs w:val="22"/>
        </w:rPr>
      </w:pPr>
      <w:r>
        <w:rPr>
          <w:b/>
          <w:spacing w:val="-1"/>
          <w:position w:val="-1"/>
          <w:sz w:val="22"/>
          <w:szCs w:val="22"/>
        </w:rPr>
        <w:t>DE</w:t>
      </w:r>
      <w:r>
        <w:rPr>
          <w:b/>
          <w:spacing w:val="1"/>
          <w:position w:val="-1"/>
          <w:sz w:val="22"/>
          <w:szCs w:val="22"/>
        </w:rPr>
        <w:t>K</w:t>
      </w:r>
      <w:r>
        <w:rPr>
          <w:b/>
          <w:spacing w:val="-1"/>
          <w:position w:val="-1"/>
          <w:sz w:val="22"/>
          <w:szCs w:val="22"/>
        </w:rPr>
        <w:t>A</w:t>
      </w:r>
      <w:r>
        <w:rPr>
          <w:b/>
          <w:position w:val="-1"/>
          <w:sz w:val="22"/>
          <w:szCs w:val="22"/>
        </w:rPr>
        <w:t>N F</w:t>
      </w:r>
      <w:r>
        <w:rPr>
          <w:b/>
          <w:spacing w:val="-1"/>
          <w:position w:val="-1"/>
          <w:sz w:val="22"/>
          <w:szCs w:val="22"/>
        </w:rPr>
        <w:t>A</w:t>
      </w:r>
      <w:r>
        <w:rPr>
          <w:b/>
          <w:spacing w:val="1"/>
          <w:position w:val="-1"/>
          <w:sz w:val="22"/>
          <w:szCs w:val="22"/>
        </w:rPr>
        <w:t>KU</w:t>
      </w:r>
      <w:r>
        <w:rPr>
          <w:b/>
          <w:spacing w:val="-1"/>
          <w:position w:val="-1"/>
          <w:sz w:val="22"/>
          <w:szCs w:val="22"/>
        </w:rPr>
        <w:t>L</w:t>
      </w:r>
      <w:r>
        <w:rPr>
          <w:b/>
          <w:spacing w:val="1"/>
          <w:position w:val="-1"/>
          <w:sz w:val="22"/>
          <w:szCs w:val="22"/>
        </w:rPr>
        <w:t>TA</w:t>
      </w:r>
      <w:r>
        <w:rPr>
          <w:b/>
          <w:position w:val="-1"/>
          <w:sz w:val="22"/>
          <w:szCs w:val="22"/>
        </w:rPr>
        <w:t>S</w:t>
      </w:r>
      <w:r>
        <w:rPr>
          <w:b/>
          <w:spacing w:val="2"/>
          <w:position w:val="-1"/>
          <w:sz w:val="22"/>
          <w:szCs w:val="22"/>
        </w:rPr>
        <w:t xml:space="preserve"> </w:t>
      </w:r>
      <w:r>
        <w:rPr>
          <w:b/>
          <w:position w:val="-1"/>
          <w:sz w:val="22"/>
          <w:szCs w:val="22"/>
        </w:rPr>
        <w:t>S</w:t>
      </w:r>
      <w:r>
        <w:rPr>
          <w:b/>
          <w:spacing w:val="-1"/>
          <w:position w:val="-1"/>
          <w:sz w:val="22"/>
          <w:szCs w:val="22"/>
        </w:rPr>
        <w:t>A</w:t>
      </w:r>
      <w:r>
        <w:rPr>
          <w:b/>
          <w:position w:val="-1"/>
          <w:sz w:val="22"/>
          <w:szCs w:val="22"/>
        </w:rPr>
        <w:t xml:space="preserve">INS </w:t>
      </w:r>
      <w:r>
        <w:rPr>
          <w:b/>
          <w:spacing w:val="-1"/>
          <w:position w:val="-1"/>
          <w:sz w:val="22"/>
          <w:szCs w:val="22"/>
        </w:rPr>
        <w:t>D</w:t>
      </w:r>
      <w:r>
        <w:rPr>
          <w:b/>
          <w:spacing w:val="1"/>
          <w:position w:val="-1"/>
          <w:sz w:val="22"/>
          <w:szCs w:val="22"/>
        </w:rPr>
        <w:t>A</w:t>
      </w:r>
      <w:r>
        <w:rPr>
          <w:b/>
          <w:position w:val="-1"/>
          <w:sz w:val="22"/>
          <w:szCs w:val="22"/>
        </w:rPr>
        <w:t xml:space="preserve">N ILMU </w:t>
      </w:r>
      <w:r>
        <w:rPr>
          <w:b/>
          <w:spacing w:val="1"/>
          <w:position w:val="-1"/>
          <w:sz w:val="22"/>
          <w:szCs w:val="22"/>
        </w:rPr>
        <w:t>K</w:t>
      </w:r>
      <w:r>
        <w:rPr>
          <w:b/>
          <w:spacing w:val="-1"/>
          <w:position w:val="-1"/>
          <w:sz w:val="22"/>
          <w:szCs w:val="22"/>
        </w:rPr>
        <w:t>O</w:t>
      </w:r>
      <w:r>
        <w:rPr>
          <w:b/>
          <w:position w:val="-1"/>
          <w:sz w:val="22"/>
          <w:szCs w:val="22"/>
        </w:rPr>
        <w:t>MP</w:t>
      </w:r>
      <w:r>
        <w:rPr>
          <w:b/>
          <w:spacing w:val="-1"/>
          <w:position w:val="-1"/>
          <w:sz w:val="22"/>
          <w:szCs w:val="22"/>
        </w:rPr>
        <w:t>UTE</w:t>
      </w:r>
      <w:r>
        <w:rPr>
          <w:b/>
          <w:position w:val="-1"/>
          <w:sz w:val="22"/>
          <w:szCs w:val="22"/>
        </w:rPr>
        <w:t>R</w:t>
      </w:r>
    </w:p>
    <w:p w14:paraId="064792CC" w14:textId="77777777" w:rsidR="00133437" w:rsidRDefault="00133437">
      <w:pPr>
        <w:spacing w:line="200" w:lineRule="exact"/>
      </w:pPr>
    </w:p>
    <w:p w14:paraId="02D743AD" w14:textId="77777777" w:rsidR="00133437" w:rsidRDefault="00133437">
      <w:pPr>
        <w:spacing w:before="3" w:line="240" w:lineRule="exact"/>
        <w:rPr>
          <w:sz w:val="24"/>
          <w:szCs w:val="24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2"/>
        <w:gridCol w:w="353"/>
        <w:gridCol w:w="6437"/>
      </w:tblGrid>
      <w:tr w:rsidR="00133437" w14:paraId="47128396" w14:textId="77777777">
        <w:trPr>
          <w:trHeight w:hRule="exact" w:val="844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</w:tcPr>
          <w:p w14:paraId="174BF3BB" w14:textId="77777777" w:rsidR="00133437" w:rsidRDefault="00F73847">
            <w:pPr>
              <w:spacing w:before="71"/>
              <w:ind w:left="40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Men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mbang</w:t>
            </w:r>
            <w:proofErr w:type="spellEnd"/>
            <w:r>
              <w:rPr>
                <w:b/>
                <w:sz w:val="22"/>
                <w:szCs w:val="22"/>
              </w:rPr>
              <w:t xml:space="preserve">            </w:t>
            </w:r>
            <w:r>
              <w:rPr>
                <w:b/>
                <w:spacing w:val="53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: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14:paraId="57D20308" w14:textId="77777777" w:rsidR="00133437" w:rsidRDefault="00F73847">
            <w:pPr>
              <w:spacing w:before="71"/>
              <w:ind w:left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</w:tcPr>
          <w:p w14:paraId="2ECB404B" w14:textId="77777777" w:rsidR="00133437" w:rsidRDefault="00F73847">
            <w:pPr>
              <w:spacing w:before="71"/>
              <w:ind w:left="103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proofErr w:type="spellEnd"/>
            <w:r>
              <w:rPr>
                <w:spacing w:val="1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proofErr w:type="spellEnd"/>
            <w:r>
              <w:rPr>
                <w:spacing w:val="1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anc</w:t>
            </w:r>
            <w:r>
              <w:rPr>
                <w:spacing w:val="-1"/>
                <w:sz w:val="22"/>
                <w:szCs w:val="22"/>
              </w:rPr>
              <w:t>ar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1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nar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19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A</w:t>
            </w:r>
          </w:p>
          <w:p w14:paraId="466E56C9" w14:textId="77777777" w:rsidR="00133437" w:rsidRDefault="00F73847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2026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pada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am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Stu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3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em</w:t>
            </w:r>
            <w:proofErr w:type="spellEnd"/>
            <w:r>
              <w:rPr>
                <w:spacing w:val="36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fo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asi</w:t>
            </w:r>
            <w:proofErr w:type="spellEnd"/>
            <w:r>
              <w:rPr>
                <w:spacing w:val="38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Faku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38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proofErr w:type="spellEnd"/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an</w:t>
            </w:r>
          </w:p>
          <w:p w14:paraId="1204392F" w14:textId="77777777" w:rsidR="00133437" w:rsidRDefault="00F73847">
            <w:pPr>
              <w:spacing w:before="1"/>
              <w:ind w:left="103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 Muha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ya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o, 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aka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rl</w:t>
            </w:r>
            <w:r>
              <w:rPr>
                <w:sz w:val="22"/>
                <w:szCs w:val="22"/>
              </w:rPr>
              <w:t>u</w:t>
            </w:r>
            <w:proofErr w:type="spellEnd"/>
          </w:p>
        </w:tc>
      </w:tr>
      <w:tr w:rsidR="00133437" w14:paraId="12081185" w14:textId="77777777">
        <w:trPr>
          <w:trHeight w:hRule="exact" w:val="1033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</w:tcPr>
          <w:p w14:paraId="2C4EDE38" w14:textId="77777777" w:rsidR="00133437" w:rsidRDefault="00133437"/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14:paraId="68AFE42E" w14:textId="77777777" w:rsidR="00133437" w:rsidRDefault="00133437">
            <w:pPr>
              <w:spacing w:before="8" w:line="160" w:lineRule="exact"/>
              <w:rPr>
                <w:sz w:val="16"/>
                <w:szCs w:val="16"/>
              </w:rPr>
            </w:pPr>
          </w:p>
          <w:p w14:paraId="3ED1B0BF" w14:textId="77777777" w:rsidR="00133437" w:rsidRDefault="00133437">
            <w:pPr>
              <w:spacing w:line="200" w:lineRule="exact"/>
            </w:pPr>
          </w:p>
          <w:p w14:paraId="0D7668C8" w14:textId="77777777" w:rsidR="00133437" w:rsidRDefault="00133437">
            <w:pPr>
              <w:spacing w:line="200" w:lineRule="exact"/>
            </w:pPr>
          </w:p>
          <w:p w14:paraId="129E6885" w14:textId="77777777" w:rsidR="00133437" w:rsidRDefault="00133437">
            <w:pPr>
              <w:spacing w:line="200" w:lineRule="exact"/>
            </w:pPr>
          </w:p>
          <w:p w14:paraId="621C8211" w14:textId="77777777" w:rsidR="00133437" w:rsidRDefault="00F73847">
            <w:pPr>
              <w:ind w:left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</w:tcPr>
          <w:p w14:paraId="7AB6B883" w14:textId="77777777" w:rsidR="00133437" w:rsidRDefault="00F73847">
            <w:pPr>
              <w:spacing w:line="260" w:lineRule="exact"/>
              <w:ind w:left="103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apkan</w:t>
            </w:r>
            <w:proofErr w:type="spellEnd"/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39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Penguji</w:t>
            </w:r>
            <w:proofErr w:type="spellEnd"/>
            <w:r>
              <w:rPr>
                <w:spacing w:val="38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Uj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an</w:t>
            </w:r>
            <w:proofErr w:type="spellEnd"/>
            <w:r>
              <w:rPr>
                <w:spacing w:val="4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Se</w:t>
            </w: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ar</w:t>
            </w:r>
            <w:r>
              <w:rPr>
                <w:spacing w:val="3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Hasil</w:t>
            </w:r>
            <w:r>
              <w:rPr>
                <w:spacing w:val="38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Pene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itian</w:t>
            </w:r>
            <w:proofErr w:type="spellEnd"/>
            <w:r>
              <w:rPr>
                <w:spacing w:val="37"/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am</w:t>
            </w:r>
          </w:p>
          <w:p w14:paraId="4ED180D6" w14:textId="77777777" w:rsidR="00133437" w:rsidRDefault="00F73847">
            <w:pPr>
              <w:spacing w:line="240" w:lineRule="exact"/>
              <w:ind w:left="103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Studi</w:t>
            </w:r>
            <w:proofErr w:type="spellEnd"/>
            <w:r>
              <w:rPr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pacing w:val="1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nfo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1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Faku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proofErr w:type="spellEnd"/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pacing w:val="1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as</w:t>
            </w:r>
            <w:proofErr w:type="spellEnd"/>
          </w:p>
          <w:p w14:paraId="56486656" w14:textId="77777777" w:rsidR="00133437" w:rsidRDefault="00F73847">
            <w:pPr>
              <w:spacing w:before="1"/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Muha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yah</w:t>
            </w:r>
            <w:r>
              <w:rPr>
                <w:spacing w:val="-1"/>
                <w:sz w:val="22"/>
                <w:szCs w:val="22"/>
              </w:rPr>
              <w:t xml:space="preserve"> 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.</w:t>
            </w:r>
          </w:p>
          <w:p w14:paraId="328ACDDB" w14:textId="77777777" w:rsidR="00133437" w:rsidRDefault="00F73847">
            <w:pPr>
              <w:spacing w:line="240" w:lineRule="exact"/>
              <w:ind w:left="103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</w:t>
            </w:r>
            <w:r>
              <w:rPr>
                <w:spacing w:val="1"/>
                <w:sz w:val="22"/>
                <w:szCs w:val="22"/>
              </w:rPr>
              <w:t>ma-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apkan</w:t>
            </w:r>
            <w:proofErr w:type="spellEnd"/>
            <w:r>
              <w:rPr>
                <w:spacing w:val="30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am</w:t>
            </w:r>
            <w:proofErr w:type="spellEnd"/>
            <w:r>
              <w:rPr>
                <w:spacing w:val="28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Sur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san</w:t>
            </w:r>
          </w:p>
        </w:tc>
      </w:tr>
      <w:tr w:rsidR="00133437" w14:paraId="739F57EF" w14:textId="77777777">
        <w:trPr>
          <w:trHeight w:hRule="exact" w:val="1265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</w:tcPr>
          <w:p w14:paraId="5A94CF51" w14:textId="77777777" w:rsidR="00133437" w:rsidRDefault="00133437"/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14:paraId="19E23284" w14:textId="77777777" w:rsidR="00133437" w:rsidRDefault="00133437">
            <w:pPr>
              <w:spacing w:line="200" w:lineRule="exact"/>
            </w:pPr>
          </w:p>
          <w:p w14:paraId="15B8AE80" w14:textId="77777777" w:rsidR="00133437" w:rsidRDefault="00133437">
            <w:pPr>
              <w:spacing w:line="200" w:lineRule="exact"/>
            </w:pPr>
          </w:p>
          <w:p w14:paraId="690B0EFB" w14:textId="77777777" w:rsidR="00133437" w:rsidRDefault="00133437">
            <w:pPr>
              <w:spacing w:line="200" w:lineRule="exact"/>
            </w:pPr>
          </w:p>
          <w:p w14:paraId="684AB302" w14:textId="77777777" w:rsidR="00133437" w:rsidRDefault="00133437">
            <w:pPr>
              <w:spacing w:line="200" w:lineRule="exact"/>
            </w:pPr>
          </w:p>
          <w:p w14:paraId="14C24F49" w14:textId="77777777" w:rsidR="00133437" w:rsidRDefault="00133437">
            <w:pPr>
              <w:spacing w:before="1" w:line="200" w:lineRule="exact"/>
            </w:pPr>
          </w:p>
          <w:p w14:paraId="7D686B26" w14:textId="77777777" w:rsidR="00133437" w:rsidRDefault="00F73847">
            <w:pPr>
              <w:ind w:lef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</w:tcPr>
          <w:p w14:paraId="29E38386" w14:textId="77777777" w:rsidR="00133437" w:rsidRDefault="00F73847">
            <w:pPr>
              <w:spacing w:line="240" w:lineRule="exact"/>
              <w:ind w:left="103"/>
              <w:rPr>
                <w:sz w:val="22"/>
                <w:szCs w:val="22"/>
              </w:rPr>
            </w:pP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</w:t>
            </w:r>
            <w:proofErr w:type="spellEnd"/>
            <w:r>
              <w:rPr>
                <w:spacing w:val="35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ai</w:t>
            </w:r>
            <w:proofErr w:type="spellEnd"/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dan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enu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3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pacing w:val="3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proofErr w:type="spellEnd"/>
            <w:r>
              <w:rPr>
                <w:spacing w:val="3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uk</w:t>
            </w:r>
            <w:proofErr w:type="spellEnd"/>
            <w:r>
              <w:rPr>
                <w:spacing w:val="3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ai</w:t>
            </w:r>
            <w:proofErr w:type="spellEnd"/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m</w:t>
            </w:r>
          </w:p>
          <w:p w14:paraId="183962C1" w14:textId="77777777" w:rsidR="00133437" w:rsidRDefault="00F73847">
            <w:pPr>
              <w:spacing w:line="240" w:lineRule="exact"/>
              <w:ind w:left="103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Pengu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19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2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>mi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ar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T.A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2025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2026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pada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am</w:t>
            </w:r>
          </w:p>
          <w:p w14:paraId="6C8E4CFE" w14:textId="77777777" w:rsidR="00133437" w:rsidRDefault="00F73847">
            <w:pPr>
              <w:spacing w:before="1"/>
              <w:ind w:left="103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Studi</w:t>
            </w:r>
            <w:proofErr w:type="spellEnd"/>
            <w:r>
              <w:rPr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pacing w:val="1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nfo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1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Faku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proofErr w:type="spellEnd"/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pacing w:val="1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as</w:t>
            </w:r>
            <w:proofErr w:type="spellEnd"/>
          </w:p>
          <w:p w14:paraId="2A2CA609" w14:textId="77777777" w:rsidR="00133437" w:rsidRDefault="00F73847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Muha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yah</w:t>
            </w:r>
            <w:r>
              <w:rPr>
                <w:spacing w:val="-1"/>
                <w:sz w:val="22"/>
                <w:szCs w:val="22"/>
              </w:rPr>
              <w:t xml:space="preserve"> 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.</w:t>
            </w:r>
          </w:p>
          <w:p w14:paraId="0DEA6131" w14:textId="77777777" w:rsidR="00133437" w:rsidRDefault="00F73847">
            <w:pPr>
              <w:spacing w:before="1"/>
              <w:ind w:left="9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proofErr w:type="spellEnd"/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proofErr w:type="spellEnd"/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kepenti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gan</w:t>
            </w:r>
            <w:proofErr w:type="spellEnd"/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rl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rat</w:t>
            </w:r>
          </w:p>
        </w:tc>
      </w:tr>
      <w:tr w:rsidR="00133437" w14:paraId="3F03E50A" w14:textId="77777777">
        <w:trPr>
          <w:trHeight w:hRule="exact" w:val="759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</w:tcPr>
          <w:p w14:paraId="42FD6270" w14:textId="77777777" w:rsidR="00133437" w:rsidRDefault="00133437">
            <w:pPr>
              <w:spacing w:line="200" w:lineRule="exact"/>
            </w:pPr>
          </w:p>
          <w:p w14:paraId="0DB62AD9" w14:textId="77777777" w:rsidR="00133437" w:rsidRDefault="00133437">
            <w:pPr>
              <w:spacing w:before="14" w:line="280" w:lineRule="exact"/>
              <w:rPr>
                <w:sz w:val="28"/>
                <w:szCs w:val="28"/>
              </w:rPr>
            </w:pPr>
          </w:p>
          <w:p w14:paraId="2096773D" w14:textId="77777777" w:rsidR="00133437" w:rsidRDefault="00F73847">
            <w:pPr>
              <w:ind w:left="40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Meng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ngat</w:t>
            </w:r>
            <w:proofErr w:type="spellEnd"/>
            <w:r>
              <w:rPr>
                <w:b/>
                <w:sz w:val="22"/>
                <w:szCs w:val="22"/>
              </w:rPr>
              <w:t xml:space="preserve">               </w:t>
            </w:r>
            <w:r>
              <w:rPr>
                <w:b/>
                <w:spacing w:val="1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: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14:paraId="47691FAC" w14:textId="77777777" w:rsidR="00133437" w:rsidRDefault="00133437">
            <w:pPr>
              <w:spacing w:line="200" w:lineRule="exact"/>
            </w:pPr>
          </w:p>
          <w:p w14:paraId="26F0F263" w14:textId="77777777" w:rsidR="00133437" w:rsidRDefault="00133437">
            <w:pPr>
              <w:spacing w:before="14" w:line="280" w:lineRule="exact"/>
              <w:rPr>
                <w:sz w:val="28"/>
                <w:szCs w:val="28"/>
              </w:rPr>
            </w:pPr>
          </w:p>
          <w:p w14:paraId="048F7ED5" w14:textId="77777777" w:rsidR="00133437" w:rsidRDefault="00F73847">
            <w:pPr>
              <w:ind w:lef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</w:tcPr>
          <w:p w14:paraId="10017411" w14:textId="77777777" w:rsidR="00133437" w:rsidRDefault="00F73847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</w:p>
          <w:p w14:paraId="22CE7CFB" w14:textId="77777777" w:rsidR="00133437" w:rsidRDefault="00F73847">
            <w:pPr>
              <w:spacing w:before="1"/>
              <w:ind w:left="9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Muha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ayah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.</w:t>
            </w:r>
          </w:p>
          <w:p w14:paraId="669D63A0" w14:textId="77777777" w:rsidR="00133437" w:rsidRDefault="00F73847">
            <w:pPr>
              <w:spacing w:line="240" w:lineRule="exact"/>
              <w:ind w:left="9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ndang</w:t>
            </w:r>
            <w:proofErr w:type="spellEnd"/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undang</w:t>
            </w:r>
            <w:proofErr w:type="spellEnd"/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2003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</w:p>
        </w:tc>
      </w:tr>
      <w:tr w:rsidR="00133437" w14:paraId="7EA2C01D" w14:textId="77777777">
        <w:trPr>
          <w:trHeight w:hRule="exact" w:val="506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</w:tcPr>
          <w:p w14:paraId="13768A66" w14:textId="77777777" w:rsidR="00133437" w:rsidRDefault="00133437"/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14:paraId="45A835C2" w14:textId="77777777" w:rsidR="00133437" w:rsidRDefault="00133437">
            <w:pPr>
              <w:spacing w:before="1" w:line="240" w:lineRule="exact"/>
              <w:rPr>
                <w:sz w:val="24"/>
                <w:szCs w:val="24"/>
              </w:rPr>
            </w:pPr>
          </w:p>
          <w:p w14:paraId="612330FC" w14:textId="77777777" w:rsidR="00133437" w:rsidRDefault="00F73847">
            <w:pPr>
              <w:ind w:lef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</w:tcPr>
          <w:p w14:paraId="1E1B27C3" w14:textId="77777777" w:rsidR="00133437" w:rsidRDefault="00F73847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onal</w:t>
            </w:r>
          </w:p>
          <w:p w14:paraId="12D1331E" w14:textId="77777777" w:rsidR="00133437" w:rsidRDefault="00F73847">
            <w:pPr>
              <w:spacing w:line="240" w:lineRule="exact"/>
              <w:ind w:left="9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ndan</w:t>
            </w:r>
            <w:r>
              <w:rPr>
                <w:spacing w:val="1"/>
                <w:sz w:val="22"/>
                <w:szCs w:val="22"/>
              </w:rPr>
              <w:t>g-</w:t>
            </w:r>
            <w:r>
              <w:rPr>
                <w:sz w:val="22"/>
                <w:szCs w:val="22"/>
              </w:rPr>
              <w:t>undang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12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2012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gi</w:t>
            </w:r>
          </w:p>
        </w:tc>
      </w:tr>
      <w:tr w:rsidR="00133437" w14:paraId="01D6037B" w14:textId="77777777">
        <w:trPr>
          <w:trHeight w:hRule="exact" w:val="759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</w:tcPr>
          <w:p w14:paraId="44B11DE8" w14:textId="77777777" w:rsidR="00133437" w:rsidRDefault="00133437"/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14:paraId="59D53368" w14:textId="77777777" w:rsidR="00133437" w:rsidRDefault="00F73847">
            <w:pPr>
              <w:spacing w:line="240" w:lineRule="exact"/>
              <w:ind w:lef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  <w:p w14:paraId="63220CB9" w14:textId="77777777" w:rsidR="00133437" w:rsidRDefault="00133437">
            <w:pPr>
              <w:spacing w:before="13" w:line="240" w:lineRule="exact"/>
              <w:rPr>
                <w:sz w:val="24"/>
                <w:szCs w:val="24"/>
              </w:rPr>
            </w:pPr>
          </w:p>
          <w:p w14:paraId="2C4EFD49" w14:textId="77777777" w:rsidR="00133437" w:rsidRDefault="00F73847">
            <w:pPr>
              <w:ind w:lef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</w:tcPr>
          <w:p w14:paraId="6D579875" w14:textId="77777777" w:rsidR="00133437" w:rsidRDefault="00F73847">
            <w:pPr>
              <w:spacing w:line="240" w:lineRule="exact"/>
              <w:ind w:left="9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1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ah</w:t>
            </w:r>
            <w:proofErr w:type="spellEnd"/>
            <w:r>
              <w:rPr>
                <w:spacing w:val="7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19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2005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pacing w:val="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andar</w:t>
            </w:r>
            <w:proofErr w:type="spellEnd"/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14:paraId="5480B085" w14:textId="77777777" w:rsidR="00133437" w:rsidRDefault="00F73847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</w:p>
          <w:p w14:paraId="6800CD6F" w14:textId="77777777" w:rsidR="00133437" w:rsidRDefault="00F73847">
            <w:pPr>
              <w:spacing w:before="1"/>
              <w:ind w:left="9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ah</w:t>
            </w:r>
            <w:proofErr w:type="spellEnd"/>
            <w:r>
              <w:rPr>
                <w:spacing w:val="27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4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2014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pacing w:val="2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enggara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proofErr w:type="spellEnd"/>
          </w:p>
        </w:tc>
      </w:tr>
      <w:tr w:rsidR="00133437" w14:paraId="555827C0" w14:textId="77777777">
        <w:trPr>
          <w:trHeight w:hRule="exact" w:val="255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</w:tcPr>
          <w:p w14:paraId="0A50253B" w14:textId="77777777" w:rsidR="00133437" w:rsidRDefault="00133437"/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14:paraId="3FB10DF8" w14:textId="77777777" w:rsidR="00133437" w:rsidRDefault="00133437"/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</w:tcPr>
          <w:p w14:paraId="0671C325" w14:textId="77777777" w:rsidR="00133437" w:rsidRDefault="00F73847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Tinggi dan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engg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uruan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i</w:t>
            </w:r>
          </w:p>
        </w:tc>
      </w:tr>
      <w:tr w:rsidR="00133437" w14:paraId="2277FA60" w14:textId="77777777">
        <w:trPr>
          <w:trHeight w:hRule="exact" w:val="277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</w:tcPr>
          <w:p w14:paraId="31F9CB44" w14:textId="77777777" w:rsidR="00133437" w:rsidRDefault="00133437"/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14:paraId="56F7B35D" w14:textId="77777777" w:rsidR="00133437" w:rsidRDefault="00F73847">
            <w:pPr>
              <w:spacing w:line="260" w:lineRule="exact"/>
              <w:ind w:left="8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</w:tcPr>
          <w:p w14:paraId="77A8D172" w14:textId="77777777" w:rsidR="00133437" w:rsidRDefault="00F73847">
            <w:pPr>
              <w:spacing w:line="260" w:lineRule="exact"/>
              <w:ind w:lef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Surat 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Keputusan </w:t>
            </w:r>
            <w:r>
              <w:rPr>
                <w:spacing w:val="5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Ment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ri 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no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dan 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Pen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d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kan</w:t>
            </w:r>
          </w:p>
        </w:tc>
      </w:tr>
      <w:tr w:rsidR="00133437" w14:paraId="2A4BC94E" w14:textId="77777777">
        <w:trPr>
          <w:trHeight w:hRule="exact" w:val="294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</w:tcPr>
          <w:p w14:paraId="6FCD075E" w14:textId="77777777" w:rsidR="00133437" w:rsidRDefault="00133437"/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14:paraId="27A0A0D4" w14:textId="77777777" w:rsidR="00133437" w:rsidRDefault="00133437"/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</w:tcPr>
          <w:p w14:paraId="5846AC45" w14:textId="77777777" w:rsidR="00133437" w:rsidRDefault="00F73847">
            <w:pPr>
              <w:spacing w:line="260" w:lineRule="exact"/>
              <w:ind w:lef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nggi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98</w:t>
            </w:r>
            <w:r>
              <w:rPr>
                <w:spacing w:val="1"/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D/O/2008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ang</w:t>
            </w:r>
            <w:proofErr w:type="spellEnd"/>
            <w:r>
              <w:rPr>
                <w:spacing w:val="1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</w:t>
            </w: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buka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Progr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Studi</w:t>
            </w:r>
            <w:proofErr w:type="spellEnd"/>
          </w:p>
        </w:tc>
      </w:tr>
    </w:tbl>
    <w:p w14:paraId="387680F0" w14:textId="77777777" w:rsidR="00133437" w:rsidRDefault="00F73847">
      <w:pPr>
        <w:spacing w:line="240" w:lineRule="exact"/>
        <w:ind w:left="2647"/>
        <w:rPr>
          <w:sz w:val="24"/>
          <w:szCs w:val="24"/>
        </w:rPr>
      </w:pPr>
      <w:proofErr w:type="spellStart"/>
      <w:r>
        <w:rPr>
          <w:sz w:val="24"/>
          <w:szCs w:val="24"/>
        </w:rPr>
        <w:t>Sist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 xml:space="preserve">    </w:t>
      </w:r>
      <w:r>
        <w:rPr>
          <w:spacing w:val="2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form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   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 xml:space="preserve">Program    </w:t>
      </w:r>
      <w:r>
        <w:rPr>
          <w:spacing w:val="2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   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 xml:space="preserve">Pada    </w:t>
      </w:r>
      <w:r>
        <w:rPr>
          <w:spacing w:val="2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Universi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as</w:t>
      </w:r>
      <w:proofErr w:type="spellEnd"/>
    </w:p>
    <w:p w14:paraId="353D5B98" w14:textId="77777777" w:rsidR="00133437" w:rsidRDefault="00F73847">
      <w:pPr>
        <w:ind w:left="2647"/>
        <w:rPr>
          <w:sz w:val="24"/>
          <w:szCs w:val="24"/>
        </w:rPr>
      </w:pPr>
      <w:r>
        <w:rPr>
          <w:sz w:val="24"/>
          <w:szCs w:val="24"/>
        </w:rPr>
        <w:t>Muham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ad</w:t>
      </w:r>
      <w:r>
        <w:rPr>
          <w:spacing w:val="-1"/>
          <w:sz w:val="24"/>
          <w:szCs w:val="24"/>
        </w:rPr>
        <w:t>i</w:t>
      </w:r>
      <w:r>
        <w:rPr>
          <w:spacing w:val="2"/>
          <w:sz w:val="24"/>
          <w:szCs w:val="24"/>
        </w:rPr>
        <w:t>y</w:t>
      </w:r>
      <w:r>
        <w:rPr>
          <w:sz w:val="24"/>
          <w:szCs w:val="24"/>
        </w:rPr>
        <w:t>ah Goront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lo</w:t>
      </w:r>
    </w:p>
    <w:p w14:paraId="0DEF98FC" w14:textId="77777777" w:rsidR="00133437" w:rsidRDefault="00F73847">
      <w:pPr>
        <w:spacing w:line="240" w:lineRule="exact"/>
        <w:ind w:left="2285"/>
        <w:rPr>
          <w:sz w:val="22"/>
          <w:szCs w:val="22"/>
        </w:rPr>
      </w:pPr>
      <w:r>
        <w:rPr>
          <w:sz w:val="22"/>
          <w:szCs w:val="22"/>
        </w:rPr>
        <w:t xml:space="preserve">6.  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 xml:space="preserve">Surat    </w:t>
      </w:r>
      <w:r>
        <w:rPr>
          <w:spacing w:val="3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usan    </w:t>
      </w:r>
      <w:r>
        <w:rPr>
          <w:spacing w:val="27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nan</w:t>
      </w:r>
      <w:proofErr w:type="spellEnd"/>
      <w:r>
        <w:rPr>
          <w:sz w:val="22"/>
          <w:szCs w:val="22"/>
        </w:rPr>
        <w:t xml:space="preserve">    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Pus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   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yah    </w:t>
      </w:r>
      <w:r>
        <w:rPr>
          <w:spacing w:val="2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r</w:t>
      </w:r>
      <w:proofErr w:type="spellEnd"/>
    </w:p>
    <w:p w14:paraId="3BCCA8F4" w14:textId="77777777" w:rsidR="00133437" w:rsidRDefault="00F73847">
      <w:pPr>
        <w:spacing w:line="240" w:lineRule="exact"/>
        <w:ind w:left="2647"/>
        <w:rPr>
          <w:sz w:val="22"/>
          <w:szCs w:val="22"/>
        </w:rPr>
      </w:pPr>
      <w:r>
        <w:rPr>
          <w:sz w:val="22"/>
          <w:szCs w:val="22"/>
        </w:rPr>
        <w:t>01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RN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.</w:t>
      </w:r>
      <w:r>
        <w:rPr>
          <w:spacing w:val="-1"/>
          <w:sz w:val="22"/>
          <w:szCs w:val="22"/>
        </w:rPr>
        <w:t>O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B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2012</w:t>
      </w:r>
      <w:r>
        <w:rPr>
          <w:spacing w:val="33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nggal</w:t>
      </w:r>
      <w:proofErr w:type="spellEnd"/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24</w:t>
      </w:r>
      <w:r>
        <w:rPr>
          <w:spacing w:val="3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l</w:t>
      </w:r>
      <w:proofErr w:type="spellEnd"/>
      <w:r>
        <w:rPr>
          <w:spacing w:val="34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Aw</w:t>
      </w:r>
      <w:r>
        <w:rPr>
          <w:sz w:val="22"/>
          <w:szCs w:val="22"/>
        </w:rPr>
        <w:t>al</w:t>
      </w:r>
      <w:proofErr w:type="spellEnd"/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1433</w:t>
      </w:r>
      <w:r>
        <w:rPr>
          <w:spacing w:val="3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16</w:t>
      </w:r>
      <w:r>
        <w:rPr>
          <w:spacing w:val="3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pr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3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</w:t>
      </w:r>
      <w:r>
        <w:rPr>
          <w:sz w:val="22"/>
          <w:szCs w:val="22"/>
        </w:rPr>
        <w:t>012</w:t>
      </w:r>
    </w:p>
    <w:p w14:paraId="357A7554" w14:textId="77777777" w:rsidR="00133437" w:rsidRDefault="00F73847">
      <w:pPr>
        <w:spacing w:before="1"/>
        <w:ind w:left="2647"/>
        <w:rPr>
          <w:sz w:val="22"/>
          <w:szCs w:val="22"/>
        </w:rPr>
      </w:pPr>
      <w:r>
        <w:rPr>
          <w:sz w:val="22"/>
          <w:szCs w:val="22"/>
        </w:rPr>
        <w:t>M.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j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s</w:t>
      </w:r>
      <w:proofErr w:type="spellEnd"/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end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kan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Tinggi</w:t>
      </w:r>
    </w:p>
    <w:p w14:paraId="35F3E571" w14:textId="77777777" w:rsidR="00133437" w:rsidRDefault="00F73847">
      <w:pPr>
        <w:spacing w:before="1"/>
        <w:ind w:left="2285"/>
        <w:rPr>
          <w:sz w:val="22"/>
          <w:szCs w:val="22"/>
        </w:rPr>
      </w:pPr>
      <w:r>
        <w:rPr>
          <w:sz w:val="22"/>
          <w:szCs w:val="22"/>
        </w:rPr>
        <w:t xml:space="preserve">7.  </w:t>
      </w:r>
      <w:r>
        <w:rPr>
          <w:spacing w:val="3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usan       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nan</w:t>
      </w:r>
      <w:proofErr w:type="spellEnd"/>
      <w:r>
        <w:rPr>
          <w:sz w:val="22"/>
          <w:szCs w:val="22"/>
        </w:rPr>
        <w:t xml:space="preserve">       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Pusat         </w:t>
      </w:r>
      <w:r>
        <w:rPr>
          <w:spacing w:val="-2"/>
          <w:sz w:val="22"/>
          <w:szCs w:val="22"/>
        </w:rPr>
        <w:t>M</w:t>
      </w:r>
      <w:r>
        <w:rPr>
          <w:sz w:val="22"/>
          <w:szCs w:val="22"/>
        </w:rPr>
        <w:t>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yah        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N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r</w:t>
      </w:r>
      <w:proofErr w:type="spellEnd"/>
    </w:p>
    <w:p w14:paraId="68B5F64B" w14:textId="77777777" w:rsidR="00133437" w:rsidRDefault="00F73847">
      <w:pPr>
        <w:spacing w:before="39"/>
        <w:ind w:left="2647"/>
        <w:rPr>
          <w:sz w:val="22"/>
          <w:szCs w:val="22"/>
        </w:rPr>
      </w:pPr>
      <w:r>
        <w:rPr>
          <w:sz w:val="22"/>
          <w:szCs w:val="22"/>
        </w:rPr>
        <w:t>616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>0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2024    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z w:val="22"/>
          <w:szCs w:val="22"/>
        </w:rPr>
        <w:t xml:space="preserve">     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    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or</w:t>
      </w:r>
      <w:proofErr w:type="spellEnd"/>
      <w:r>
        <w:rPr>
          <w:sz w:val="22"/>
          <w:szCs w:val="22"/>
        </w:rPr>
        <w:t xml:space="preserve">    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ve</w:t>
      </w:r>
      <w:r>
        <w:rPr>
          <w:sz w:val="22"/>
          <w:szCs w:val="22"/>
        </w:rPr>
        <w:t>rs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</w:p>
    <w:p w14:paraId="27B677B6" w14:textId="77777777" w:rsidR="00133437" w:rsidRDefault="00F73847">
      <w:pPr>
        <w:spacing w:before="37"/>
        <w:ind w:left="2647"/>
        <w:rPr>
          <w:sz w:val="22"/>
          <w:szCs w:val="22"/>
        </w:rPr>
        <w:sectPr w:rsidR="00133437">
          <w:footerReference w:type="default" r:id="rId9"/>
          <w:pgSz w:w="11920" w:h="16840"/>
          <w:pgMar w:top="340" w:right="1500" w:bottom="280" w:left="1300" w:header="0" w:footer="1140" w:gutter="0"/>
          <w:cols w:space="720"/>
        </w:sectPr>
      </w:pPr>
      <w:r>
        <w:rPr>
          <w:sz w:val="22"/>
          <w:szCs w:val="22"/>
        </w:rPr>
        <w:t>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-1"/>
          <w:sz w:val="22"/>
          <w:szCs w:val="22"/>
        </w:rPr>
        <w:t xml:space="preserve"> 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Masa </w:t>
      </w:r>
      <w:proofErr w:type="spellStart"/>
      <w:r>
        <w:rPr>
          <w:sz w:val="22"/>
          <w:szCs w:val="22"/>
        </w:rPr>
        <w:t>Jab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2</w:t>
      </w:r>
      <w:r>
        <w:rPr>
          <w:spacing w:val="-2"/>
          <w:sz w:val="22"/>
          <w:szCs w:val="22"/>
        </w:rPr>
        <w:t>0</w:t>
      </w:r>
      <w:r>
        <w:rPr>
          <w:sz w:val="22"/>
          <w:szCs w:val="22"/>
        </w:rPr>
        <w:t>24</w:t>
      </w:r>
      <w:r>
        <w:rPr>
          <w:spacing w:val="1"/>
          <w:sz w:val="22"/>
          <w:szCs w:val="22"/>
        </w:rPr>
        <w:t>-</w:t>
      </w:r>
      <w:r>
        <w:rPr>
          <w:sz w:val="22"/>
          <w:szCs w:val="22"/>
        </w:rPr>
        <w:t>2028</w:t>
      </w:r>
    </w:p>
    <w:p w14:paraId="1E1B3A24" w14:textId="77777777" w:rsidR="00133437" w:rsidRDefault="00F73847">
      <w:pPr>
        <w:spacing w:before="80"/>
        <w:ind w:left="2245" w:right="88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8.  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Surat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san</w:t>
      </w:r>
      <w:r>
        <w:rPr>
          <w:spacing w:val="2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proofErr w:type="spellEnd"/>
      <w:r>
        <w:rPr>
          <w:spacing w:val="20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as</w:t>
      </w:r>
      <w:proofErr w:type="spellEnd"/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Muh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2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N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or</w:t>
      </w:r>
      <w:proofErr w:type="spellEnd"/>
    </w:p>
    <w:p w14:paraId="15923353" w14:textId="77777777" w:rsidR="00133437" w:rsidRDefault="00F73847">
      <w:pPr>
        <w:spacing w:line="240" w:lineRule="exact"/>
        <w:ind w:left="2607"/>
        <w:rPr>
          <w:sz w:val="22"/>
          <w:szCs w:val="22"/>
        </w:rPr>
      </w:pPr>
      <w:r>
        <w:rPr>
          <w:sz w:val="22"/>
          <w:szCs w:val="22"/>
        </w:rPr>
        <w:t>14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ENA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-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MG/A/</w:t>
      </w:r>
      <w:r>
        <w:rPr>
          <w:spacing w:val="2"/>
          <w:sz w:val="22"/>
          <w:szCs w:val="22"/>
        </w:rPr>
        <w:t>2</w:t>
      </w:r>
      <w:r>
        <w:rPr>
          <w:sz w:val="22"/>
          <w:szCs w:val="22"/>
        </w:rPr>
        <w:t xml:space="preserve">012    </w:t>
      </w:r>
      <w:r>
        <w:rPr>
          <w:spacing w:val="23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z w:val="22"/>
          <w:szCs w:val="22"/>
        </w:rPr>
        <w:t xml:space="preserve">    </w:t>
      </w:r>
      <w:r>
        <w:rPr>
          <w:spacing w:val="2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ev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   </w:t>
      </w:r>
      <w:r>
        <w:rPr>
          <w:spacing w:val="2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</w:t>
      </w:r>
      <w:r>
        <w:rPr>
          <w:spacing w:val="1"/>
          <w:sz w:val="22"/>
          <w:szCs w:val="22"/>
        </w:rPr>
        <w:t>at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   </w:t>
      </w:r>
      <w:r>
        <w:rPr>
          <w:spacing w:val="2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as</w:t>
      </w:r>
      <w:proofErr w:type="spellEnd"/>
    </w:p>
    <w:p w14:paraId="24C7AC21" w14:textId="77777777" w:rsidR="00133437" w:rsidRDefault="00F73847">
      <w:pPr>
        <w:spacing w:before="1"/>
        <w:ind w:left="2607"/>
        <w:rPr>
          <w:sz w:val="22"/>
          <w:szCs w:val="22"/>
        </w:rPr>
      </w:pPr>
      <w:r>
        <w:rPr>
          <w:sz w:val="22"/>
          <w:szCs w:val="22"/>
        </w:rPr>
        <w:t>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-1"/>
          <w:sz w:val="22"/>
          <w:szCs w:val="22"/>
        </w:rPr>
        <w:t xml:space="preserve"> 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1B233194" w14:textId="77777777" w:rsidR="00133437" w:rsidRDefault="00F73847">
      <w:pPr>
        <w:spacing w:line="240" w:lineRule="exact"/>
        <w:ind w:left="2245" w:right="8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9.  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Surat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usan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r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Muha</w:t>
      </w:r>
      <w:r>
        <w:rPr>
          <w:spacing w:val="-1"/>
          <w:sz w:val="22"/>
          <w:szCs w:val="22"/>
        </w:rPr>
        <w:t>mm</w:t>
      </w:r>
      <w:r>
        <w:rPr>
          <w:sz w:val="22"/>
          <w:szCs w:val="22"/>
        </w:rPr>
        <w:t>ad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or</w:t>
      </w:r>
      <w:proofErr w:type="spellEnd"/>
    </w:p>
    <w:p w14:paraId="3031A819" w14:textId="77777777" w:rsidR="00133437" w:rsidRDefault="00F73847">
      <w:pPr>
        <w:spacing w:before="1"/>
        <w:ind w:left="2607"/>
        <w:rPr>
          <w:sz w:val="22"/>
          <w:szCs w:val="22"/>
        </w:rPr>
      </w:pPr>
      <w:r>
        <w:rPr>
          <w:sz w:val="22"/>
          <w:szCs w:val="22"/>
        </w:rPr>
        <w:t>: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154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.</w:t>
      </w:r>
      <w:r>
        <w:rPr>
          <w:spacing w:val="-2"/>
          <w:sz w:val="22"/>
          <w:szCs w:val="22"/>
        </w:rPr>
        <w:t>3</w:t>
      </w:r>
      <w:r>
        <w:rPr>
          <w:spacing w:val="1"/>
          <w:sz w:val="22"/>
          <w:szCs w:val="22"/>
        </w:rPr>
        <w:t>.</w:t>
      </w:r>
      <w:r>
        <w:rPr>
          <w:spacing w:val="-1"/>
          <w:sz w:val="22"/>
          <w:szCs w:val="22"/>
        </w:rPr>
        <w:t>AU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2024</w:t>
      </w:r>
      <w:r>
        <w:rPr>
          <w:spacing w:val="13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pacing w:val="1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ka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1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abat</w:t>
      </w:r>
      <w:proofErr w:type="spellEnd"/>
      <w:r>
        <w:rPr>
          <w:spacing w:val="10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ruk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al</w:t>
      </w:r>
      <w:proofErr w:type="spellEnd"/>
      <w:r>
        <w:rPr>
          <w:spacing w:val="1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d</w:t>
      </w:r>
      <w:r>
        <w:rPr>
          <w:sz w:val="22"/>
          <w:szCs w:val="22"/>
        </w:rPr>
        <w:t>i</w:t>
      </w:r>
    </w:p>
    <w:p w14:paraId="7C0A9CCC" w14:textId="77777777" w:rsidR="00133437" w:rsidRDefault="00F73847">
      <w:pPr>
        <w:spacing w:line="240" w:lineRule="exact"/>
        <w:ind w:left="2607"/>
        <w:rPr>
          <w:sz w:val="22"/>
          <w:szCs w:val="22"/>
        </w:rPr>
      </w:pPr>
      <w:proofErr w:type="spellStart"/>
      <w:r>
        <w:rPr>
          <w:sz w:val="22"/>
          <w:szCs w:val="22"/>
        </w:rPr>
        <w:t>Lingkung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uh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3E2E3685" w14:textId="77777777" w:rsidR="00133437" w:rsidRDefault="00133437">
      <w:pPr>
        <w:spacing w:before="7" w:line="100" w:lineRule="exact"/>
        <w:rPr>
          <w:sz w:val="10"/>
          <w:szCs w:val="10"/>
        </w:rPr>
      </w:pPr>
    </w:p>
    <w:p w14:paraId="0DEE6243" w14:textId="77777777" w:rsidR="00133437" w:rsidRDefault="00133437">
      <w:pPr>
        <w:spacing w:line="200" w:lineRule="exact"/>
      </w:pPr>
    </w:p>
    <w:p w14:paraId="0D3C64EE" w14:textId="77777777" w:rsidR="00133437" w:rsidRDefault="00133437">
      <w:pPr>
        <w:spacing w:line="200" w:lineRule="exact"/>
      </w:pPr>
    </w:p>
    <w:p w14:paraId="60F8C7F7" w14:textId="77777777" w:rsidR="00133437" w:rsidRDefault="00F73847">
      <w:pPr>
        <w:ind w:left="3847" w:right="3860"/>
        <w:jc w:val="center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utuskan</w:t>
      </w:r>
      <w:proofErr w:type="spellEnd"/>
    </w:p>
    <w:p w14:paraId="431C2FD6" w14:textId="77777777" w:rsidR="00133437" w:rsidRDefault="00133437">
      <w:pPr>
        <w:spacing w:before="15" w:line="240" w:lineRule="exact"/>
        <w:rPr>
          <w:sz w:val="24"/>
          <w:szCs w:val="24"/>
        </w:rPr>
      </w:pPr>
    </w:p>
    <w:p w14:paraId="2B640E2B" w14:textId="77777777" w:rsidR="00133437" w:rsidRDefault="00F73847">
      <w:pPr>
        <w:spacing w:line="276" w:lineRule="auto"/>
        <w:ind w:left="2293" w:right="77" w:hanging="2192"/>
        <w:jc w:val="both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Mene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apkan</w:t>
      </w:r>
      <w:proofErr w:type="spellEnd"/>
      <w:r>
        <w:rPr>
          <w:b/>
          <w:sz w:val="22"/>
          <w:szCs w:val="22"/>
        </w:rPr>
        <w:t xml:space="preserve">            :   </w:t>
      </w:r>
      <w:r>
        <w:rPr>
          <w:b/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F</w:t>
      </w:r>
      <w:r>
        <w:rPr>
          <w:spacing w:val="-1"/>
          <w:sz w:val="22"/>
          <w:szCs w:val="22"/>
        </w:rPr>
        <w:t>AK</w:t>
      </w:r>
      <w:r>
        <w:rPr>
          <w:spacing w:val="1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TA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DA</w:t>
      </w:r>
      <w:r>
        <w:rPr>
          <w:sz w:val="22"/>
          <w:szCs w:val="22"/>
        </w:rPr>
        <w:t>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ILMU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KO</w:t>
      </w:r>
      <w:r>
        <w:rPr>
          <w:sz w:val="22"/>
          <w:szCs w:val="22"/>
        </w:rPr>
        <w:t>MP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UN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SIT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S  M</w:t>
      </w:r>
      <w:r>
        <w:rPr>
          <w:spacing w:val="1"/>
          <w:sz w:val="22"/>
          <w:szCs w:val="22"/>
        </w:rPr>
        <w:t>U</w:t>
      </w:r>
      <w:r>
        <w:rPr>
          <w:spacing w:val="-1"/>
          <w:sz w:val="22"/>
          <w:szCs w:val="22"/>
        </w:rPr>
        <w:t>HA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AD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Y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H</w:t>
      </w:r>
      <w:r>
        <w:rPr>
          <w:spacing w:val="5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GO</w:t>
      </w:r>
      <w:r>
        <w:rPr>
          <w:spacing w:val="-1"/>
          <w:sz w:val="22"/>
          <w:szCs w:val="22"/>
        </w:rPr>
        <w:t>RON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EN</w:t>
      </w:r>
      <w:r>
        <w:rPr>
          <w:sz w:val="22"/>
          <w:szCs w:val="22"/>
        </w:rPr>
        <w:t>TA</w:t>
      </w:r>
      <w:r>
        <w:rPr>
          <w:spacing w:val="1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TIM P</w:t>
      </w:r>
      <w:r>
        <w:rPr>
          <w:spacing w:val="-1"/>
          <w:sz w:val="22"/>
          <w:szCs w:val="22"/>
        </w:rPr>
        <w:t>EN</w:t>
      </w:r>
      <w:r>
        <w:rPr>
          <w:spacing w:val="1"/>
          <w:sz w:val="22"/>
          <w:szCs w:val="22"/>
        </w:rPr>
        <w:t>G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 xml:space="preserve">JI </w:t>
      </w:r>
      <w:r>
        <w:rPr>
          <w:spacing w:val="3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NA</w:t>
      </w:r>
      <w:r>
        <w:rPr>
          <w:sz w:val="22"/>
          <w:szCs w:val="22"/>
        </w:rPr>
        <w:t xml:space="preserve">R </w:t>
      </w:r>
      <w:r>
        <w:rPr>
          <w:spacing w:val="3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HA</w:t>
      </w:r>
      <w:r>
        <w:rPr>
          <w:sz w:val="22"/>
          <w:szCs w:val="22"/>
        </w:rPr>
        <w:t xml:space="preserve">SIL </w:t>
      </w:r>
      <w:r>
        <w:rPr>
          <w:spacing w:val="3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ITIAN 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 xml:space="preserve">T.A 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2026</w:t>
      </w:r>
    </w:p>
    <w:p w14:paraId="388050E7" w14:textId="77777777" w:rsidR="00133437" w:rsidRDefault="00F73847">
      <w:pPr>
        <w:spacing w:line="276" w:lineRule="auto"/>
        <w:ind w:left="2293" w:right="78"/>
        <w:jc w:val="both"/>
        <w:rPr>
          <w:sz w:val="22"/>
          <w:szCs w:val="22"/>
        </w:rPr>
      </w:pP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RO</w:t>
      </w:r>
      <w:r>
        <w:rPr>
          <w:spacing w:val="1"/>
          <w:sz w:val="22"/>
          <w:szCs w:val="22"/>
        </w:rPr>
        <w:t>G</w:t>
      </w:r>
      <w:r>
        <w:rPr>
          <w:spacing w:val="-1"/>
          <w:sz w:val="22"/>
          <w:szCs w:val="22"/>
        </w:rPr>
        <w:t>RA</w:t>
      </w:r>
      <w:r>
        <w:rPr>
          <w:sz w:val="22"/>
          <w:szCs w:val="22"/>
        </w:rPr>
        <w:t xml:space="preserve">M    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TU</w:t>
      </w:r>
      <w:r>
        <w:rPr>
          <w:spacing w:val="1"/>
          <w:sz w:val="22"/>
          <w:szCs w:val="22"/>
        </w:rPr>
        <w:t>D</w:t>
      </w:r>
      <w:r>
        <w:rPr>
          <w:sz w:val="22"/>
          <w:szCs w:val="22"/>
        </w:rPr>
        <w:t xml:space="preserve">I    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SIST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M      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F</w:t>
      </w:r>
      <w:r>
        <w:rPr>
          <w:spacing w:val="-1"/>
          <w:sz w:val="22"/>
          <w:szCs w:val="22"/>
        </w:rPr>
        <w:t>OR</w:t>
      </w:r>
      <w:r>
        <w:rPr>
          <w:sz w:val="22"/>
          <w:szCs w:val="22"/>
        </w:rPr>
        <w:t>MA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 F</w:t>
      </w:r>
      <w:r>
        <w:rPr>
          <w:spacing w:val="-1"/>
          <w:sz w:val="22"/>
          <w:szCs w:val="22"/>
        </w:rPr>
        <w:t>AK</w:t>
      </w:r>
      <w:r>
        <w:rPr>
          <w:spacing w:val="1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TA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 xml:space="preserve">S </w:t>
      </w:r>
      <w:r>
        <w:rPr>
          <w:spacing w:val="-1"/>
          <w:sz w:val="22"/>
          <w:szCs w:val="22"/>
        </w:rPr>
        <w:t>DA</w:t>
      </w:r>
      <w:r>
        <w:rPr>
          <w:sz w:val="22"/>
          <w:szCs w:val="22"/>
        </w:rPr>
        <w:t>N ILMU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KO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1"/>
          <w:sz w:val="22"/>
          <w:szCs w:val="22"/>
        </w:rPr>
        <w:t>U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 xml:space="preserve">R      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U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SI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 xml:space="preserve">S     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MUH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MA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YA</w:t>
      </w:r>
      <w:r>
        <w:rPr>
          <w:sz w:val="22"/>
          <w:szCs w:val="22"/>
        </w:rPr>
        <w:t xml:space="preserve">H </w:t>
      </w:r>
      <w:r>
        <w:rPr>
          <w:spacing w:val="-1"/>
          <w:sz w:val="22"/>
          <w:szCs w:val="22"/>
        </w:rPr>
        <w:t>GO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2DAC7A1F" w14:textId="77777777" w:rsidR="00133437" w:rsidRDefault="00F73847">
      <w:pPr>
        <w:spacing w:before="2" w:line="275" w:lineRule="auto"/>
        <w:ind w:left="2288" w:right="74" w:hanging="2188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                  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 xml:space="preserve">:   </w:t>
      </w:r>
      <w:r>
        <w:rPr>
          <w:spacing w:val="1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apkan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pacing w:val="1"/>
          <w:sz w:val="22"/>
          <w:szCs w:val="22"/>
        </w:rPr>
        <w:t>ji</w:t>
      </w:r>
      <w:r>
        <w:rPr>
          <w:sz w:val="22"/>
          <w:szCs w:val="22"/>
        </w:rPr>
        <w:t>an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mi</w:t>
      </w:r>
      <w:r>
        <w:rPr>
          <w:sz w:val="22"/>
          <w:szCs w:val="22"/>
        </w:rPr>
        <w:t>nar</w:t>
      </w:r>
      <w:r>
        <w:rPr>
          <w:spacing w:val="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H</w:t>
      </w:r>
      <w:r>
        <w:rPr>
          <w:sz w:val="22"/>
          <w:szCs w:val="22"/>
        </w:rPr>
        <w:t>as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an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T.A 2</w:t>
      </w:r>
      <w:r>
        <w:rPr>
          <w:spacing w:val="-2"/>
          <w:sz w:val="22"/>
          <w:szCs w:val="22"/>
        </w:rPr>
        <w:t>0</w:t>
      </w:r>
      <w:r>
        <w:rPr>
          <w:sz w:val="22"/>
          <w:szCs w:val="22"/>
        </w:rPr>
        <w:t>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2026 </w:t>
      </w:r>
      <w:r>
        <w:rPr>
          <w:sz w:val="22"/>
          <w:szCs w:val="22"/>
        </w:rPr>
        <w:t>pada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Pro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ram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udi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Faku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4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u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Mu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ko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pos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sebagaimana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proofErr w:type="spellEnd"/>
      <w:r>
        <w:rPr>
          <w:sz w:val="22"/>
          <w:szCs w:val="22"/>
        </w:rPr>
        <w:t>.</w:t>
      </w:r>
    </w:p>
    <w:p w14:paraId="4CD5C6AF" w14:textId="77777777" w:rsidR="00133437" w:rsidRDefault="00F73847">
      <w:pPr>
        <w:spacing w:before="3" w:line="275" w:lineRule="auto"/>
        <w:ind w:left="2267" w:right="76" w:hanging="2166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edua</w:t>
      </w:r>
      <w:proofErr w:type="spellEnd"/>
      <w:r>
        <w:rPr>
          <w:sz w:val="22"/>
          <w:szCs w:val="22"/>
        </w:rPr>
        <w:t xml:space="preserve">                      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 xml:space="preserve">:   </w:t>
      </w:r>
      <w:r>
        <w:rPr>
          <w:spacing w:val="5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Mengangkat</w:t>
      </w:r>
      <w:proofErr w:type="spellEnd"/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-</w:t>
      </w:r>
      <w:proofErr w:type="spellStart"/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m</w:t>
      </w:r>
      <w:proofErr w:type="spellEnd"/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ran</w:t>
      </w:r>
      <w:proofErr w:type="spellEnd"/>
      <w:r>
        <w:rPr>
          <w:sz w:val="22"/>
          <w:szCs w:val="22"/>
        </w:rPr>
        <w:t xml:space="preserve">  Surat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usan 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proofErr w:type="spellEnd"/>
      <w:r>
        <w:rPr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Tim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Uj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mi</w:t>
      </w:r>
      <w:r>
        <w:rPr>
          <w:sz w:val="22"/>
          <w:szCs w:val="22"/>
        </w:rPr>
        <w:t>nar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li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T.A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2026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pada Prog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am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m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si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lt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u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-1"/>
          <w:sz w:val="22"/>
          <w:szCs w:val="22"/>
        </w:rPr>
        <w:t xml:space="preserve"> 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40341618" w14:textId="77777777" w:rsidR="00133437" w:rsidRDefault="00F73847">
      <w:pPr>
        <w:spacing w:line="276" w:lineRule="auto"/>
        <w:ind w:left="2267" w:right="76" w:hanging="2166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ga</w:t>
      </w:r>
      <w:proofErr w:type="spellEnd"/>
      <w:r>
        <w:rPr>
          <w:sz w:val="22"/>
          <w:szCs w:val="22"/>
        </w:rPr>
        <w:t xml:space="preserve">                      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 xml:space="preserve">:  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Tim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Uj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mi</w:t>
      </w:r>
      <w:r>
        <w:rPr>
          <w:sz w:val="22"/>
          <w:szCs w:val="22"/>
        </w:rPr>
        <w:t>nar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li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T.A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2026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pada Prog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am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m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</w:t>
      </w:r>
      <w:proofErr w:type="spellEnd"/>
      <w:r>
        <w:rPr>
          <w:spacing w:val="7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anggung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ekan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Faku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  <w:r>
        <w:rPr>
          <w:spacing w:val="4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lm</w:t>
      </w:r>
      <w:r>
        <w:rPr>
          <w:sz w:val="22"/>
          <w:szCs w:val="22"/>
        </w:rPr>
        <w:t>u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  <w:r>
        <w:rPr>
          <w:spacing w:val="4"/>
          <w:sz w:val="22"/>
          <w:szCs w:val="22"/>
        </w:rPr>
        <w:t xml:space="preserve"> </w:t>
      </w:r>
      <w:proofErr w:type="spellStart"/>
      <w:r>
        <w:rPr>
          <w:spacing w:val="-3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Muh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o.</w:t>
      </w:r>
    </w:p>
    <w:p w14:paraId="29406D7D" w14:textId="77777777" w:rsidR="00133437" w:rsidRDefault="00F73847">
      <w:pPr>
        <w:spacing w:before="2" w:line="275" w:lineRule="auto"/>
        <w:ind w:left="2267" w:right="81" w:hanging="2166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pat</w:t>
      </w:r>
      <w:proofErr w:type="spellEnd"/>
      <w:r>
        <w:rPr>
          <w:sz w:val="22"/>
          <w:szCs w:val="22"/>
        </w:rPr>
        <w:t xml:space="preserve">                   :  </w:t>
      </w:r>
      <w:r>
        <w:rPr>
          <w:spacing w:val="8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aya</w:t>
      </w:r>
      <w:proofErr w:type="spellEnd"/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yang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bul</w:t>
      </w:r>
      <w:proofErr w:type="spellEnd"/>
      <w:r>
        <w:rPr>
          <w:spacing w:val="4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bat</w:t>
      </w:r>
      <w:proofErr w:type="spellEnd"/>
      <w:r>
        <w:rPr>
          <w:spacing w:val="6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i</w:t>
      </w:r>
      <w:proofErr w:type="spellEnd"/>
      <w:r>
        <w:rPr>
          <w:spacing w:val="4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aksana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beban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an</w:t>
      </w:r>
      <w:proofErr w:type="spellEnd"/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angga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se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u</w:t>
      </w:r>
      <w:proofErr w:type="spellEnd"/>
      <w:r>
        <w:rPr>
          <w:sz w:val="22"/>
          <w:szCs w:val="22"/>
        </w:rPr>
        <w:t>.</w:t>
      </w:r>
    </w:p>
    <w:p w14:paraId="27B514ED" w14:textId="77777777" w:rsidR="00133437" w:rsidRDefault="00F73847">
      <w:pPr>
        <w:spacing w:before="3" w:line="276" w:lineRule="auto"/>
        <w:ind w:left="2267" w:right="81" w:hanging="2166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lim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                   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:   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usan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ak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al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</w:t>
      </w:r>
      <w:r>
        <w:rPr>
          <w:spacing w:val="-2"/>
          <w:sz w:val="22"/>
          <w:szCs w:val="22"/>
        </w:rPr>
        <w:t>ka</w:t>
      </w:r>
      <w:r>
        <w:rPr>
          <w:sz w:val="22"/>
          <w:szCs w:val="22"/>
        </w:rPr>
        <w:t>n</w:t>
      </w:r>
      <w:proofErr w:type="spellEnd"/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kan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proofErr w:type="spellEnd"/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aksanak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engan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nuh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anggung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47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ab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proofErr w:type="spellEnd"/>
      <w:r>
        <w:rPr>
          <w:spacing w:val="47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ke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ud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pacing w:val="47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ri</w:t>
      </w:r>
      <w:proofErr w:type="spellEnd"/>
      <w:r>
        <w:rPr>
          <w:spacing w:val="46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rdap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t</w:t>
      </w:r>
      <w:proofErr w:type="spellEnd"/>
      <w:r>
        <w:rPr>
          <w:spacing w:val="48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ek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an</w:t>
      </w:r>
      <w:proofErr w:type="spellEnd"/>
      <w:r>
        <w:rPr>
          <w:spacing w:val="47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</w:t>
      </w:r>
      <w:proofErr w:type="spellEnd"/>
      <w:r>
        <w:rPr>
          <w:spacing w:val="4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</w:t>
      </w:r>
      <w:r>
        <w:rPr>
          <w:spacing w:val="-1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pan</w:t>
      </w:r>
      <w:proofErr w:type="spellEnd"/>
      <w:r>
        <w:rPr>
          <w:spacing w:val="47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proofErr w:type="spellEnd"/>
    </w:p>
    <w:p w14:paraId="68F08AA2" w14:textId="77777777" w:rsidR="00133437" w:rsidRDefault="00F73847">
      <w:pPr>
        <w:spacing w:line="240" w:lineRule="exact"/>
        <w:ind w:left="2267" w:right="3327"/>
        <w:jc w:val="both"/>
        <w:rPr>
          <w:sz w:val="22"/>
          <w:szCs w:val="22"/>
        </w:rPr>
        <w:sectPr w:rsidR="00133437">
          <w:pgSz w:w="11920" w:h="16840"/>
          <w:pgMar w:top="1340" w:right="1540" w:bottom="280" w:left="1340" w:header="0" w:footer="1140" w:gutter="0"/>
          <w:cols w:space="720"/>
        </w:sectPr>
      </w:pPr>
      <w:proofErr w:type="spellStart"/>
      <w:r>
        <w:rPr>
          <w:position w:val="-1"/>
          <w:sz w:val="22"/>
          <w:szCs w:val="22"/>
        </w:rPr>
        <w:t>akan</w:t>
      </w:r>
      <w:proofErr w:type="spellEnd"/>
      <w:r>
        <w:rPr>
          <w:spacing w:val="1"/>
          <w:position w:val="-1"/>
          <w:sz w:val="22"/>
          <w:szCs w:val="22"/>
        </w:rPr>
        <w:t xml:space="preserve"> </w:t>
      </w:r>
      <w:proofErr w:type="spellStart"/>
      <w:r>
        <w:rPr>
          <w:position w:val="-1"/>
          <w:sz w:val="22"/>
          <w:szCs w:val="22"/>
        </w:rPr>
        <w:t>d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p</w:t>
      </w:r>
      <w:r>
        <w:rPr>
          <w:spacing w:val="-2"/>
          <w:position w:val="-1"/>
          <w:sz w:val="22"/>
          <w:szCs w:val="22"/>
        </w:rPr>
        <w:t>e</w:t>
      </w:r>
      <w:r>
        <w:rPr>
          <w:position w:val="-1"/>
          <w:sz w:val="22"/>
          <w:szCs w:val="22"/>
        </w:rPr>
        <w:t>rba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k</w:t>
      </w:r>
      <w:r>
        <w:rPr>
          <w:position w:val="-1"/>
          <w:sz w:val="22"/>
          <w:szCs w:val="22"/>
        </w:rPr>
        <w:t>i</w:t>
      </w:r>
      <w:proofErr w:type="spellEnd"/>
      <w:r>
        <w:rPr>
          <w:position w:val="-1"/>
          <w:sz w:val="22"/>
          <w:szCs w:val="22"/>
        </w:rPr>
        <w:t xml:space="preserve"> </w:t>
      </w:r>
      <w:proofErr w:type="spellStart"/>
      <w:r>
        <w:rPr>
          <w:position w:val="-1"/>
          <w:sz w:val="22"/>
          <w:szCs w:val="22"/>
        </w:rPr>
        <w:t>sebag</w:t>
      </w:r>
      <w:r>
        <w:rPr>
          <w:spacing w:val="-1"/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im</w:t>
      </w:r>
      <w:r>
        <w:rPr>
          <w:position w:val="-1"/>
          <w:sz w:val="22"/>
          <w:szCs w:val="22"/>
        </w:rPr>
        <w:t>ana</w:t>
      </w:r>
      <w:proofErr w:type="spellEnd"/>
      <w:r>
        <w:rPr>
          <w:position w:val="-1"/>
          <w:sz w:val="22"/>
          <w:szCs w:val="22"/>
        </w:rPr>
        <w:t xml:space="preserve"> </w:t>
      </w:r>
      <w:proofErr w:type="spellStart"/>
      <w:r>
        <w:rPr>
          <w:spacing w:val="1"/>
          <w:position w:val="-1"/>
          <w:sz w:val="22"/>
          <w:szCs w:val="22"/>
        </w:rPr>
        <w:t>m</w:t>
      </w:r>
      <w:r>
        <w:rPr>
          <w:spacing w:val="-2"/>
          <w:position w:val="-1"/>
          <w:sz w:val="22"/>
          <w:szCs w:val="22"/>
        </w:rPr>
        <w:t>e</w:t>
      </w:r>
      <w:r>
        <w:rPr>
          <w:position w:val="-1"/>
          <w:sz w:val="22"/>
          <w:szCs w:val="22"/>
        </w:rPr>
        <w:t>s</w:t>
      </w:r>
      <w:r>
        <w:rPr>
          <w:spacing w:val="1"/>
          <w:position w:val="-1"/>
          <w:sz w:val="22"/>
          <w:szCs w:val="22"/>
        </w:rPr>
        <w:t>ti</w:t>
      </w:r>
      <w:r>
        <w:rPr>
          <w:position w:val="-1"/>
          <w:sz w:val="22"/>
          <w:szCs w:val="22"/>
        </w:rPr>
        <w:t>n</w:t>
      </w:r>
      <w:r>
        <w:rPr>
          <w:spacing w:val="-2"/>
          <w:position w:val="-1"/>
          <w:sz w:val="22"/>
          <w:szCs w:val="22"/>
        </w:rPr>
        <w:t>y</w:t>
      </w:r>
      <w:r>
        <w:rPr>
          <w:position w:val="-1"/>
          <w:sz w:val="22"/>
          <w:szCs w:val="22"/>
        </w:rPr>
        <w:t>a</w:t>
      </w:r>
      <w:proofErr w:type="spellEnd"/>
    </w:p>
    <w:p w14:paraId="6F034E14" w14:textId="77777777" w:rsidR="00133437" w:rsidRDefault="00F73847">
      <w:pPr>
        <w:spacing w:before="87"/>
        <w:jc w:val="right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apkan</w:t>
      </w:r>
      <w:proofErr w:type="spellEnd"/>
      <w:r>
        <w:rPr>
          <w:sz w:val="22"/>
          <w:szCs w:val="22"/>
        </w:rPr>
        <w:t xml:space="preserve"> di</w:t>
      </w:r>
    </w:p>
    <w:p w14:paraId="6CD73E50" w14:textId="77777777" w:rsidR="00133437" w:rsidRDefault="00F73847">
      <w:pPr>
        <w:spacing w:line="240" w:lineRule="exact"/>
        <w:ind w:right="472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Tanggal</w:t>
      </w:r>
      <w:proofErr w:type="spellEnd"/>
    </w:p>
    <w:p w14:paraId="187E7661" w14:textId="77777777" w:rsidR="00133437" w:rsidRDefault="00F73847">
      <w:pPr>
        <w:spacing w:before="87"/>
        <w:rPr>
          <w:sz w:val="22"/>
          <w:szCs w:val="22"/>
        </w:rPr>
      </w:pPr>
      <w:r>
        <w:br w:type="column"/>
      </w: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lo</w:t>
      </w:r>
      <w:r>
        <w:rPr>
          <w:sz w:val="22"/>
          <w:szCs w:val="22"/>
        </w:rPr>
        <w:t>,</w:t>
      </w:r>
    </w:p>
    <w:p w14:paraId="46902FB2" w14:textId="3FB13689" w:rsidR="00133437" w:rsidRPr="009B7FB5" w:rsidRDefault="00F73847">
      <w:pPr>
        <w:spacing w:line="240" w:lineRule="exact"/>
        <w:rPr>
          <w:sz w:val="22"/>
          <w:szCs w:val="22"/>
          <w:lang w:val="id-ID"/>
        </w:rPr>
      </w:pP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 w:rsidR="009B7FB5">
        <w:rPr>
          <w:sz w:val="22"/>
          <w:szCs w:val="22"/>
          <w:u w:val="single" w:color="000000"/>
          <w:lang w:val="id-ID"/>
        </w:rPr>
        <w:t>${tanggal_hijriah}</w:t>
      </w:r>
    </w:p>
    <w:p w14:paraId="24828BF1" w14:textId="3351C25E" w:rsidR="009B7FB5" w:rsidRPr="009B7FB5" w:rsidRDefault="009B7FB5" w:rsidP="009B7FB5">
      <w:pPr>
        <w:spacing w:before="1" w:line="240" w:lineRule="exact"/>
        <w:ind w:right="302"/>
        <w:rPr>
          <w:sz w:val="22"/>
          <w:szCs w:val="22"/>
          <w:lang w:val="id-ID"/>
        </w:rPr>
        <w:sectPr w:rsidR="009B7FB5" w:rsidRPr="009B7FB5">
          <w:type w:val="continuous"/>
          <w:pgSz w:w="11920" w:h="16840"/>
          <w:pgMar w:top="340" w:right="1540" w:bottom="280" w:left="1340" w:header="720" w:footer="720" w:gutter="0"/>
          <w:cols w:num="2" w:space="720" w:equalWidth="0">
            <w:col w:w="6268" w:space="332"/>
            <w:col w:w="2440"/>
          </w:cols>
        </w:sectPr>
      </w:pPr>
      <w:r>
        <w:rPr>
          <w:position w:val="-1"/>
          <w:sz w:val="22"/>
          <w:szCs w:val="22"/>
          <w:lang w:val="id-ID"/>
        </w:rPr>
        <w:t xml:space="preserve">  ${tanggal_masehi}</w:t>
      </w:r>
    </w:p>
    <w:p w14:paraId="3F3F72F2" w14:textId="77777777" w:rsidR="00133437" w:rsidRDefault="00133437">
      <w:pPr>
        <w:spacing w:before="6" w:line="220" w:lineRule="exact"/>
        <w:rPr>
          <w:sz w:val="22"/>
          <w:szCs w:val="22"/>
        </w:rPr>
      </w:pPr>
    </w:p>
    <w:p w14:paraId="002971F4" w14:textId="77777777" w:rsidR="00133437" w:rsidRDefault="00F73847">
      <w:pPr>
        <w:spacing w:before="31"/>
        <w:ind w:left="5039" w:right="3251"/>
        <w:jc w:val="center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ekan</w:t>
      </w:r>
      <w:proofErr w:type="spellEnd"/>
      <w:r>
        <w:rPr>
          <w:b/>
          <w:sz w:val="22"/>
          <w:szCs w:val="22"/>
        </w:rPr>
        <w:t>,</w:t>
      </w:r>
    </w:p>
    <w:p w14:paraId="51054E6B" w14:textId="77777777" w:rsidR="00133437" w:rsidRDefault="00133437">
      <w:pPr>
        <w:spacing w:before="9" w:line="100" w:lineRule="exact"/>
        <w:rPr>
          <w:sz w:val="11"/>
          <w:szCs w:val="11"/>
        </w:rPr>
      </w:pPr>
    </w:p>
    <w:p w14:paraId="539E423A" w14:textId="418DCECE" w:rsidR="00133437" w:rsidRDefault="00133437">
      <w:pPr>
        <w:ind w:left="5067"/>
      </w:pPr>
    </w:p>
    <w:p w14:paraId="78439BDC" w14:textId="54BF3DC2" w:rsidR="009B7FB5" w:rsidRDefault="009B7FB5">
      <w:pPr>
        <w:ind w:left="5067"/>
      </w:pPr>
    </w:p>
    <w:p w14:paraId="47B1189D" w14:textId="629A56A7" w:rsidR="009B7FB5" w:rsidRDefault="009B7FB5">
      <w:pPr>
        <w:ind w:left="5067"/>
      </w:pPr>
    </w:p>
    <w:p w14:paraId="55FB41F2" w14:textId="77777777" w:rsidR="009B7FB5" w:rsidRDefault="009B7FB5">
      <w:pPr>
        <w:ind w:left="5067"/>
      </w:pPr>
    </w:p>
    <w:p w14:paraId="75C230EE" w14:textId="77777777" w:rsidR="009B7FB5" w:rsidRDefault="009B7FB5">
      <w:pPr>
        <w:ind w:left="5067"/>
      </w:pPr>
    </w:p>
    <w:p w14:paraId="795F8DBF" w14:textId="77777777" w:rsidR="00133437" w:rsidRDefault="00F73847">
      <w:pPr>
        <w:spacing w:before="43" w:line="240" w:lineRule="exact"/>
        <w:ind w:left="5001" w:right="960" w:hanging="22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 Moham</w:t>
      </w:r>
      <w:r>
        <w:rPr>
          <w:b/>
          <w:spacing w:val="-2"/>
          <w:sz w:val="22"/>
          <w:szCs w:val="22"/>
          <w:u w:val="thick" w:color="000000"/>
        </w:rPr>
        <w:t>a</w:t>
      </w:r>
      <w:r>
        <w:rPr>
          <w:b/>
          <w:sz w:val="22"/>
          <w:szCs w:val="22"/>
          <w:u w:val="thick" w:color="000000"/>
        </w:rPr>
        <w:t xml:space="preserve">d </w:t>
      </w:r>
      <w:proofErr w:type="spellStart"/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rvandi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.,</w:t>
      </w:r>
      <w:r>
        <w:rPr>
          <w:b/>
          <w:spacing w:val="2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>P</w:t>
      </w:r>
      <w:proofErr w:type="spellEnd"/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-3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p w14:paraId="61CDE10E" w14:textId="77777777" w:rsidR="00133437" w:rsidRDefault="00133437">
      <w:pPr>
        <w:spacing w:before="12" w:line="240" w:lineRule="exact"/>
        <w:rPr>
          <w:sz w:val="24"/>
          <w:szCs w:val="24"/>
        </w:rPr>
      </w:pPr>
    </w:p>
    <w:p w14:paraId="323FBBEA" w14:textId="77777777" w:rsidR="00133437" w:rsidRDefault="00F73847">
      <w:pPr>
        <w:ind w:left="101"/>
        <w:rPr>
          <w:sz w:val="22"/>
          <w:szCs w:val="22"/>
        </w:rPr>
      </w:pPr>
      <w:proofErr w:type="spellStart"/>
      <w:r>
        <w:rPr>
          <w:sz w:val="22"/>
          <w:szCs w:val="22"/>
        </w:rPr>
        <w:t>Te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busan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Y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proofErr w:type="spellEnd"/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</w:p>
    <w:p w14:paraId="5218D414" w14:textId="77777777" w:rsidR="00133437" w:rsidRDefault="00F73847">
      <w:pPr>
        <w:spacing w:before="39"/>
        <w:ind w:left="101"/>
        <w:rPr>
          <w:sz w:val="22"/>
          <w:szCs w:val="22"/>
        </w:rPr>
      </w:pPr>
      <w:r>
        <w:rPr>
          <w:sz w:val="22"/>
          <w:szCs w:val="22"/>
        </w:rPr>
        <w:t xml:space="preserve">1.   </w:t>
      </w:r>
      <w:r>
        <w:rPr>
          <w:spacing w:val="4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or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M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"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Sebagai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Lapora</w:t>
      </w:r>
      <w:r>
        <w:rPr>
          <w:i/>
          <w:spacing w:val="1"/>
          <w:sz w:val="22"/>
          <w:szCs w:val="22"/>
        </w:rPr>
        <w:t>n</w:t>
      </w:r>
      <w:proofErr w:type="spellEnd"/>
      <w:r>
        <w:rPr>
          <w:sz w:val="22"/>
          <w:szCs w:val="22"/>
        </w:rPr>
        <w:t>)</w:t>
      </w:r>
    </w:p>
    <w:p w14:paraId="1D8CD577" w14:textId="77777777" w:rsidR="00133437" w:rsidRDefault="00F73847">
      <w:pPr>
        <w:spacing w:before="37"/>
        <w:ind w:left="101"/>
        <w:rPr>
          <w:sz w:val="22"/>
          <w:szCs w:val="22"/>
        </w:rPr>
      </w:pPr>
      <w:r>
        <w:rPr>
          <w:sz w:val="22"/>
          <w:szCs w:val="22"/>
        </w:rPr>
        <w:t xml:space="preserve">2.   </w:t>
      </w:r>
      <w:r>
        <w:rPr>
          <w:spacing w:val="4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ahui</w:t>
      </w:r>
      <w:proofErr w:type="spellEnd"/>
      <w:r>
        <w:rPr>
          <w:sz w:val="22"/>
          <w:szCs w:val="22"/>
        </w:rPr>
        <w:t xml:space="preserve"> dan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ks</w:t>
      </w:r>
      <w:r>
        <w:rPr>
          <w:sz w:val="22"/>
          <w:szCs w:val="22"/>
        </w:rPr>
        <w:t>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</w:p>
    <w:p w14:paraId="3EE5F3AC" w14:textId="77777777" w:rsidR="00133437" w:rsidRDefault="00F73847">
      <w:pPr>
        <w:spacing w:before="39"/>
        <w:ind w:left="101"/>
        <w:rPr>
          <w:sz w:val="22"/>
          <w:szCs w:val="22"/>
        </w:rPr>
        <w:sectPr w:rsidR="00133437">
          <w:type w:val="continuous"/>
          <w:pgSz w:w="11920" w:h="16840"/>
          <w:pgMar w:top="340" w:right="1540" w:bottom="280" w:left="1340" w:header="720" w:footer="720" w:gutter="0"/>
          <w:cols w:space="720"/>
        </w:sectPr>
      </w:pPr>
      <w:r>
        <w:rPr>
          <w:sz w:val="22"/>
          <w:szCs w:val="22"/>
        </w:rPr>
        <w:t xml:space="preserve">3.   </w:t>
      </w:r>
      <w:r>
        <w:rPr>
          <w:spacing w:val="4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rs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proofErr w:type="spellEnd"/>
    </w:p>
    <w:p w14:paraId="16C1E53A" w14:textId="77777777" w:rsidR="00133437" w:rsidRDefault="00F73847">
      <w:pPr>
        <w:spacing w:before="3" w:line="100" w:lineRule="exact"/>
        <w:rPr>
          <w:sz w:val="11"/>
          <w:szCs w:val="11"/>
        </w:rPr>
      </w:pPr>
      <w:r>
        <w:lastRenderedPageBreak/>
        <w:pict w14:anchorId="7E9B3725">
          <v:group id="_x0000_s1027" style="position:absolute;margin-left:26.7pt;margin-top:208.55pt;width:558.75pt;height:.05pt;z-index:-251658240;mso-position-horizontal-relative:page;mso-position-vertical-relative:page" coordorigin="534,4171" coordsize="11175,1">
            <v:shape id="_x0000_s1028" style="position:absolute;left:534;top:4171;width:11175;height:1" coordorigin="534,4171" coordsize="11175,1" path="m534,4171r11175,1e" filled="f" strokeweight="1.5pt">
              <v:path arrowok="t"/>
            </v:shape>
            <w10:wrap anchorx="page" anchory="page"/>
          </v:group>
        </w:pict>
      </w:r>
    </w:p>
    <w:p w14:paraId="2783B072" w14:textId="77777777" w:rsidR="00133437" w:rsidRDefault="00F73847">
      <w:pPr>
        <w:ind w:left="961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ampi</w:t>
      </w:r>
      <w:r>
        <w:rPr>
          <w:b/>
          <w:spacing w:val="1"/>
          <w:sz w:val="22"/>
          <w:szCs w:val="22"/>
        </w:rPr>
        <w:t>r</w:t>
      </w:r>
      <w:r>
        <w:rPr>
          <w:b/>
          <w:sz w:val="22"/>
          <w:szCs w:val="22"/>
        </w:rPr>
        <w:t xml:space="preserve">an               </w:t>
      </w:r>
      <w:r>
        <w:rPr>
          <w:b/>
          <w:spacing w:val="8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Surat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eputusan</w:t>
      </w:r>
      <w:r>
        <w:rPr>
          <w:b/>
          <w:spacing w:val="-1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ekan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Fa</w:t>
      </w:r>
      <w:r>
        <w:rPr>
          <w:b/>
          <w:spacing w:val="-1"/>
          <w:sz w:val="22"/>
          <w:szCs w:val="22"/>
        </w:rPr>
        <w:t>k</w:t>
      </w:r>
      <w:r>
        <w:rPr>
          <w:b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as</w:t>
      </w:r>
      <w:proofErr w:type="spellEnd"/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ns</w:t>
      </w:r>
      <w:proofErr w:type="spellEnd"/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dan </w:t>
      </w:r>
      <w:proofErr w:type="spellStart"/>
      <w:r>
        <w:rPr>
          <w:b/>
          <w:spacing w:val="1"/>
          <w:sz w:val="22"/>
          <w:szCs w:val="22"/>
        </w:rPr>
        <w:t>Il</w:t>
      </w:r>
      <w:r>
        <w:rPr>
          <w:b/>
          <w:sz w:val="22"/>
          <w:szCs w:val="22"/>
        </w:rPr>
        <w:t>mu</w:t>
      </w:r>
      <w:proofErr w:type="spellEnd"/>
      <w:r>
        <w:rPr>
          <w:b/>
          <w:spacing w:val="-1"/>
          <w:sz w:val="22"/>
          <w:szCs w:val="22"/>
        </w:rPr>
        <w:t xml:space="preserve"> </w:t>
      </w:r>
      <w:proofErr w:type="spellStart"/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omput</w:t>
      </w:r>
      <w:r>
        <w:rPr>
          <w:b/>
          <w:spacing w:val="-2"/>
          <w:sz w:val="22"/>
          <w:szCs w:val="22"/>
        </w:rPr>
        <w:t>e</w:t>
      </w:r>
      <w:r>
        <w:rPr>
          <w:b/>
          <w:sz w:val="22"/>
          <w:szCs w:val="22"/>
        </w:rPr>
        <w:t>r</w:t>
      </w:r>
      <w:proofErr w:type="spellEnd"/>
    </w:p>
    <w:p w14:paraId="0214DF1B" w14:textId="38B5F0F2" w:rsidR="00133437" w:rsidRPr="009B7FB5" w:rsidRDefault="00F73847">
      <w:pPr>
        <w:spacing w:before="1"/>
        <w:ind w:left="961"/>
        <w:rPr>
          <w:sz w:val="22"/>
          <w:szCs w:val="22"/>
          <w:lang w:val="id-ID"/>
        </w:rPr>
      </w:pPr>
      <w:proofErr w:type="spellStart"/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omor</w:t>
      </w:r>
      <w:proofErr w:type="spellEnd"/>
      <w:r>
        <w:rPr>
          <w:b/>
          <w:sz w:val="22"/>
          <w:szCs w:val="22"/>
        </w:rPr>
        <w:t xml:space="preserve">                    </w:t>
      </w:r>
      <w:r>
        <w:rPr>
          <w:b/>
          <w:spacing w:val="28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r w:rsidR="009B7FB5">
        <w:rPr>
          <w:b/>
          <w:sz w:val="22"/>
          <w:szCs w:val="22"/>
          <w:lang w:val="id-ID"/>
        </w:rPr>
        <w:t>${nomor_surat}</w:t>
      </w:r>
    </w:p>
    <w:p w14:paraId="75BFD28A" w14:textId="72FA567E" w:rsidR="00133437" w:rsidRPr="009B7FB5" w:rsidRDefault="00F73847">
      <w:pPr>
        <w:spacing w:line="240" w:lineRule="exact"/>
        <w:ind w:left="961"/>
        <w:rPr>
          <w:sz w:val="22"/>
          <w:szCs w:val="22"/>
          <w:lang w:val="id-ID"/>
        </w:rPr>
      </w:pP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anggal</w:t>
      </w:r>
      <w:proofErr w:type="spellEnd"/>
      <w:r>
        <w:rPr>
          <w:b/>
          <w:sz w:val="22"/>
          <w:szCs w:val="22"/>
        </w:rPr>
        <w:t xml:space="preserve">                  </w:t>
      </w:r>
      <w:r>
        <w:rPr>
          <w:b/>
          <w:spacing w:val="28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r w:rsidR="009B7FB5">
        <w:rPr>
          <w:b/>
          <w:sz w:val="22"/>
          <w:szCs w:val="22"/>
          <w:lang w:val="id-ID"/>
        </w:rPr>
        <w:t>${tanggal_bulan_tahun}</w:t>
      </w:r>
    </w:p>
    <w:p w14:paraId="5AFD0021" w14:textId="77777777" w:rsidR="00133437" w:rsidRDefault="00F73847">
      <w:pPr>
        <w:spacing w:before="1"/>
        <w:ind w:left="961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entang</w:t>
      </w:r>
      <w:proofErr w:type="spellEnd"/>
      <w:r>
        <w:rPr>
          <w:b/>
          <w:sz w:val="22"/>
          <w:szCs w:val="22"/>
        </w:rPr>
        <w:t xml:space="preserve">                  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Penetapan</w:t>
      </w:r>
      <w:proofErr w:type="spellEnd"/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Ti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Pe</w:t>
      </w:r>
      <w:r>
        <w:rPr>
          <w:b/>
          <w:spacing w:val="-2"/>
          <w:sz w:val="22"/>
          <w:szCs w:val="22"/>
        </w:rPr>
        <w:t>n</w:t>
      </w:r>
      <w:r>
        <w:rPr>
          <w:b/>
          <w:sz w:val="22"/>
          <w:szCs w:val="22"/>
        </w:rPr>
        <w:t>guji</w:t>
      </w:r>
      <w:proofErr w:type="spellEnd"/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an</w:t>
      </w:r>
      <w:proofErr w:type="spellEnd"/>
      <w:r>
        <w:rPr>
          <w:b/>
          <w:sz w:val="22"/>
          <w:szCs w:val="22"/>
        </w:rPr>
        <w:t xml:space="preserve"> Se</w:t>
      </w:r>
      <w:r>
        <w:rPr>
          <w:b/>
          <w:spacing w:val="-1"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nar</w:t>
      </w:r>
      <w:r>
        <w:rPr>
          <w:b/>
          <w:spacing w:val="-1"/>
          <w:sz w:val="22"/>
          <w:szCs w:val="22"/>
        </w:rPr>
        <w:t xml:space="preserve"> H</w:t>
      </w:r>
      <w:r>
        <w:rPr>
          <w:b/>
          <w:sz w:val="22"/>
          <w:szCs w:val="22"/>
        </w:rPr>
        <w:t>as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 xml:space="preserve">l </w:t>
      </w:r>
      <w:proofErr w:type="spellStart"/>
      <w:r>
        <w:rPr>
          <w:b/>
          <w:sz w:val="22"/>
          <w:szCs w:val="22"/>
        </w:rPr>
        <w:t>Pene</w:t>
      </w:r>
      <w:r>
        <w:rPr>
          <w:b/>
          <w:spacing w:val="1"/>
          <w:sz w:val="22"/>
          <w:szCs w:val="22"/>
        </w:rPr>
        <w:t>l</w:t>
      </w:r>
      <w:r>
        <w:rPr>
          <w:b/>
          <w:spacing w:val="-1"/>
          <w:sz w:val="22"/>
          <w:szCs w:val="22"/>
        </w:rPr>
        <w:t>i</w:t>
      </w:r>
      <w:r>
        <w:rPr>
          <w:b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an</w:t>
      </w:r>
      <w:proofErr w:type="spellEnd"/>
    </w:p>
    <w:p w14:paraId="36FAD678" w14:textId="77777777" w:rsidR="00133437" w:rsidRDefault="00F73847">
      <w:pPr>
        <w:spacing w:before="1"/>
        <w:ind w:left="2947"/>
        <w:rPr>
          <w:sz w:val="22"/>
          <w:szCs w:val="22"/>
        </w:rPr>
      </w:pPr>
      <w:r>
        <w:rPr>
          <w:b/>
          <w:sz w:val="22"/>
          <w:szCs w:val="22"/>
        </w:rPr>
        <w:t>Program</w:t>
      </w:r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Si</w:t>
      </w:r>
      <w:r>
        <w:rPr>
          <w:b/>
          <w:spacing w:val="-1"/>
          <w:sz w:val="22"/>
          <w:szCs w:val="22"/>
        </w:rPr>
        <w:t>s</w:t>
      </w:r>
      <w:r>
        <w:rPr>
          <w:b/>
          <w:sz w:val="22"/>
          <w:szCs w:val="22"/>
        </w:rPr>
        <w:t>tem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In</w:t>
      </w:r>
      <w:r>
        <w:rPr>
          <w:b/>
          <w:spacing w:val="-1"/>
          <w:sz w:val="22"/>
          <w:szCs w:val="22"/>
        </w:rPr>
        <w:t>f</w:t>
      </w:r>
      <w:r>
        <w:rPr>
          <w:b/>
          <w:sz w:val="22"/>
          <w:szCs w:val="22"/>
        </w:rPr>
        <w:t>or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asi</w:t>
      </w:r>
      <w:proofErr w:type="spellEnd"/>
    </w:p>
    <w:p w14:paraId="50028353" w14:textId="77777777" w:rsidR="00133437" w:rsidRDefault="00F73847">
      <w:pPr>
        <w:spacing w:before="37"/>
        <w:ind w:left="2947" w:right="3720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Fa</w:t>
      </w:r>
      <w:r>
        <w:rPr>
          <w:b/>
          <w:spacing w:val="-1"/>
          <w:sz w:val="22"/>
          <w:szCs w:val="22"/>
        </w:rPr>
        <w:t>k</w:t>
      </w:r>
      <w:r>
        <w:rPr>
          <w:b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as</w:t>
      </w:r>
      <w:proofErr w:type="spellEnd"/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Sains</w:t>
      </w:r>
      <w:proofErr w:type="spellEnd"/>
      <w:r>
        <w:rPr>
          <w:b/>
          <w:sz w:val="22"/>
          <w:szCs w:val="22"/>
        </w:rPr>
        <w:t xml:space="preserve"> dan </w:t>
      </w:r>
      <w:proofErr w:type="spellStart"/>
      <w:r>
        <w:rPr>
          <w:b/>
          <w:spacing w:val="-1"/>
          <w:sz w:val="22"/>
          <w:szCs w:val="22"/>
        </w:rPr>
        <w:t>Il</w:t>
      </w:r>
      <w:r>
        <w:rPr>
          <w:b/>
          <w:sz w:val="22"/>
          <w:szCs w:val="22"/>
        </w:rPr>
        <w:t>mu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omp</w:t>
      </w:r>
      <w:r>
        <w:rPr>
          <w:b/>
          <w:spacing w:val="-3"/>
          <w:sz w:val="22"/>
          <w:szCs w:val="22"/>
        </w:rPr>
        <w:t>u</w:t>
      </w:r>
      <w:r>
        <w:rPr>
          <w:b/>
          <w:sz w:val="22"/>
          <w:szCs w:val="22"/>
        </w:rPr>
        <w:t>ter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niv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rs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tas</w:t>
      </w:r>
      <w:proofErr w:type="spellEnd"/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Muha</w:t>
      </w:r>
      <w:r>
        <w:rPr>
          <w:b/>
          <w:spacing w:val="-2"/>
          <w:sz w:val="22"/>
          <w:szCs w:val="22"/>
        </w:rPr>
        <w:t>m</w:t>
      </w:r>
      <w:r>
        <w:rPr>
          <w:b/>
          <w:sz w:val="22"/>
          <w:szCs w:val="22"/>
        </w:rPr>
        <w:t>madiyah</w:t>
      </w:r>
      <w:r>
        <w:rPr>
          <w:b/>
          <w:spacing w:val="1"/>
          <w:sz w:val="22"/>
          <w:szCs w:val="22"/>
        </w:rPr>
        <w:t xml:space="preserve"> G</w:t>
      </w:r>
      <w:r>
        <w:rPr>
          <w:b/>
          <w:spacing w:val="-2"/>
          <w:sz w:val="22"/>
          <w:szCs w:val="22"/>
        </w:rPr>
        <w:t>o</w:t>
      </w:r>
      <w:r>
        <w:rPr>
          <w:b/>
          <w:sz w:val="22"/>
          <w:szCs w:val="22"/>
        </w:rPr>
        <w:t>ronta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o Semester</w:t>
      </w:r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G</w:t>
      </w:r>
      <w:r>
        <w:rPr>
          <w:b/>
          <w:sz w:val="22"/>
          <w:szCs w:val="22"/>
        </w:rPr>
        <w:t>enap</w:t>
      </w:r>
      <w:proofErr w:type="spellEnd"/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ahun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kadem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k</w:t>
      </w:r>
      <w:proofErr w:type="spellEnd"/>
      <w:r>
        <w:rPr>
          <w:b/>
          <w:sz w:val="22"/>
          <w:szCs w:val="22"/>
        </w:rPr>
        <w:t xml:space="preserve"> 2025</w:t>
      </w:r>
      <w:r>
        <w:rPr>
          <w:b/>
          <w:spacing w:val="1"/>
          <w:sz w:val="22"/>
          <w:szCs w:val="22"/>
        </w:rPr>
        <w:t>/</w:t>
      </w:r>
      <w:r>
        <w:rPr>
          <w:b/>
          <w:spacing w:val="-2"/>
          <w:sz w:val="22"/>
          <w:szCs w:val="22"/>
        </w:rPr>
        <w:t>2</w:t>
      </w:r>
      <w:r>
        <w:rPr>
          <w:b/>
          <w:sz w:val="22"/>
          <w:szCs w:val="22"/>
        </w:rPr>
        <w:t>0</w:t>
      </w:r>
      <w:r>
        <w:rPr>
          <w:b/>
          <w:spacing w:val="1"/>
          <w:sz w:val="22"/>
          <w:szCs w:val="22"/>
        </w:rPr>
        <w:t>2</w:t>
      </w:r>
      <w:r>
        <w:rPr>
          <w:b/>
          <w:sz w:val="22"/>
          <w:szCs w:val="22"/>
        </w:rPr>
        <w:t>6</w:t>
      </w:r>
    </w:p>
    <w:p w14:paraId="0B74D6CE" w14:textId="77777777" w:rsidR="00133437" w:rsidRDefault="00133437">
      <w:pPr>
        <w:spacing w:line="100" w:lineRule="exact"/>
        <w:rPr>
          <w:sz w:val="10"/>
          <w:szCs w:val="10"/>
        </w:rPr>
      </w:pPr>
    </w:p>
    <w:p w14:paraId="1C615389" w14:textId="77777777" w:rsidR="00133437" w:rsidRDefault="00133437">
      <w:pPr>
        <w:spacing w:line="200" w:lineRule="exact"/>
      </w:pPr>
    </w:p>
    <w:p w14:paraId="5CCE792C" w14:textId="77777777" w:rsidR="00133437" w:rsidRDefault="00133437">
      <w:pPr>
        <w:spacing w:line="200" w:lineRule="exact"/>
      </w:pPr>
    </w:p>
    <w:p w14:paraId="780B74FB" w14:textId="77777777" w:rsidR="00133437" w:rsidRDefault="00133437">
      <w:pPr>
        <w:spacing w:line="200" w:lineRule="exact"/>
      </w:pPr>
    </w:p>
    <w:tbl>
      <w:tblPr>
        <w:tblW w:w="0" w:type="auto"/>
        <w:tblInd w:w="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4"/>
        <w:gridCol w:w="1551"/>
        <w:gridCol w:w="2976"/>
        <w:gridCol w:w="3291"/>
        <w:gridCol w:w="2380"/>
      </w:tblGrid>
      <w:tr w:rsidR="00133437" w14:paraId="3F7B3E49" w14:textId="77777777">
        <w:trPr>
          <w:trHeight w:hRule="exact" w:val="792"/>
        </w:trPr>
        <w:tc>
          <w:tcPr>
            <w:tcW w:w="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93C5E1" w14:textId="77777777" w:rsidR="00133437" w:rsidRDefault="00133437">
            <w:pPr>
              <w:spacing w:before="5" w:line="240" w:lineRule="exact"/>
              <w:rPr>
                <w:sz w:val="24"/>
                <w:szCs w:val="24"/>
              </w:rPr>
            </w:pPr>
          </w:p>
          <w:p w14:paraId="421B3CF4" w14:textId="77777777" w:rsidR="00133437" w:rsidRDefault="00F73847">
            <w:pPr>
              <w:ind w:left="105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o.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FE2BEB" w14:textId="77777777" w:rsidR="00133437" w:rsidRDefault="00133437">
            <w:pPr>
              <w:spacing w:before="5" w:line="140" w:lineRule="exact"/>
              <w:rPr>
                <w:sz w:val="14"/>
                <w:szCs w:val="14"/>
              </w:rPr>
            </w:pPr>
          </w:p>
          <w:p w14:paraId="16E79098" w14:textId="77777777" w:rsidR="00133437" w:rsidRDefault="00F73847">
            <w:pPr>
              <w:ind w:left="22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ama</w:t>
            </w:r>
            <w:r>
              <w:rPr>
                <w:b/>
                <w:spacing w:val="1"/>
                <w:sz w:val="22"/>
                <w:szCs w:val="22"/>
              </w:rPr>
              <w:t>/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IM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2CFDD" w14:textId="77777777" w:rsidR="00133437" w:rsidRDefault="00F73847">
            <w:pPr>
              <w:spacing w:line="240" w:lineRule="exact"/>
              <w:ind w:left="478" w:right="481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Jud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l</w:t>
            </w:r>
            <w:proofErr w:type="spellEnd"/>
            <w:r>
              <w:rPr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Sem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nar</w:t>
            </w:r>
            <w:r>
              <w:rPr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l</w:t>
            </w:r>
          </w:p>
          <w:p w14:paraId="1D0D376A" w14:textId="77777777" w:rsidR="00133437" w:rsidRDefault="00F73847">
            <w:pPr>
              <w:spacing w:before="37"/>
              <w:ind w:left="974" w:right="975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Pene</w:t>
            </w:r>
            <w:r>
              <w:rPr>
                <w:b/>
                <w:spacing w:val="1"/>
                <w:sz w:val="22"/>
                <w:szCs w:val="22"/>
              </w:rPr>
              <w:t>li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an</w:t>
            </w:r>
            <w:proofErr w:type="spellEnd"/>
          </w:p>
        </w:tc>
        <w:tc>
          <w:tcPr>
            <w:tcW w:w="32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13A717" w14:textId="77777777" w:rsidR="00133437" w:rsidRDefault="00133437">
            <w:pPr>
              <w:spacing w:before="5" w:line="140" w:lineRule="exact"/>
              <w:rPr>
                <w:sz w:val="14"/>
                <w:szCs w:val="14"/>
              </w:rPr>
            </w:pPr>
          </w:p>
          <w:p w14:paraId="4FFDDF11" w14:textId="77777777" w:rsidR="00133437" w:rsidRDefault="00F73847">
            <w:pPr>
              <w:ind w:left="1039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Pemb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mbing</w:t>
            </w:r>
            <w:proofErr w:type="spellEnd"/>
          </w:p>
        </w:tc>
        <w:tc>
          <w:tcPr>
            <w:tcW w:w="2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3747A" w14:textId="77777777" w:rsidR="00133437" w:rsidRDefault="00133437">
            <w:pPr>
              <w:spacing w:before="5" w:line="140" w:lineRule="exact"/>
              <w:rPr>
                <w:sz w:val="14"/>
                <w:szCs w:val="14"/>
              </w:rPr>
            </w:pPr>
          </w:p>
          <w:p w14:paraId="57785C56" w14:textId="77777777" w:rsidR="00133437" w:rsidRDefault="00F73847">
            <w:pPr>
              <w:ind w:left="776" w:right="777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Peng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ji</w:t>
            </w:r>
            <w:proofErr w:type="spellEnd"/>
          </w:p>
        </w:tc>
      </w:tr>
      <w:tr w:rsidR="00133437" w14:paraId="6BFC33D7" w14:textId="77777777">
        <w:trPr>
          <w:trHeight w:hRule="exact" w:val="1162"/>
        </w:trPr>
        <w:tc>
          <w:tcPr>
            <w:tcW w:w="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1157B3" w14:textId="77777777" w:rsidR="00133437" w:rsidRDefault="00133437">
            <w:pPr>
              <w:spacing w:before="18" w:line="220" w:lineRule="exact"/>
              <w:rPr>
                <w:sz w:val="22"/>
                <w:szCs w:val="22"/>
              </w:rPr>
            </w:pPr>
          </w:p>
          <w:p w14:paraId="125E5E6C" w14:textId="77777777" w:rsidR="00133437" w:rsidRDefault="00F73847">
            <w:pPr>
              <w:ind w:left="147" w:right="14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566144" w14:textId="07238CEA" w:rsidR="00133437" w:rsidRDefault="009B7FB5" w:rsidP="009B7FB5">
            <w:pPr>
              <w:spacing w:line="260" w:lineRule="exact"/>
              <w:ind w:left="101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${nama/nim}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DE5FF8" w14:textId="45FCBCF1" w:rsidR="00133437" w:rsidRPr="009B7FB5" w:rsidRDefault="009B7FB5">
            <w:pPr>
              <w:spacing w:before="2" w:line="260" w:lineRule="exact"/>
              <w:ind w:left="101" w:right="167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${judul}</w:t>
            </w:r>
          </w:p>
        </w:tc>
        <w:tc>
          <w:tcPr>
            <w:tcW w:w="32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48716" w14:textId="77777777" w:rsidR="00133437" w:rsidRDefault="00133437">
            <w:pPr>
              <w:spacing w:before="15" w:line="260" w:lineRule="exact"/>
              <w:rPr>
                <w:sz w:val="26"/>
                <w:szCs w:val="26"/>
              </w:rPr>
            </w:pPr>
          </w:p>
          <w:p w14:paraId="756EC54E" w14:textId="00878393" w:rsidR="00133437" w:rsidRPr="009B7FB5" w:rsidRDefault="009B7FB5" w:rsidP="009B7FB5">
            <w:pPr>
              <w:ind w:left="137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${nama_pembimbig}</w:t>
            </w:r>
          </w:p>
        </w:tc>
        <w:tc>
          <w:tcPr>
            <w:tcW w:w="2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9436C0" w14:textId="77777777" w:rsidR="00133437" w:rsidRDefault="00133437">
            <w:pPr>
              <w:spacing w:before="15" w:line="260" w:lineRule="exact"/>
              <w:rPr>
                <w:sz w:val="26"/>
                <w:szCs w:val="26"/>
              </w:rPr>
            </w:pPr>
          </w:p>
          <w:p w14:paraId="12052F81" w14:textId="28748942" w:rsidR="00133437" w:rsidRPr="009B7FB5" w:rsidRDefault="009B7FB5">
            <w:pPr>
              <w:ind w:left="101" w:right="196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${nama_penguji}</w:t>
            </w:r>
          </w:p>
        </w:tc>
      </w:tr>
    </w:tbl>
    <w:p w14:paraId="455D9FFD" w14:textId="77777777" w:rsidR="00133437" w:rsidRDefault="00133437">
      <w:pPr>
        <w:spacing w:line="200" w:lineRule="exact"/>
      </w:pPr>
    </w:p>
    <w:p w14:paraId="33CF8181" w14:textId="77777777" w:rsidR="00133437" w:rsidRDefault="00133437">
      <w:pPr>
        <w:spacing w:before="20" w:line="280" w:lineRule="exact"/>
        <w:rPr>
          <w:sz w:val="28"/>
          <w:szCs w:val="28"/>
        </w:rPr>
      </w:pPr>
    </w:p>
    <w:p w14:paraId="3AA80E7A" w14:textId="77777777" w:rsidR="00133437" w:rsidRDefault="00F73847">
      <w:pPr>
        <w:spacing w:before="31"/>
        <w:ind w:left="6082" w:right="3662"/>
        <w:jc w:val="center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Menge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ahui</w:t>
      </w:r>
      <w:proofErr w:type="spellEnd"/>
    </w:p>
    <w:p w14:paraId="5C402547" w14:textId="77777777" w:rsidR="00133437" w:rsidRDefault="00F73847">
      <w:pPr>
        <w:spacing w:before="33"/>
        <w:ind w:left="6069" w:right="4141"/>
        <w:jc w:val="center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ekan</w:t>
      </w:r>
      <w:proofErr w:type="spellEnd"/>
      <w:r>
        <w:rPr>
          <w:b/>
          <w:sz w:val="22"/>
          <w:szCs w:val="22"/>
        </w:rPr>
        <w:t>,</w:t>
      </w:r>
    </w:p>
    <w:p w14:paraId="23E2EF29" w14:textId="77777777" w:rsidR="00133437" w:rsidRDefault="00133437">
      <w:pPr>
        <w:spacing w:before="9" w:line="140" w:lineRule="exact"/>
        <w:rPr>
          <w:sz w:val="15"/>
          <w:szCs w:val="15"/>
        </w:rPr>
      </w:pPr>
    </w:p>
    <w:p w14:paraId="53FDAD9E" w14:textId="551049E2" w:rsidR="00133437" w:rsidRDefault="00133437">
      <w:pPr>
        <w:ind w:left="6179"/>
      </w:pPr>
    </w:p>
    <w:p w14:paraId="6CEF445B" w14:textId="321E4E6C" w:rsidR="009B7FB5" w:rsidRDefault="009B7FB5">
      <w:pPr>
        <w:ind w:left="6179"/>
      </w:pPr>
    </w:p>
    <w:p w14:paraId="4FB34659" w14:textId="2B9E9841" w:rsidR="009B7FB5" w:rsidRDefault="009B7FB5">
      <w:pPr>
        <w:ind w:left="6179"/>
      </w:pPr>
    </w:p>
    <w:p w14:paraId="058FF298" w14:textId="77777777" w:rsidR="009B7FB5" w:rsidRDefault="009B7FB5">
      <w:pPr>
        <w:ind w:left="6179"/>
      </w:pPr>
      <w:bookmarkStart w:id="0" w:name="_GoBack"/>
      <w:bookmarkEnd w:id="0"/>
    </w:p>
    <w:p w14:paraId="45FA694E" w14:textId="77777777" w:rsidR="00133437" w:rsidRDefault="00F73847">
      <w:pPr>
        <w:spacing w:before="94"/>
        <w:ind w:left="6073" w:right="1784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</w:t>
      </w:r>
      <w:r>
        <w:rPr>
          <w:b/>
          <w:spacing w:val="2"/>
          <w:sz w:val="22"/>
          <w:szCs w:val="22"/>
          <w:u w:val="thick" w:color="000000"/>
        </w:rPr>
        <w:t xml:space="preserve"> </w:t>
      </w:r>
      <w:r>
        <w:rPr>
          <w:b/>
          <w:sz w:val="22"/>
          <w:szCs w:val="22"/>
          <w:u w:val="thick" w:color="000000"/>
        </w:rPr>
        <w:t xml:space="preserve">Mohamad </w:t>
      </w:r>
      <w:proofErr w:type="spellStart"/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</w:t>
      </w:r>
      <w:r>
        <w:rPr>
          <w:b/>
          <w:spacing w:val="-2"/>
          <w:sz w:val="22"/>
          <w:szCs w:val="22"/>
          <w:u w:val="thick" w:color="000000"/>
        </w:rPr>
        <w:t>n</w:t>
      </w:r>
      <w:r>
        <w:rPr>
          <w:b/>
          <w:sz w:val="22"/>
          <w:szCs w:val="22"/>
          <w:u w:val="thick" w:color="000000"/>
        </w:rPr>
        <w:t>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.,</w:t>
      </w:r>
      <w:r>
        <w:rPr>
          <w:b/>
          <w:spacing w:val="3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>P</w:t>
      </w:r>
      <w:proofErr w:type="spellEnd"/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sectPr w:rsidR="00133437">
      <w:pgSz w:w="11920" w:h="16840"/>
      <w:pgMar w:top="1560" w:right="480" w:bottom="280" w:left="480" w:header="0" w:footer="11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8236B6" w14:textId="77777777" w:rsidR="00F73847" w:rsidRDefault="00F73847">
      <w:r>
        <w:separator/>
      </w:r>
    </w:p>
  </w:endnote>
  <w:endnote w:type="continuationSeparator" w:id="0">
    <w:p w14:paraId="69221218" w14:textId="77777777" w:rsidR="00F73847" w:rsidRDefault="00F73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A00B6A" w14:textId="77777777" w:rsidR="00133437" w:rsidRDefault="00F73847">
    <w:pPr>
      <w:spacing w:line="200" w:lineRule="exact"/>
    </w:pPr>
    <w:r>
      <w:pict w14:anchorId="173A05E2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37pt;margin-top:773.95pt;width:321pt;height:22pt;z-index:-251658752;mso-position-horizontal-relative:page;mso-position-vertical-relative:page" filled="f" stroked="f">
          <v:textbox inset="0,0,0,0">
            <w:txbxContent>
              <w:p w14:paraId="28007EE7" w14:textId="77777777" w:rsidR="00133437" w:rsidRDefault="00F73847">
                <w:pPr>
                  <w:spacing w:line="200" w:lineRule="exact"/>
                  <w:ind w:left="-14" w:right="-14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Alam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: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Jl. 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ro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. 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r.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Ma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s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er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Pate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io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r,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Te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ga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ru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Ka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Gor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alo</w:t>
                </w:r>
              </w:p>
              <w:p w14:paraId="3611288E" w14:textId="77777777" w:rsidR="00133437" w:rsidRDefault="00F73847">
                <w:pPr>
                  <w:ind w:left="86" w:right="82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>We</w:t>
                </w:r>
                <w:r>
                  <w:rPr>
                    <w:rFonts w:ascii="Calibri" w:eastAsia="Calibri" w:hAnsi="Calibri" w:cs="Calibri"/>
                    <w:i/>
                    <w:spacing w:val="-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 xml:space="preserve">: </w:t>
                </w:r>
                <w:hyperlink r:id="rId1"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o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il : </w:t>
                </w:r>
                <w:hyperlink r:id="rId2"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f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st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@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o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Te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2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p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/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ax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: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(0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435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)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5 /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2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29F8E4" w14:textId="77777777" w:rsidR="00F73847" w:rsidRDefault="00F73847">
      <w:r>
        <w:separator/>
      </w:r>
    </w:p>
  </w:footnote>
  <w:footnote w:type="continuationSeparator" w:id="0">
    <w:p w14:paraId="0193B5A6" w14:textId="77777777" w:rsidR="00F73847" w:rsidRDefault="00F738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876BEB"/>
    <w:multiLevelType w:val="multilevel"/>
    <w:tmpl w:val="B2A6193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437"/>
    <w:rsid w:val="00133437"/>
    <w:rsid w:val="009B7FB5"/>
    <w:rsid w:val="00F7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9B2B2BB"/>
  <w15:docId w15:val="{F0FDDB00-F4E9-4A1C-9090-27EBB186B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st@umgo.ac.id" TargetMode="External"/><Relationship Id="rId1" Type="http://schemas.openxmlformats.org/officeDocument/2006/relationships/hyperlink" Target="http://www.umgo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737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ALIM</cp:lastModifiedBy>
  <cp:revision>2</cp:revision>
  <dcterms:created xsi:type="dcterms:W3CDTF">2026-05-23T09:39:00Z</dcterms:created>
  <dcterms:modified xsi:type="dcterms:W3CDTF">2026-05-23T09:45:00Z</dcterms:modified>
</cp:coreProperties>
</file>