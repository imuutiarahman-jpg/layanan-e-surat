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45F47" w14:textId="77777777" w:rsidR="00C50C1F" w:rsidRDefault="00C50C1F">
      <w:pPr>
        <w:spacing w:before="7" w:line="100" w:lineRule="exact"/>
        <w:rPr>
          <w:sz w:val="10"/>
          <w:szCs w:val="10"/>
        </w:rPr>
      </w:pPr>
    </w:p>
    <w:p w14:paraId="1637E908" w14:textId="77777777" w:rsidR="00C50C1F" w:rsidRDefault="00D82A16">
      <w:pPr>
        <w:ind w:left="4180"/>
      </w:pPr>
      <w:r>
        <w:pict w14:anchorId="6A168A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7pt">
            <v:imagedata r:id="rId7" o:title=""/>
          </v:shape>
        </w:pict>
      </w:r>
    </w:p>
    <w:p w14:paraId="79F3A142" w14:textId="77777777" w:rsidR="00C50C1F" w:rsidRDefault="00C50C1F">
      <w:pPr>
        <w:spacing w:before="5" w:line="120" w:lineRule="exact"/>
        <w:rPr>
          <w:sz w:val="12"/>
          <w:szCs w:val="12"/>
        </w:rPr>
      </w:pPr>
    </w:p>
    <w:p w14:paraId="127E5A83" w14:textId="77777777" w:rsidR="00C50C1F" w:rsidRDefault="001E1B5D">
      <w:pPr>
        <w:spacing w:line="277" w:lineRule="auto"/>
        <w:ind w:left="2018" w:right="182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NS DAN ILMU 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E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H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AD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3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14631F0C" w14:textId="77777777" w:rsidR="00C50C1F" w:rsidRDefault="00C50C1F">
      <w:pPr>
        <w:spacing w:before="7" w:line="280" w:lineRule="exact"/>
        <w:rPr>
          <w:sz w:val="28"/>
          <w:szCs w:val="28"/>
        </w:rPr>
      </w:pPr>
    </w:p>
    <w:p w14:paraId="39AABF77" w14:textId="77777777" w:rsidR="00C50C1F" w:rsidRDefault="001E1B5D">
      <w:pPr>
        <w:ind w:left="3620" w:right="341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6680033B" w14:textId="77777777" w:rsidR="00C50C1F" w:rsidRDefault="001E1B5D">
      <w:pPr>
        <w:spacing w:before="5" w:line="240" w:lineRule="exact"/>
        <w:ind w:left="2071" w:right="1874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N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or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146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GO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P/V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5808E7D1" w14:textId="77777777" w:rsidR="00C50C1F" w:rsidRDefault="00C50C1F">
      <w:pPr>
        <w:spacing w:before="10" w:line="240" w:lineRule="exact"/>
        <w:rPr>
          <w:sz w:val="24"/>
          <w:szCs w:val="24"/>
        </w:rPr>
      </w:pPr>
    </w:p>
    <w:p w14:paraId="68B220A7" w14:textId="77777777" w:rsidR="00C50C1F" w:rsidRDefault="001E1B5D">
      <w:pPr>
        <w:ind w:left="4155" w:right="395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149B9DCF" w14:textId="77777777" w:rsidR="00C50C1F" w:rsidRDefault="00C50C1F">
      <w:pPr>
        <w:spacing w:before="13" w:line="240" w:lineRule="exact"/>
        <w:rPr>
          <w:sz w:val="24"/>
          <w:szCs w:val="24"/>
        </w:rPr>
      </w:pPr>
    </w:p>
    <w:p w14:paraId="3101BA55" w14:textId="77777777" w:rsidR="00C50C1F" w:rsidRDefault="001E1B5D">
      <w:pPr>
        <w:ind w:left="2180" w:right="1981" w:firstLine="2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SKRIPSI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SIS</w:t>
      </w:r>
      <w:r>
        <w:rPr>
          <w:b/>
          <w:spacing w:val="-1"/>
          <w:sz w:val="22"/>
          <w:szCs w:val="22"/>
        </w:rPr>
        <w:t>TE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SI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UN</w:t>
      </w:r>
      <w:r>
        <w:rPr>
          <w:b/>
          <w:sz w:val="22"/>
          <w:szCs w:val="22"/>
        </w:rPr>
        <w:t>IV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 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P</w:t>
      </w:r>
      <w:r>
        <w:rPr>
          <w:b/>
          <w:spacing w:val="4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2A562832" w14:textId="77777777" w:rsidR="00C50C1F" w:rsidRDefault="00C50C1F">
      <w:pPr>
        <w:spacing w:before="14" w:line="240" w:lineRule="exact"/>
        <w:rPr>
          <w:sz w:val="24"/>
          <w:szCs w:val="24"/>
        </w:rPr>
      </w:pPr>
    </w:p>
    <w:p w14:paraId="4650CD6C" w14:textId="77777777" w:rsidR="00C50C1F" w:rsidRDefault="00D82A16">
      <w:pPr>
        <w:ind w:left="3227"/>
      </w:pPr>
      <w:r>
        <w:pict w14:anchorId="7DC49B3D">
          <v:shape id="_x0000_i1026" type="#_x0000_t75" style="width:152.25pt;height:26.25pt">
            <v:imagedata r:id="rId8" o:title=""/>
          </v:shape>
        </w:pict>
      </w:r>
    </w:p>
    <w:p w14:paraId="24E5781C" w14:textId="77777777" w:rsidR="00C50C1F" w:rsidRDefault="00C50C1F">
      <w:pPr>
        <w:spacing w:before="12" w:line="240" w:lineRule="exact"/>
        <w:rPr>
          <w:sz w:val="24"/>
          <w:szCs w:val="24"/>
        </w:rPr>
      </w:pPr>
    </w:p>
    <w:p w14:paraId="123D95C7" w14:textId="77777777" w:rsidR="00C50C1F" w:rsidRDefault="001E1B5D">
      <w:pPr>
        <w:ind w:left="2054" w:right="185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>R</w:t>
      </w:r>
    </w:p>
    <w:p w14:paraId="5FA7B155" w14:textId="77777777" w:rsidR="00C50C1F" w:rsidRDefault="00C50C1F">
      <w:pPr>
        <w:spacing w:before="2" w:line="120" w:lineRule="exact"/>
        <w:rPr>
          <w:sz w:val="13"/>
          <w:szCs w:val="13"/>
        </w:rPr>
      </w:pPr>
    </w:p>
    <w:p w14:paraId="3F4AF301" w14:textId="77777777" w:rsidR="00C50C1F" w:rsidRDefault="00C50C1F">
      <w:pPr>
        <w:spacing w:line="200" w:lineRule="exact"/>
      </w:pPr>
    </w:p>
    <w:p w14:paraId="39594122" w14:textId="77777777" w:rsidR="00C50C1F" w:rsidRDefault="00C50C1F">
      <w:pPr>
        <w:spacing w:line="200" w:lineRule="exact"/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542"/>
        <w:gridCol w:w="6872"/>
      </w:tblGrid>
      <w:tr w:rsidR="00C50C1F" w14:paraId="2D44BF2B" w14:textId="77777777">
        <w:trPr>
          <w:trHeight w:hRule="exact" w:val="3318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</w:tcPr>
          <w:p w14:paraId="3024920A" w14:textId="77777777" w:rsidR="00C50C1F" w:rsidRDefault="001E1B5D">
            <w:pPr>
              <w:spacing w:line="220" w:lineRule="exact"/>
              <w:ind w:left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bang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</w:tcPr>
          <w:p w14:paraId="06035790" w14:textId="77777777" w:rsidR="00C50C1F" w:rsidRDefault="001E1B5D">
            <w:pPr>
              <w:spacing w:line="220" w:lineRule="exact"/>
              <w:ind w:right="82"/>
              <w:jc w:val="righ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872" w:type="dxa"/>
            <w:tcBorders>
              <w:top w:val="nil"/>
              <w:left w:val="nil"/>
              <w:bottom w:val="nil"/>
              <w:right w:val="nil"/>
            </w:tcBorders>
          </w:tcPr>
          <w:p w14:paraId="4942DF31" w14:textId="77777777" w:rsidR="00C50C1F" w:rsidRDefault="001E1B5D">
            <w:pPr>
              <w:spacing w:line="220" w:lineRule="exact"/>
              <w:ind w:left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psi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ada</w:t>
            </w:r>
          </w:p>
          <w:p w14:paraId="25793744" w14:textId="77777777" w:rsidR="00C50C1F" w:rsidRDefault="001E1B5D">
            <w:pPr>
              <w:spacing w:line="240" w:lineRule="exact"/>
              <w:ind w:left="456" w:right="9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Studi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z w:val="22"/>
                <w:szCs w:val="22"/>
              </w:rPr>
              <w:t>em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nfor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</w:p>
          <w:p w14:paraId="3649E4B9" w14:textId="77777777" w:rsidR="00C50C1F" w:rsidRDefault="001E1B5D">
            <w:pPr>
              <w:ind w:left="456" w:right="80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  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o,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aka  pe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54"/>
                <w:sz w:val="22"/>
                <w:szCs w:val="22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 Pengu</w:t>
            </w:r>
            <w:r>
              <w:rPr>
                <w:spacing w:val="1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Skrip</w:t>
            </w: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Studi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z w:val="22"/>
                <w:szCs w:val="22"/>
              </w:rPr>
              <w:t>em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nfo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 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 dan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as 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4BD86FD0" w14:textId="77777777" w:rsidR="00C50C1F" w:rsidRDefault="001E1B5D">
            <w:pPr>
              <w:spacing w:before="1" w:line="240" w:lineRule="exact"/>
              <w:ind w:left="456" w:right="82" w:hanging="3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a-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ran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Surat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san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ai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4"/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enuhi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s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uk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seba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ai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m</w:t>
            </w:r>
          </w:p>
          <w:p w14:paraId="494659E6" w14:textId="77777777" w:rsidR="00C50C1F" w:rsidRDefault="001E1B5D">
            <w:pPr>
              <w:spacing w:line="240" w:lineRule="exact"/>
              <w:ind w:left="456" w:right="8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Pengu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Skr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si 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T.A 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2026 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Studi 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</w:p>
          <w:p w14:paraId="2AF3B681" w14:textId="77777777" w:rsidR="00C50C1F" w:rsidRDefault="001E1B5D">
            <w:pPr>
              <w:spacing w:before="1"/>
              <w:ind w:left="456" w:right="84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nfor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asi  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 xml:space="preserve">as   </w:t>
            </w:r>
            <w:r>
              <w:rPr>
                <w:spacing w:val="4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ns   </w:t>
            </w:r>
            <w:r>
              <w:rPr>
                <w:spacing w:val="4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  </w:t>
            </w:r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 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er   </w:t>
            </w:r>
            <w:r>
              <w:rPr>
                <w:spacing w:val="4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</w:p>
          <w:p w14:paraId="62AD468E" w14:textId="77777777" w:rsidR="00C50C1F" w:rsidRDefault="001E1B5D">
            <w:pPr>
              <w:spacing w:line="240" w:lineRule="exact"/>
              <w:ind w:left="456" w:right="39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  <w:p w14:paraId="2C78B1AB" w14:textId="77777777" w:rsidR="00C50C1F" w:rsidRDefault="001E1B5D">
            <w:pPr>
              <w:spacing w:before="1"/>
              <w:ind w:left="444" w:right="84" w:hanging="36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 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kepenti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um pe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rat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ekan 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ns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 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 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</w:tc>
      </w:tr>
      <w:tr w:rsidR="00C50C1F" w14:paraId="32618CEE" w14:textId="77777777">
        <w:trPr>
          <w:trHeight w:hRule="exact" w:val="4743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</w:tcPr>
          <w:p w14:paraId="4166AA7D" w14:textId="77777777" w:rsidR="00C50C1F" w:rsidRDefault="001E1B5D">
            <w:pPr>
              <w:spacing w:line="240" w:lineRule="exact"/>
              <w:ind w:left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Meng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ngat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</w:tcPr>
          <w:p w14:paraId="1AA75D65" w14:textId="77777777" w:rsidR="00C50C1F" w:rsidRDefault="001E1B5D">
            <w:pPr>
              <w:spacing w:line="240" w:lineRule="exact"/>
              <w:ind w:right="82"/>
              <w:jc w:val="righ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872" w:type="dxa"/>
            <w:tcBorders>
              <w:top w:val="nil"/>
              <w:left w:val="nil"/>
              <w:bottom w:val="nil"/>
              <w:right w:val="nil"/>
            </w:tcBorders>
          </w:tcPr>
          <w:p w14:paraId="21B6B952" w14:textId="77777777" w:rsidR="00C50C1F" w:rsidRDefault="001E1B5D">
            <w:pPr>
              <w:spacing w:line="240" w:lineRule="exact"/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undang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Tahun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2003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em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79F03928" w14:textId="77777777" w:rsidR="00C50C1F" w:rsidRDefault="001E1B5D">
            <w:pPr>
              <w:spacing w:before="1"/>
              <w:ind w:left="44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onal</w:t>
            </w:r>
          </w:p>
          <w:p w14:paraId="0FCDA07B" w14:textId="77777777" w:rsidR="00C50C1F" w:rsidRDefault="001E1B5D">
            <w:pPr>
              <w:spacing w:line="240" w:lineRule="exact"/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</w:t>
            </w:r>
            <w:r>
              <w:rPr>
                <w:spacing w:val="1"/>
                <w:sz w:val="22"/>
                <w:szCs w:val="22"/>
              </w:rPr>
              <w:t>g-</w:t>
            </w:r>
            <w:r>
              <w:rPr>
                <w:sz w:val="22"/>
                <w:szCs w:val="22"/>
              </w:rPr>
              <w:t>undang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Tahun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gi</w:t>
            </w:r>
          </w:p>
          <w:p w14:paraId="5E92465B" w14:textId="77777777" w:rsidR="00C50C1F" w:rsidRDefault="001E1B5D">
            <w:pPr>
              <w:spacing w:before="1"/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19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Tahun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2005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andar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14:paraId="2CA1E953" w14:textId="77777777" w:rsidR="00C50C1F" w:rsidRDefault="001E1B5D">
            <w:pPr>
              <w:spacing w:line="240" w:lineRule="exact"/>
              <w:ind w:left="4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5A80EDF1" w14:textId="77777777" w:rsidR="00C50C1F" w:rsidRDefault="001E1B5D">
            <w:pPr>
              <w:spacing w:before="1"/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4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Tahun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2014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6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  <w:p w14:paraId="1F3519C2" w14:textId="77777777" w:rsidR="00C50C1F" w:rsidRDefault="001E1B5D">
            <w:pPr>
              <w:spacing w:line="240" w:lineRule="exact"/>
              <w:ind w:left="4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 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4"/>
                <w:sz w:val="22"/>
                <w:szCs w:val="22"/>
              </w:rPr>
              <w:t>n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uruan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i</w:t>
            </w:r>
          </w:p>
          <w:p w14:paraId="5329EDD5" w14:textId="77777777" w:rsidR="00C50C1F" w:rsidRDefault="001E1B5D">
            <w:pPr>
              <w:ind w:left="444" w:right="83" w:hanging="3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  Surat </w:t>
            </w:r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Keputusan 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ri </w:t>
            </w:r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t, </w:t>
            </w:r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no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ogi </w:t>
            </w:r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dan </w:t>
            </w:r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Pen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kan 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nggi N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pacing w:val="-3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 98</w:t>
            </w:r>
            <w:r>
              <w:rPr>
                <w:spacing w:val="1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D/O/2008 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3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buka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 Progr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Studi Sist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fo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3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asi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Program Sar</w:t>
            </w:r>
            <w:r>
              <w:rPr>
                <w:spacing w:val="1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ana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Pada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Universi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as Muham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ad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4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 Goront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lo</w:t>
            </w:r>
          </w:p>
          <w:p w14:paraId="0A95F3BA" w14:textId="77777777" w:rsidR="00C50C1F" w:rsidRDefault="001E1B5D">
            <w:pPr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Surat   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 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nan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Pusat  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   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</w:p>
          <w:p w14:paraId="35B3D6E6" w14:textId="77777777" w:rsidR="00C50C1F" w:rsidRDefault="001E1B5D">
            <w:pPr>
              <w:spacing w:line="240" w:lineRule="exact"/>
              <w:ind w:left="4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nggal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24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J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Aw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1433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16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012</w:t>
            </w:r>
          </w:p>
          <w:p w14:paraId="4F481576" w14:textId="77777777" w:rsidR="00C50C1F" w:rsidRDefault="001E1B5D">
            <w:pPr>
              <w:spacing w:before="1"/>
              <w:ind w:left="4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M.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</w:t>
            </w:r>
          </w:p>
          <w:p w14:paraId="1B6C3CE4" w14:textId="77777777" w:rsidR="00C50C1F" w:rsidRDefault="001E1B5D">
            <w:pPr>
              <w:spacing w:line="240" w:lineRule="exact"/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usan         P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nan       </w:t>
            </w:r>
            <w:r>
              <w:rPr>
                <w:spacing w:val="5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Pusat         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     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</w:p>
          <w:p w14:paraId="2268B552" w14:textId="77777777" w:rsidR="00C50C1F" w:rsidRDefault="001E1B5D">
            <w:pPr>
              <w:spacing w:before="39"/>
              <w:ind w:left="4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616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2024     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z w:val="22"/>
                <w:szCs w:val="22"/>
              </w:rPr>
              <w:t xml:space="preserve">    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an    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or     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</w:p>
          <w:p w14:paraId="2600D100" w14:textId="77777777" w:rsidR="00C50C1F" w:rsidRDefault="001E1B5D">
            <w:pPr>
              <w:spacing w:before="37"/>
              <w:ind w:left="4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 Masa Jab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24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2028</w:t>
            </w:r>
          </w:p>
          <w:p w14:paraId="085EA80C" w14:textId="77777777" w:rsidR="00C50C1F" w:rsidRDefault="001E1B5D">
            <w:pPr>
              <w:spacing w:before="37" w:line="240" w:lineRule="exact"/>
              <w:ind w:left="82"/>
              <w:rPr>
                <w:sz w:val="22"/>
                <w:szCs w:val="22"/>
              </w:rPr>
            </w:pPr>
            <w:r>
              <w:rPr>
                <w:position w:val="-1"/>
                <w:sz w:val="22"/>
                <w:szCs w:val="22"/>
              </w:rPr>
              <w:t xml:space="preserve">8.  </w:t>
            </w:r>
            <w:r>
              <w:rPr>
                <w:spacing w:val="32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>Surat</w:t>
            </w:r>
            <w:r>
              <w:rPr>
                <w:spacing w:val="21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K</w:t>
            </w:r>
            <w:r>
              <w:rPr>
                <w:position w:val="-1"/>
                <w:sz w:val="22"/>
                <w:szCs w:val="22"/>
              </w:rPr>
              <w:t>epu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spacing w:val="-2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>san</w:t>
            </w:r>
            <w:r>
              <w:rPr>
                <w:spacing w:val="21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>Sen</w:t>
            </w:r>
            <w:r>
              <w:rPr>
                <w:spacing w:val="-2"/>
                <w:position w:val="-1"/>
                <w:sz w:val="22"/>
                <w:szCs w:val="22"/>
              </w:rPr>
              <w:t>a</w:t>
            </w:r>
            <w:r>
              <w:rPr>
                <w:position w:val="-1"/>
                <w:sz w:val="22"/>
                <w:szCs w:val="22"/>
              </w:rPr>
              <w:t>t</w:t>
            </w:r>
            <w:r>
              <w:rPr>
                <w:spacing w:val="20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position w:val="-1"/>
                <w:sz w:val="22"/>
                <w:szCs w:val="22"/>
              </w:rPr>
              <w:t>ve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spacing w:val="-2"/>
                <w:position w:val="-1"/>
                <w:sz w:val="22"/>
                <w:szCs w:val="22"/>
              </w:rPr>
              <w:t>s</w:t>
            </w:r>
            <w:r>
              <w:rPr>
                <w:spacing w:val="1"/>
                <w:position w:val="-1"/>
                <w:sz w:val="22"/>
                <w:szCs w:val="22"/>
              </w:rPr>
              <w:t>it</w:t>
            </w:r>
            <w:r>
              <w:rPr>
                <w:position w:val="-1"/>
                <w:sz w:val="22"/>
                <w:szCs w:val="22"/>
              </w:rPr>
              <w:t>as</w:t>
            </w:r>
            <w:r>
              <w:rPr>
                <w:spacing w:val="19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>Muha</w:t>
            </w:r>
            <w:r>
              <w:rPr>
                <w:spacing w:val="-1"/>
                <w:position w:val="-1"/>
                <w:sz w:val="22"/>
                <w:szCs w:val="22"/>
              </w:rPr>
              <w:t>mm</w:t>
            </w:r>
            <w:r>
              <w:rPr>
                <w:position w:val="-1"/>
                <w:sz w:val="22"/>
                <w:szCs w:val="22"/>
              </w:rPr>
              <w:t>ad</w:t>
            </w:r>
            <w:r>
              <w:rPr>
                <w:spacing w:val="3"/>
                <w:position w:val="-1"/>
                <w:sz w:val="22"/>
                <w:szCs w:val="22"/>
              </w:rPr>
              <w:t>i</w:t>
            </w:r>
            <w:r>
              <w:rPr>
                <w:spacing w:val="-6"/>
                <w:position w:val="-1"/>
                <w:sz w:val="22"/>
                <w:szCs w:val="22"/>
              </w:rPr>
              <w:t>y</w:t>
            </w:r>
            <w:r>
              <w:rPr>
                <w:position w:val="-1"/>
                <w:sz w:val="22"/>
                <w:szCs w:val="22"/>
              </w:rPr>
              <w:t>ah</w:t>
            </w:r>
            <w:r>
              <w:rPr>
                <w:spacing w:val="21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G</w:t>
            </w:r>
            <w:r>
              <w:rPr>
                <w:position w:val="-1"/>
                <w:sz w:val="22"/>
                <w:szCs w:val="22"/>
              </w:rPr>
              <w:t>oron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a</w:t>
            </w:r>
            <w:r>
              <w:rPr>
                <w:spacing w:val="1"/>
                <w:position w:val="-1"/>
                <w:sz w:val="22"/>
                <w:szCs w:val="22"/>
              </w:rPr>
              <w:t>l</w:t>
            </w:r>
            <w:r>
              <w:rPr>
                <w:position w:val="-1"/>
                <w:sz w:val="22"/>
                <w:szCs w:val="22"/>
              </w:rPr>
              <w:t>o</w:t>
            </w:r>
            <w:r>
              <w:rPr>
                <w:spacing w:val="21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N</w:t>
            </w:r>
            <w:r>
              <w:rPr>
                <w:position w:val="-1"/>
                <w:sz w:val="22"/>
                <w:szCs w:val="22"/>
              </w:rPr>
              <w:t>o</w:t>
            </w:r>
            <w:r>
              <w:rPr>
                <w:spacing w:val="-3"/>
                <w:position w:val="-1"/>
                <w:sz w:val="22"/>
                <w:szCs w:val="22"/>
              </w:rPr>
              <w:t>m</w:t>
            </w:r>
            <w:r>
              <w:rPr>
                <w:position w:val="-1"/>
                <w:sz w:val="22"/>
                <w:szCs w:val="22"/>
              </w:rPr>
              <w:t>or</w:t>
            </w:r>
          </w:p>
        </w:tc>
      </w:tr>
    </w:tbl>
    <w:p w14:paraId="6368659E" w14:textId="77777777" w:rsidR="00C50C1F" w:rsidRDefault="00C50C1F">
      <w:pPr>
        <w:sectPr w:rsidR="00C50C1F">
          <w:footerReference w:type="default" r:id="rId9"/>
          <w:pgSz w:w="11920" w:h="16840"/>
          <w:pgMar w:top="340" w:right="1420" w:bottom="280" w:left="1220" w:header="0" w:footer="1142" w:gutter="0"/>
          <w:cols w:space="720"/>
        </w:sectPr>
      </w:pPr>
    </w:p>
    <w:p w14:paraId="370F5277" w14:textId="77777777" w:rsidR="00C50C1F" w:rsidRDefault="001E1B5D">
      <w:pPr>
        <w:spacing w:before="74"/>
        <w:ind w:left="2607"/>
        <w:rPr>
          <w:sz w:val="22"/>
          <w:szCs w:val="22"/>
        </w:rPr>
      </w:pPr>
      <w:r>
        <w:rPr>
          <w:sz w:val="22"/>
          <w:szCs w:val="22"/>
        </w:rPr>
        <w:lastRenderedPageBreak/>
        <w:t>14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ENA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-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MG/A/</w:t>
      </w:r>
      <w:r>
        <w:rPr>
          <w:spacing w:val="2"/>
          <w:sz w:val="22"/>
          <w:szCs w:val="22"/>
        </w:rPr>
        <w:t>2</w:t>
      </w:r>
      <w:r>
        <w:rPr>
          <w:sz w:val="22"/>
          <w:szCs w:val="22"/>
        </w:rPr>
        <w:t xml:space="preserve">012    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    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ev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si   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St</w:t>
      </w:r>
      <w:r>
        <w:rPr>
          <w:spacing w:val="1"/>
          <w:sz w:val="22"/>
          <w:szCs w:val="22"/>
        </w:rPr>
        <w:t>at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   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</w:p>
    <w:p w14:paraId="61DB6091" w14:textId="77777777" w:rsidR="00C50C1F" w:rsidRDefault="001E1B5D">
      <w:pPr>
        <w:spacing w:line="240" w:lineRule="exact"/>
        <w:ind w:left="2607"/>
        <w:rPr>
          <w:sz w:val="22"/>
          <w:szCs w:val="22"/>
        </w:rPr>
      </w:pPr>
      <w:r>
        <w:rPr>
          <w:sz w:val="22"/>
          <w:szCs w:val="22"/>
        </w:rPr>
        <w:t>Muh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38148380" w14:textId="77777777" w:rsidR="00C50C1F" w:rsidRDefault="001E1B5D">
      <w:pPr>
        <w:spacing w:before="1"/>
        <w:ind w:left="2245"/>
        <w:rPr>
          <w:sz w:val="22"/>
          <w:szCs w:val="22"/>
        </w:rPr>
      </w:pPr>
      <w:r>
        <w:rPr>
          <w:sz w:val="22"/>
          <w:szCs w:val="22"/>
        </w:rPr>
        <w:t xml:space="preserve">9.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Surat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3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or</w:t>
      </w:r>
    </w:p>
    <w:p w14:paraId="0605A3C3" w14:textId="77777777" w:rsidR="00C50C1F" w:rsidRDefault="001E1B5D">
      <w:pPr>
        <w:spacing w:line="240" w:lineRule="exact"/>
        <w:ind w:left="2607"/>
        <w:rPr>
          <w:sz w:val="22"/>
          <w:szCs w:val="22"/>
        </w:rPr>
      </w:pPr>
      <w:r>
        <w:rPr>
          <w:sz w:val="22"/>
          <w:szCs w:val="22"/>
        </w:rPr>
        <w:t>: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2024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Pengan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abat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ruk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al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216836A6" w14:textId="77777777" w:rsidR="00C50C1F" w:rsidRDefault="001E1B5D">
      <w:pPr>
        <w:spacing w:before="1"/>
        <w:ind w:left="2607"/>
        <w:rPr>
          <w:sz w:val="22"/>
          <w:szCs w:val="22"/>
        </w:rPr>
      </w:pPr>
      <w:r>
        <w:rPr>
          <w:sz w:val="22"/>
          <w:szCs w:val="22"/>
        </w:rPr>
        <w:t>Lingkungan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.</w:t>
      </w:r>
    </w:p>
    <w:p w14:paraId="36054ABC" w14:textId="77777777" w:rsidR="00C50C1F" w:rsidRDefault="00C50C1F">
      <w:pPr>
        <w:spacing w:before="1" w:line="100" w:lineRule="exact"/>
        <w:rPr>
          <w:sz w:val="11"/>
          <w:szCs w:val="11"/>
        </w:rPr>
      </w:pPr>
    </w:p>
    <w:p w14:paraId="0410CC44" w14:textId="77777777" w:rsidR="00C50C1F" w:rsidRDefault="00C50C1F">
      <w:pPr>
        <w:spacing w:line="200" w:lineRule="exact"/>
      </w:pPr>
    </w:p>
    <w:p w14:paraId="13790880" w14:textId="77777777" w:rsidR="00C50C1F" w:rsidRDefault="00C50C1F">
      <w:pPr>
        <w:spacing w:line="200" w:lineRule="exact"/>
      </w:pPr>
    </w:p>
    <w:p w14:paraId="2547C808" w14:textId="77777777" w:rsidR="00C50C1F" w:rsidRDefault="001E1B5D">
      <w:pPr>
        <w:ind w:left="3847" w:right="3865"/>
        <w:jc w:val="center"/>
        <w:rPr>
          <w:sz w:val="22"/>
          <w:szCs w:val="22"/>
        </w:rPr>
      </w:pPr>
      <w:r>
        <w:rPr>
          <w:b/>
          <w:sz w:val="22"/>
          <w:szCs w:val="22"/>
        </w:rPr>
        <w:t>Me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utu</w:t>
      </w:r>
      <w:r>
        <w:rPr>
          <w:b/>
          <w:spacing w:val="2"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k</w:t>
      </w:r>
      <w:r>
        <w:rPr>
          <w:b/>
          <w:sz w:val="22"/>
          <w:szCs w:val="22"/>
        </w:rPr>
        <w:t>an</w:t>
      </w:r>
    </w:p>
    <w:p w14:paraId="4DD190DB" w14:textId="77777777" w:rsidR="00C50C1F" w:rsidRDefault="00C50C1F">
      <w:pPr>
        <w:spacing w:before="3" w:line="240" w:lineRule="exact"/>
        <w:rPr>
          <w:sz w:val="24"/>
          <w:szCs w:val="24"/>
        </w:rPr>
      </w:pPr>
    </w:p>
    <w:p w14:paraId="7BAEF301" w14:textId="77777777" w:rsidR="00C50C1F" w:rsidRDefault="001E1B5D">
      <w:pPr>
        <w:spacing w:line="274" w:lineRule="auto"/>
        <w:ind w:left="2293" w:right="77" w:hanging="2193"/>
        <w:jc w:val="both"/>
        <w:rPr>
          <w:sz w:val="22"/>
          <w:szCs w:val="22"/>
        </w:rPr>
      </w:pPr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ap</w:t>
      </w:r>
      <w:r>
        <w:rPr>
          <w:b/>
          <w:spacing w:val="-3"/>
          <w:sz w:val="22"/>
          <w:szCs w:val="22"/>
        </w:rPr>
        <w:t>k</w:t>
      </w:r>
      <w:r>
        <w:rPr>
          <w:b/>
          <w:sz w:val="22"/>
          <w:szCs w:val="22"/>
        </w:rPr>
        <w:t>an</w:t>
      </w:r>
      <w:r>
        <w:rPr>
          <w:b/>
          <w:sz w:val="22"/>
          <w:szCs w:val="22"/>
        </w:rPr>
        <w:t xml:space="preserve">            :   </w:t>
      </w:r>
      <w:r>
        <w:rPr>
          <w:b/>
          <w:spacing w:val="3"/>
          <w:sz w:val="22"/>
          <w:szCs w:val="22"/>
        </w:rPr>
        <w:t xml:space="preserve"> </w:t>
      </w:r>
      <w:r>
        <w:rPr>
          <w:spacing w:val="-1"/>
          <w:position w:val="1"/>
          <w:sz w:val="22"/>
          <w:szCs w:val="22"/>
        </w:rPr>
        <w:t>K</w:t>
      </w:r>
      <w:r>
        <w:rPr>
          <w:position w:val="1"/>
          <w:sz w:val="22"/>
          <w:szCs w:val="22"/>
        </w:rPr>
        <w:t>E</w:t>
      </w:r>
      <w:r>
        <w:rPr>
          <w:spacing w:val="-1"/>
          <w:position w:val="1"/>
          <w:sz w:val="22"/>
          <w:szCs w:val="22"/>
        </w:rPr>
        <w:t>PU</w:t>
      </w:r>
      <w:r>
        <w:rPr>
          <w:spacing w:val="1"/>
          <w:position w:val="1"/>
          <w:sz w:val="22"/>
          <w:szCs w:val="22"/>
        </w:rPr>
        <w:t>T</w:t>
      </w:r>
      <w:r>
        <w:rPr>
          <w:spacing w:val="-1"/>
          <w:position w:val="1"/>
          <w:sz w:val="22"/>
          <w:szCs w:val="22"/>
        </w:rPr>
        <w:t>U</w:t>
      </w:r>
      <w:r>
        <w:rPr>
          <w:position w:val="1"/>
          <w:sz w:val="22"/>
          <w:szCs w:val="22"/>
        </w:rPr>
        <w:t>S</w:t>
      </w:r>
      <w:r>
        <w:rPr>
          <w:spacing w:val="1"/>
          <w:position w:val="1"/>
          <w:sz w:val="22"/>
          <w:szCs w:val="22"/>
        </w:rPr>
        <w:t>A</w:t>
      </w:r>
      <w:r>
        <w:rPr>
          <w:position w:val="1"/>
          <w:sz w:val="22"/>
          <w:szCs w:val="22"/>
        </w:rPr>
        <w:t>N</w:t>
      </w:r>
      <w:r>
        <w:rPr>
          <w:spacing w:val="4"/>
          <w:position w:val="1"/>
          <w:sz w:val="22"/>
          <w:szCs w:val="22"/>
        </w:rPr>
        <w:t xml:space="preserve"> </w:t>
      </w:r>
      <w:r>
        <w:rPr>
          <w:spacing w:val="-1"/>
          <w:position w:val="1"/>
          <w:sz w:val="22"/>
          <w:szCs w:val="22"/>
        </w:rPr>
        <w:t>D</w:t>
      </w:r>
      <w:r>
        <w:rPr>
          <w:position w:val="1"/>
          <w:sz w:val="22"/>
          <w:szCs w:val="22"/>
        </w:rPr>
        <w:t>EK</w:t>
      </w:r>
      <w:r>
        <w:rPr>
          <w:spacing w:val="1"/>
          <w:position w:val="1"/>
          <w:sz w:val="22"/>
          <w:szCs w:val="22"/>
        </w:rPr>
        <w:t>A</w:t>
      </w:r>
      <w:r>
        <w:rPr>
          <w:position w:val="1"/>
          <w:sz w:val="22"/>
          <w:szCs w:val="22"/>
        </w:rPr>
        <w:t>N</w:t>
      </w:r>
      <w:r>
        <w:rPr>
          <w:spacing w:val="2"/>
          <w:position w:val="1"/>
          <w:sz w:val="22"/>
          <w:szCs w:val="22"/>
        </w:rPr>
        <w:t xml:space="preserve"> </w:t>
      </w:r>
      <w:r>
        <w:rPr>
          <w:position w:val="1"/>
          <w:sz w:val="22"/>
          <w:szCs w:val="22"/>
        </w:rPr>
        <w:t>F</w:t>
      </w:r>
      <w:r>
        <w:rPr>
          <w:spacing w:val="1"/>
          <w:position w:val="1"/>
          <w:sz w:val="22"/>
          <w:szCs w:val="22"/>
        </w:rPr>
        <w:t>A</w:t>
      </w:r>
      <w:r>
        <w:rPr>
          <w:spacing w:val="-1"/>
          <w:position w:val="1"/>
          <w:sz w:val="22"/>
          <w:szCs w:val="22"/>
        </w:rPr>
        <w:t>K</w:t>
      </w:r>
      <w:r>
        <w:rPr>
          <w:spacing w:val="1"/>
          <w:position w:val="1"/>
          <w:sz w:val="22"/>
          <w:szCs w:val="22"/>
        </w:rPr>
        <w:t>U</w:t>
      </w:r>
      <w:r>
        <w:rPr>
          <w:position w:val="1"/>
          <w:sz w:val="22"/>
          <w:szCs w:val="22"/>
        </w:rPr>
        <w:t>L</w:t>
      </w:r>
      <w:r>
        <w:rPr>
          <w:spacing w:val="-1"/>
          <w:position w:val="1"/>
          <w:sz w:val="22"/>
          <w:szCs w:val="22"/>
        </w:rPr>
        <w:t>TA</w:t>
      </w:r>
      <w:r>
        <w:rPr>
          <w:position w:val="1"/>
          <w:sz w:val="22"/>
          <w:szCs w:val="22"/>
        </w:rPr>
        <w:t>S</w:t>
      </w:r>
      <w:r>
        <w:rPr>
          <w:spacing w:val="4"/>
          <w:position w:val="1"/>
          <w:sz w:val="22"/>
          <w:szCs w:val="22"/>
        </w:rPr>
        <w:t xml:space="preserve"> </w:t>
      </w:r>
      <w:r>
        <w:rPr>
          <w:position w:val="1"/>
          <w:sz w:val="22"/>
          <w:szCs w:val="22"/>
        </w:rPr>
        <w:t>S</w:t>
      </w:r>
      <w:r>
        <w:rPr>
          <w:spacing w:val="-1"/>
          <w:position w:val="1"/>
          <w:sz w:val="22"/>
          <w:szCs w:val="22"/>
        </w:rPr>
        <w:t>A</w:t>
      </w:r>
      <w:r>
        <w:rPr>
          <w:position w:val="1"/>
          <w:sz w:val="22"/>
          <w:szCs w:val="22"/>
        </w:rPr>
        <w:t>I</w:t>
      </w:r>
      <w:r>
        <w:rPr>
          <w:spacing w:val="1"/>
          <w:position w:val="1"/>
          <w:sz w:val="22"/>
          <w:szCs w:val="22"/>
        </w:rPr>
        <w:t>N</w:t>
      </w:r>
      <w:r>
        <w:rPr>
          <w:position w:val="1"/>
          <w:sz w:val="22"/>
          <w:szCs w:val="22"/>
        </w:rPr>
        <w:t>S</w:t>
      </w:r>
      <w:r>
        <w:rPr>
          <w:spacing w:val="2"/>
          <w:position w:val="1"/>
          <w:sz w:val="22"/>
          <w:szCs w:val="22"/>
        </w:rPr>
        <w:t xml:space="preserve"> </w:t>
      </w:r>
      <w:r>
        <w:rPr>
          <w:spacing w:val="-1"/>
          <w:position w:val="1"/>
          <w:sz w:val="22"/>
          <w:szCs w:val="22"/>
        </w:rPr>
        <w:t>D</w:t>
      </w:r>
      <w:r>
        <w:rPr>
          <w:spacing w:val="1"/>
          <w:position w:val="1"/>
          <w:sz w:val="22"/>
          <w:szCs w:val="22"/>
        </w:rPr>
        <w:t>A</w:t>
      </w:r>
      <w:r>
        <w:rPr>
          <w:position w:val="1"/>
          <w:sz w:val="22"/>
          <w:szCs w:val="22"/>
        </w:rPr>
        <w:t>N</w:t>
      </w:r>
      <w:r>
        <w:rPr>
          <w:spacing w:val="2"/>
          <w:position w:val="1"/>
          <w:sz w:val="22"/>
          <w:szCs w:val="22"/>
        </w:rPr>
        <w:t xml:space="preserve"> </w:t>
      </w:r>
      <w:r>
        <w:rPr>
          <w:position w:val="1"/>
          <w:sz w:val="22"/>
          <w:szCs w:val="22"/>
        </w:rPr>
        <w:t>ILMU</w:t>
      </w:r>
      <w:r>
        <w:rPr>
          <w:spacing w:val="4"/>
          <w:position w:val="1"/>
          <w:sz w:val="22"/>
          <w:szCs w:val="22"/>
        </w:rPr>
        <w:t xml:space="preserve"> </w:t>
      </w:r>
      <w:r>
        <w:rPr>
          <w:spacing w:val="1"/>
          <w:position w:val="1"/>
          <w:sz w:val="22"/>
          <w:szCs w:val="22"/>
        </w:rPr>
        <w:t>K</w:t>
      </w:r>
      <w:r>
        <w:rPr>
          <w:spacing w:val="-1"/>
          <w:position w:val="1"/>
          <w:sz w:val="22"/>
          <w:szCs w:val="22"/>
        </w:rPr>
        <w:t>O</w:t>
      </w:r>
      <w:r>
        <w:rPr>
          <w:position w:val="1"/>
          <w:sz w:val="22"/>
          <w:szCs w:val="22"/>
        </w:rPr>
        <w:t>MP</w:t>
      </w:r>
      <w:r>
        <w:rPr>
          <w:spacing w:val="-1"/>
          <w:position w:val="1"/>
          <w:sz w:val="22"/>
          <w:szCs w:val="22"/>
        </w:rPr>
        <w:t>U</w:t>
      </w:r>
      <w:r>
        <w:rPr>
          <w:position w:val="1"/>
          <w:sz w:val="22"/>
          <w:szCs w:val="22"/>
        </w:rPr>
        <w:t>T</w:t>
      </w:r>
      <w:r>
        <w:rPr>
          <w:spacing w:val="1"/>
          <w:position w:val="1"/>
          <w:sz w:val="22"/>
          <w:szCs w:val="22"/>
        </w:rPr>
        <w:t>E</w:t>
      </w:r>
      <w:r>
        <w:rPr>
          <w:position w:val="1"/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U</w:t>
      </w:r>
      <w:r>
        <w:rPr>
          <w:spacing w:val="-1"/>
          <w:sz w:val="22"/>
          <w:szCs w:val="22"/>
        </w:rPr>
        <w:t>HA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Y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GO</w:t>
      </w:r>
      <w:r>
        <w:rPr>
          <w:spacing w:val="-1"/>
          <w:sz w:val="22"/>
          <w:szCs w:val="22"/>
        </w:rPr>
        <w:t>RON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 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TA</w:t>
      </w:r>
      <w:r>
        <w:rPr>
          <w:spacing w:val="1"/>
          <w:sz w:val="22"/>
          <w:szCs w:val="22"/>
        </w:rPr>
        <w:t>N</w:t>
      </w:r>
      <w:r>
        <w:rPr>
          <w:sz w:val="22"/>
          <w:szCs w:val="22"/>
        </w:rPr>
        <w:t>G TIM P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JI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K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IPSI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T.A 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RO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 xml:space="preserve">M 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S</w:t>
      </w:r>
      <w:r>
        <w:rPr>
          <w:sz w:val="22"/>
          <w:szCs w:val="22"/>
        </w:rPr>
        <w:t>IS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EM 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OR</w:t>
      </w:r>
      <w:r>
        <w:rPr>
          <w:sz w:val="22"/>
          <w:szCs w:val="22"/>
        </w:rPr>
        <w:t>MA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KU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 xml:space="preserve">S                   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</w:t>
      </w:r>
      <w:r>
        <w:rPr>
          <w:sz w:val="22"/>
          <w:szCs w:val="22"/>
        </w:rPr>
        <w:t>N 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MU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 MUH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H </w:t>
      </w:r>
      <w:r>
        <w:rPr>
          <w:spacing w:val="-1"/>
          <w:sz w:val="22"/>
          <w:szCs w:val="22"/>
        </w:rPr>
        <w:t>G</w:t>
      </w:r>
      <w:r>
        <w:rPr>
          <w:spacing w:val="1"/>
          <w:sz w:val="22"/>
          <w:szCs w:val="22"/>
        </w:rPr>
        <w:t>OR</w:t>
      </w:r>
      <w:r>
        <w:rPr>
          <w:spacing w:val="-1"/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1AD5837" w14:textId="77777777" w:rsidR="00C50C1F" w:rsidRDefault="001E1B5D">
      <w:pPr>
        <w:spacing w:before="4" w:line="275" w:lineRule="auto"/>
        <w:ind w:left="2289" w:right="72" w:hanging="2189"/>
        <w:jc w:val="both"/>
        <w:rPr>
          <w:sz w:val="22"/>
          <w:szCs w:val="22"/>
        </w:rPr>
      </w:pPr>
      <w:r>
        <w:rPr>
          <w:sz w:val="22"/>
          <w:szCs w:val="22"/>
        </w:rPr>
        <w:t>Per</w:t>
      </w:r>
      <w:r>
        <w:rPr>
          <w:spacing w:val="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 xml:space="preserve">a                   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apkan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  Pe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i 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Sk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psi 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-1"/>
          <w:sz w:val="22"/>
          <w:szCs w:val="22"/>
        </w:rPr>
        <w:t>.</w:t>
      </w:r>
      <w:r>
        <w:rPr>
          <w:sz w:val="22"/>
          <w:szCs w:val="22"/>
        </w:rPr>
        <w:t xml:space="preserve">A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pada 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rogr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 Studi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m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2"/>
          <w:sz w:val="22"/>
          <w:szCs w:val="22"/>
        </w:rPr>
        <w:t>r</w:t>
      </w:r>
      <w:r>
        <w:rPr>
          <w:spacing w:val="-5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si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 Muh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 xml:space="preserve">ah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o </w:t>
      </w:r>
      <w:r>
        <w:rPr>
          <w:spacing w:val="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4"/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pos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si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dan  pe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>sebaga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ana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rl</w:t>
      </w:r>
      <w:r>
        <w:rPr>
          <w:spacing w:val="2"/>
          <w:sz w:val="22"/>
          <w:szCs w:val="22"/>
        </w:rPr>
        <w:t>a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r.</w:t>
      </w:r>
    </w:p>
    <w:p w14:paraId="721DEA5A" w14:textId="77777777" w:rsidR="00C50C1F" w:rsidRDefault="001E1B5D">
      <w:pPr>
        <w:spacing w:before="2" w:line="276" w:lineRule="auto"/>
        <w:ind w:left="2267" w:right="74" w:hanging="21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 xml:space="preserve">edua                      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Mengangkat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pacing w:val="2"/>
          <w:sz w:val="22"/>
          <w:szCs w:val="22"/>
        </w:rPr>
        <w:t>a</w:t>
      </w:r>
      <w:r>
        <w:rPr>
          <w:spacing w:val="-5"/>
          <w:sz w:val="22"/>
          <w:szCs w:val="22"/>
        </w:rPr>
        <w:t>m</w:t>
      </w:r>
      <w:r>
        <w:rPr>
          <w:spacing w:val="1"/>
          <w:sz w:val="22"/>
          <w:szCs w:val="22"/>
        </w:rPr>
        <w:t>a-</w:t>
      </w:r>
      <w:r>
        <w:rPr>
          <w:sz w:val="22"/>
          <w:szCs w:val="22"/>
        </w:rPr>
        <w:t>na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m  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ran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Surat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1"/>
          <w:sz w:val="22"/>
          <w:szCs w:val="22"/>
        </w:rPr>
        <w:t xml:space="preserve"> i</w:t>
      </w:r>
      <w:r>
        <w:rPr>
          <w:sz w:val="22"/>
          <w:szCs w:val="22"/>
        </w:rPr>
        <w:t xml:space="preserve">ni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sebagai 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Pengu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5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ji</w:t>
      </w:r>
      <w:r>
        <w:rPr>
          <w:sz w:val="22"/>
          <w:szCs w:val="22"/>
        </w:rPr>
        <w:t xml:space="preserve">an 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kr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psi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T.A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pada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Studi  Si</w:t>
      </w:r>
      <w:r>
        <w:rPr>
          <w:spacing w:val="1"/>
          <w:sz w:val="22"/>
          <w:szCs w:val="22"/>
        </w:rPr>
        <w:t>st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m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nfor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asi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ns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 I</w:t>
      </w:r>
      <w:r>
        <w:rPr>
          <w:spacing w:val="3"/>
          <w:sz w:val="22"/>
          <w:szCs w:val="22"/>
        </w:rPr>
        <w:t>l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 xml:space="preserve">u </w:t>
      </w:r>
      <w:r>
        <w:rPr>
          <w:spacing w:val="-1"/>
          <w:sz w:val="22"/>
          <w:szCs w:val="22"/>
        </w:rPr>
        <w:t>K</w:t>
      </w:r>
      <w:r>
        <w:rPr>
          <w:spacing w:val="4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 Mu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00B47DA1" w14:textId="77777777" w:rsidR="00C50C1F" w:rsidRDefault="001E1B5D">
      <w:pPr>
        <w:spacing w:line="276" w:lineRule="auto"/>
        <w:ind w:left="2267" w:right="74" w:hanging="21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 xml:space="preserve">ga                     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Pengu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5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ji</w:t>
      </w:r>
      <w:r>
        <w:rPr>
          <w:sz w:val="22"/>
          <w:szCs w:val="22"/>
        </w:rPr>
        <w:t xml:space="preserve">an 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kr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psi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T.A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pada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Studi  Si</w:t>
      </w:r>
      <w:r>
        <w:rPr>
          <w:spacing w:val="1"/>
          <w:sz w:val="22"/>
          <w:szCs w:val="22"/>
        </w:rPr>
        <w:t>st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m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nfor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asi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anggu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 kepada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Faku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 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D</w:t>
      </w:r>
      <w:r>
        <w:rPr>
          <w:sz w:val="22"/>
          <w:szCs w:val="22"/>
        </w:rPr>
        <w:t>an I</w:t>
      </w:r>
      <w:r>
        <w:rPr>
          <w:spacing w:val="3"/>
          <w:sz w:val="22"/>
          <w:szCs w:val="22"/>
        </w:rPr>
        <w:t>l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u </w:t>
      </w:r>
      <w:r>
        <w:rPr>
          <w:spacing w:val="-1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27444881" w14:textId="77777777" w:rsidR="00C50C1F" w:rsidRDefault="001E1B5D">
      <w:pPr>
        <w:spacing w:before="2" w:line="275" w:lineRule="auto"/>
        <w:ind w:left="2267" w:right="81" w:hanging="21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pat</w:t>
      </w:r>
      <w:r>
        <w:rPr>
          <w:sz w:val="22"/>
          <w:szCs w:val="22"/>
        </w:rPr>
        <w:t xml:space="preserve">                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:  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4"/>
          <w:sz w:val="22"/>
          <w:szCs w:val="22"/>
        </w:rPr>
        <w:t>a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bul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ak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bat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aksana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 keg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beban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pada angga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.</w:t>
      </w:r>
    </w:p>
    <w:p w14:paraId="019E4D7E" w14:textId="77777777" w:rsidR="00C50C1F" w:rsidRDefault="001E1B5D">
      <w:pPr>
        <w:spacing w:before="3" w:line="276" w:lineRule="auto"/>
        <w:ind w:left="2267" w:right="81" w:hanging="21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 xml:space="preserve">a                    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aku 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ak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al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ka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kan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kepa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ang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aksanak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engan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nuh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anggung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 dengan ca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apab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4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kek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an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pene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apan</w:t>
      </w:r>
      <w:r>
        <w:rPr>
          <w:spacing w:val="4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</w:p>
    <w:p w14:paraId="310F8479" w14:textId="77777777" w:rsidR="00C50C1F" w:rsidRDefault="001E1B5D">
      <w:pPr>
        <w:spacing w:line="240" w:lineRule="exact"/>
        <w:ind w:left="2267"/>
        <w:rPr>
          <w:sz w:val="22"/>
          <w:szCs w:val="22"/>
        </w:rPr>
        <w:sectPr w:rsidR="00C50C1F">
          <w:pgSz w:w="11920" w:h="16840"/>
          <w:pgMar w:top="1340" w:right="1540" w:bottom="280" w:left="1340" w:header="0" w:footer="1142" w:gutter="0"/>
          <w:cols w:space="720"/>
        </w:sectPr>
      </w:pPr>
      <w:r>
        <w:rPr>
          <w:position w:val="-1"/>
          <w:sz w:val="22"/>
          <w:szCs w:val="22"/>
        </w:rPr>
        <w:t>akan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d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p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>rba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k</w:t>
      </w:r>
      <w:r>
        <w:rPr>
          <w:position w:val="-1"/>
          <w:sz w:val="22"/>
          <w:szCs w:val="22"/>
        </w:rPr>
        <w:t>i sebag</w:t>
      </w:r>
      <w:r>
        <w:rPr>
          <w:spacing w:val="-1"/>
          <w:position w:val="-1"/>
          <w:sz w:val="22"/>
          <w:szCs w:val="22"/>
        </w:rPr>
        <w:t>a</w:t>
      </w:r>
      <w:r>
        <w:rPr>
          <w:spacing w:val="3"/>
          <w:position w:val="-1"/>
          <w:sz w:val="22"/>
          <w:szCs w:val="22"/>
        </w:rPr>
        <w:t>i</w:t>
      </w:r>
      <w:r>
        <w:rPr>
          <w:spacing w:val="-5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ana</w:t>
      </w:r>
      <w:r>
        <w:rPr>
          <w:spacing w:val="4"/>
          <w:position w:val="-1"/>
          <w:sz w:val="22"/>
          <w:szCs w:val="22"/>
        </w:rPr>
        <w:t xml:space="preserve"> </w:t>
      </w:r>
      <w:r>
        <w:rPr>
          <w:spacing w:val="-3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es</w:t>
      </w:r>
      <w:r>
        <w:rPr>
          <w:spacing w:val="1"/>
          <w:position w:val="-1"/>
          <w:sz w:val="22"/>
          <w:szCs w:val="22"/>
        </w:rPr>
        <w:t>ti</w:t>
      </w:r>
      <w:r>
        <w:rPr>
          <w:spacing w:val="4"/>
          <w:position w:val="-1"/>
          <w:sz w:val="22"/>
          <w:szCs w:val="22"/>
        </w:rPr>
        <w:t>n</w:t>
      </w:r>
      <w:r>
        <w:rPr>
          <w:spacing w:val="-8"/>
          <w:position w:val="-1"/>
          <w:sz w:val="22"/>
          <w:szCs w:val="22"/>
        </w:rPr>
        <w:t>y</w:t>
      </w:r>
      <w:r>
        <w:rPr>
          <w:position w:val="-1"/>
          <w:sz w:val="22"/>
          <w:szCs w:val="22"/>
        </w:rPr>
        <w:t>a</w:t>
      </w:r>
    </w:p>
    <w:p w14:paraId="3B59DFCD" w14:textId="77777777" w:rsidR="00C50C1F" w:rsidRDefault="001E1B5D">
      <w:pPr>
        <w:spacing w:before="89"/>
        <w:jc w:val="right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 di</w:t>
      </w:r>
    </w:p>
    <w:p w14:paraId="01EB8DE6" w14:textId="77777777" w:rsidR="00C50C1F" w:rsidRDefault="001E1B5D">
      <w:pPr>
        <w:spacing w:line="240" w:lineRule="exact"/>
        <w:ind w:right="471"/>
        <w:jc w:val="right"/>
        <w:rPr>
          <w:sz w:val="22"/>
          <w:szCs w:val="22"/>
        </w:rPr>
      </w:pPr>
      <w:r>
        <w:rPr>
          <w:sz w:val="22"/>
          <w:szCs w:val="22"/>
        </w:rPr>
        <w:t>Tanggal</w:t>
      </w:r>
    </w:p>
    <w:p w14:paraId="44AF5C8A" w14:textId="77777777" w:rsidR="00C50C1F" w:rsidRDefault="001E1B5D">
      <w:pPr>
        <w:spacing w:before="89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167DE584" w14:textId="77777777" w:rsidR="00C50C1F" w:rsidRDefault="001E1B5D">
      <w:pPr>
        <w:spacing w:line="260" w:lineRule="exact"/>
        <w:rPr>
          <w:sz w:val="22"/>
          <w:szCs w:val="22"/>
        </w:rPr>
      </w:pPr>
      <w:r>
        <w:rPr>
          <w:sz w:val="22"/>
          <w:szCs w:val="22"/>
        </w:rPr>
        <w:t xml:space="preserve">: </w:t>
      </w:r>
      <w:r>
        <w:rPr>
          <w:spacing w:val="-53"/>
          <w:sz w:val="24"/>
          <w:szCs w:val="24"/>
        </w:rPr>
        <w:t xml:space="preserve"> </w:t>
      </w:r>
      <w:r>
        <w:rPr>
          <w:sz w:val="24"/>
          <w:szCs w:val="24"/>
          <w:u w:val="single" w:color="000000"/>
        </w:rPr>
        <w:t>26 Dzulq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’dah</w:t>
      </w:r>
      <w:r>
        <w:rPr>
          <w:spacing w:val="59"/>
          <w:sz w:val="24"/>
          <w:szCs w:val="24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1447</w:t>
      </w:r>
      <w:r>
        <w:rPr>
          <w:spacing w:val="1"/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H</w:t>
      </w:r>
    </w:p>
    <w:p w14:paraId="76DAB917" w14:textId="77777777" w:rsidR="00C50C1F" w:rsidRDefault="001E1B5D">
      <w:pPr>
        <w:spacing w:line="240" w:lineRule="exact"/>
        <w:ind w:left="75" w:right="354"/>
        <w:jc w:val="center"/>
        <w:rPr>
          <w:sz w:val="22"/>
          <w:szCs w:val="22"/>
        </w:rPr>
        <w:sectPr w:rsidR="00C50C1F">
          <w:type w:val="continuous"/>
          <w:pgSz w:w="11920" w:h="16840"/>
          <w:pgMar w:top="340" w:right="1540" w:bottom="280" w:left="1340" w:header="720" w:footer="720" w:gutter="0"/>
          <w:cols w:num="2" w:space="720" w:equalWidth="0">
            <w:col w:w="6268" w:space="332"/>
            <w:col w:w="2440"/>
          </w:cols>
        </w:sectPr>
      </w:pPr>
      <w:r>
        <w:rPr>
          <w:position w:val="-1"/>
          <w:sz w:val="22"/>
          <w:szCs w:val="22"/>
        </w:rPr>
        <w:t xml:space="preserve">13     </w:t>
      </w:r>
      <w:r>
        <w:rPr>
          <w:spacing w:val="54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 xml:space="preserve">Mei   </w:t>
      </w:r>
      <w:r>
        <w:rPr>
          <w:spacing w:val="55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2026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M</w:t>
      </w:r>
    </w:p>
    <w:p w14:paraId="3FFB93C7" w14:textId="77777777" w:rsidR="00C50C1F" w:rsidRDefault="00C50C1F">
      <w:pPr>
        <w:spacing w:before="12" w:line="220" w:lineRule="exact"/>
        <w:rPr>
          <w:sz w:val="22"/>
          <w:szCs w:val="22"/>
        </w:rPr>
      </w:pPr>
    </w:p>
    <w:p w14:paraId="31610CD7" w14:textId="77777777" w:rsidR="00C50C1F" w:rsidRDefault="001E1B5D">
      <w:pPr>
        <w:spacing w:before="31" w:line="240" w:lineRule="exact"/>
        <w:ind w:left="5039" w:right="3251"/>
        <w:jc w:val="center"/>
        <w:rPr>
          <w:sz w:val="22"/>
          <w:szCs w:val="22"/>
        </w:rPr>
      </w:pPr>
      <w:r>
        <w:rPr>
          <w:b/>
          <w:spacing w:val="-1"/>
          <w:position w:val="-1"/>
          <w:sz w:val="22"/>
          <w:szCs w:val="22"/>
        </w:rPr>
        <w:t>D</w:t>
      </w:r>
      <w:r>
        <w:rPr>
          <w:b/>
          <w:position w:val="-1"/>
          <w:sz w:val="22"/>
          <w:szCs w:val="22"/>
        </w:rPr>
        <w:t>e</w:t>
      </w:r>
      <w:r>
        <w:rPr>
          <w:b/>
          <w:spacing w:val="-2"/>
          <w:position w:val="-1"/>
          <w:sz w:val="22"/>
          <w:szCs w:val="22"/>
        </w:rPr>
        <w:t>k</w:t>
      </w:r>
      <w:r>
        <w:rPr>
          <w:b/>
          <w:spacing w:val="2"/>
          <w:position w:val="-1"/>
          <w:sz w:val="22"/>
          <w:szCs w:val="22"/>
        </w:rPr>
        <w:t>a</w:t>
      </w:r>
      <w:r>
        <w:rPr>
          <w:b/>
          <w:position w:val="-1"/>
          <w:sz w:val="22"/>
          <w:szCs w:val="22"/>
        </w:rPr>
        <w:t>n,</w:t>
      </w:r>
    </w:p>
    <w:p w14:paraId="73365BE2" w14:textId="77777777" w:rsidR="00C50C1F" w:rsidRDefault="00C50C1F">
      <w:pPr>
        <w:spacing w:line="100" w:lineRule="exact"/>
        <w:rPr>
          <w:sz w:val="11"/>
          <w:szCs w:val="11"/>
        </w:rPr>
      </w:pPr>
    </w:p>
    <w:p w14:paraId="076FEDC2" w14:textId="77777777" w:rsidR="00C50C1F" w:rsidRDefault="00C50C1F">
      <w:pPr>
        <w:spacing w:line="200" w:lineRule="exact"/>
      </w:pPr>
    </w:p>
    <w:p w14:paraId="6C00DA4E" w14:textId="77777777" w:rsidR="00C50C1F" w:rsidRDefault="00C50C1F">
      <w:pPr>
        <w:spacing w:line="200" w:lineRule="exact"/>
      </w:pPr>
    </w:p>
    <w:p w14:paraId="77C3D054" w14:textId="77777777" w:rsidR="00C50C1F" w:rsidRDefault="00C50C1F">
      <w:pPr>
        <w:spacing w:line="200" w:lineRule="exact"/>
      </w:pPr>
    </w:p>
    <w:p w14:paraId="2E1C193B" w14:textId="77777777" w:rsidR="00C50C1F" w:rsidRDefault="00C50C1F">
      <w:pPr>
        <w:spacing w:line="200" w:lineRule="exact"/>
      </w:pPr>
    </w:p>
    <w:p w14:paraId="0700C9DF" w14:textId="77777777" w:rsidR="00C50C1F" w:rsidRDefault="00C50C1F">
      <w:pPr>
        <w:spacing w:line="200" w:lineRule="exact"/>
      </w:pPr>
    </w:p>
    <w:p w14:paraId="444D36E5" w14:textId="77777777" w:rsidR="00C50C1F" w:rsidRDefault="001E1B5D">
      <w:pPr>
        <w:spacing w:before="35" w:line="240" w:lineRule="exact"/>
        <w:ind w:left="5001" w:right="960" w:hanging="22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 Moha</w:t>
      </w:r>
      <w:r>
        <w:rPr>
          <w:b/>
          <w:spacing w:val="-3"/>
          <w:sz w:val="22"/>
          <w:szCs w:val="22"/>
          <w:u w:val="thick" w:color="000000"/>
        </w:rPr>
        <w:t>m</w:t>
      </w:r>
      <w:r>
        <w:rPr>
          <w:b/>
          <w:spacing w:val="2"/>
          <w:sz w:val="22"/>
          <w:szCs w:val="22"/>
          <w:u w:val="thick" w:color="000000"/>
        </w:rPr>
        <w:t>a</w:t>
      </w:r>
      <w:r>
        <w:rPr>
          <w:b/>
          <w:sz w:val="22"/>
          <w:szCs w:val="22"/>
          <w:u w:val="thick" w:color="000000"/>
        </w:rPr>
        <w:t xml:space="preserve">d </w:t>
      </w:r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rvandi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</w:t>
      </w:r>
      <w:r>
        <w:rPr>
          <w:b/>
          <w:spacing w:val="2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613FC296" w14:textId="77777777" w:rsidR="00C50C1F" w:rsidRDefault="00C50C1F">
      <w:pPr>
        <w:spacing w:before="4" w:line="240" w:lineRule="exact"/>
        <w:rPr>
          <w:sz w:val="24"/>
          <w:szCs w:val="24"/>
        </w:rPr>
      </w:pPr>
    </w:p>
    <w:p w14:paraId="6618D4B3" w14:textId="77777777" w:rsidR="00C50C1F" w:rsidRDefault="001E1B5D">
      <w:pPr>
        <w:ind w:left="100"/>
        <w:rPr>
          <w:sz w:val="22"/>
          <w:szCs w:val="22"/>
        </w:rPr>
      </w:pP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busan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</w:p>
    <w:p w14:paraId="61A4B98E" w14:textId="77777777" w:rsidR="00C50C1F" w:rsidRDefault="001E1B5D">
      <w:pPr>
        <w:spacing w:before="39"/>
        <w:ind w:left="100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i/>
          <w:sz w:val="22"/>
          <w:szCs w:val="22"/>
        </w:rPr>
        <w:t>Sebagai Lapora</w:t>
      </w:r>
      <w:r>
        <w:rPr>
          <w:i/>
          <w:spacing w:val="1"/>
          <w:sz w:val="22"/>
          <w:szCs w:val="22"/>
        </w:rPr>
        <w:t>n</w:t>
      </w:r>
      <w:r>
        <w:rPr>
          <w:sz w:val="22"/>
          <w:szCs w:val="22"/>
        </w:rPr>
        <w:t>)</w:t>
      </w:r>
    </w:p>
    <w:p w14:paraId="076F7752" w14:textId="77777777" w:rsidR="00C50C1F" w:rsidRDefault="001E1B5D">
      <w:pPr>
        <w:spacing w:before="37"/>
        <w:ind w:left="100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 dan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</w:p>
    <w:p w14:paraId="5A414C7F" w14:textId="77777777" w:rsidR="00C50C1F" w:rsidRDefault="001E1B5D">
      <w:pPr>
        <w:spacing w:before="39"/>
        <w:ind w:left="100"/>
        <w:rPr>
          <w:sz w:val="22"/>
          <w:szCs w:val="22"/>
        </w:rPr>
        <w:sectPr w:rsidR="00C50C1F">
          <w:type w:val="continuous"/>
          <w:pgSz w:w="11920" w:h="16840"/>
          <w:pgMar w:top="340" w:right="154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</w:p>
    <w:p w14:paraId="16207776" w14:textId="77777777" w:rsidR="00C50C1F" w:rsidRDefault="001E1B5D">
      <w:pPr>
        <w:spacing w:before="80"/>
        <w:ind w:left="960"/>
        <w:rPr>
          <w:sz w:val="22"/>
          <w:szCs w:val="22"/>
        </w:rPr>
      </w:pPr>
      <w:r>
        <w:lastRenderedPageBreak/>
        <w:pict w14:anchorId="7A84693E">
          <v:group id="_x0000_s1026" style="position:absolute;left:0;text-align:left;margin-left:26.7pt;margin-top:195.9pt;width:558.75pt;height:.05pt;z-index:-251658240;mso-position-horizontal-relative:page;mso-position-vertical-relative:page" coordorigin="534,3918" coordsize="11175,1">
            <v:shape id="_x0000_s1027" style="position:absolute;left:534;top:3918;width:11175;height:1" coordorigin="534,3918" coordsize="11175,1" path="m534,3918r11175,1e" filled="f" strokeweight="1.5pt">
              <v:path arrowok="t"/>
            </v:shape>
            <w10:wrap anchorx="page" anchory="page"/>
          </v:group>
        </w:pict>
      </w:r>
      <w:r>
        <w:rPr>
          <w:b/>
          <w:spacing w:val="-1"/>
          <w:sz w:val="22"/>
          <w:szCs w:val="22"/>
        </w:rPr>
        <w:t>L</w:t>
      </w:r>
      <w:r>
        <w:rPr>
          <w:b/>
          <w:spacing w:val="2"/>
          <w:sz w:val="22"/>
          <w:szCs w:val="22"/>
        </w:rPr>
        <w:t>a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pi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 xml:space="preserve">an               </w:t>
      </w:r>
      <w:r>
        <w:rPr>
          <w:b/>
          <w:spacing w:val="1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Surat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eputusan</w:t>
      </w:r>
      <w:r>
        <w:rPr>
          <w:b/>
          <w:spacing w:val="-1"/>
          <w:sz w:val="22"/>
          <w:szCs w:val="22"/>
        </w:rPr>
        <w:t xml:space="preserve"> D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k</w:t>
      </w:r>
      <w:r>
        <w:rPr>
          <w:b/>
          <w:sz w:val="22"/>
          <w:szCs w:val="22"/>
        </w:rPr>
        <w:t>an F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Sains 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an I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 xml:space="preserve">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puter</w:t>
      </w:r>
    </w:p>
    <w:p w14:paraId="76939CBE" w14:textId="77777777" w:rsidR="00C50C1F" w:rsidRDefault="001E1B5D">
      <w:pPr>
        <w:spacing w:line="240" w:lineRule="exact"/>
        <w:ind w:left="96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N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 xml:space="preserve">or                    </w:t>
      </w:r>
      <w:r>
        <w:rPr>
          <w:b/>
          <w:spacing w:val="30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146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K-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</w:t>
      </w:r>
      <w:r>
        <w:rPr>
          <w:b/>
          <w:spacing w:val="-1"/>
          <w:sz w:val="22"/>
          <w:szCs w:val="22"/>
        </w:rPr>
        <w:t>V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17F10BAE" w14:textId="77777777" w:rsidR="00C50C1F" w:rsidRPr="00D82A16" w:rsidRDefault="001E1B5D">
      <w:pPr>
        <w:spacing w:before="1"/>
        <w:ind w:left="960"/>
        <w:rPr>
          <w:sz w:val="22"/>
          <w:szCs w:val="22"/>
          <w:lang w:val="id-ID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anggal                 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z w:val="22"/>
          <w:szCs w:val="22"/>
        </w:rPr>
        <w:t>3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</w:t>
      </w:r>
      <w:r>
        <w:rPr>
          <w:b/>
          <w:sz w:val="22"/>
          <w:szCs w:val="22"/>
        </w:rPr>
        <w:t>e</w:t>
      </w:r>
      <w:r>
        <w:rPr>
          <w:b/>
          <w:sz w:val="22"/>
          <w:szCs w:val="22"/>
        </w:rPr>
        <w:t>i</w:t>
      </w:r>
      <w:r>
        <w:rPr>
          <w:b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>0</w:t>
      </w:r>
      <w:r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>6</w:t>
      </w:r>
    </w:p>
    <w:p w14:paraId="1559BFFF" w14:textId="77777777" w:rsidR="00C50C1F" w:rsidRDefault="001E1B5D">
      <w:pPr>
        <w:spacing w:line="240" w:lineRule="exact"/>
        <w:ind w:left="96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entang                  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Penetapan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m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Peng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 S</w:t>
      </w:r>
      <w:r>
        <w:rPr>
          <w:b/>
          <w:spacing w:val="-3"/>
          <w:sz w:val="22"/>
          <w:szCs w:val="22"/>
        </w:rPr>
        <w:t>k</w:t>
      </w:r>
      <w:r>
        <w:rPr>
          <w:b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psi</w:t>
      </w:r>
    </w:p>
    <w:p w14:paraId="2F274C71" w14:textId="77777777" w:rsidR="00C50C1F" w:rsidRDefault="001E1B5D">
      <w:pPr>
        <w:spacing w:before="1"/>
        <w:ind w:left="2947"/>
        <w:rPr>
          <w:sz w:val="22"/>
          <w:szCs w:val="22"/>
        </w:rPr>
      </w:pPr>
      <w:r>
        <w:rPr>
          <w:b/>
          <w:sz w:val="22"/>
          <w:szCs w:val="22"/>
        </w:rPr>
        <w:t>Program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s</w:t>
      </w:r>
      <w:r>
        <w:rPr>
          <w:b/>
          <w:sz w:val="22"/>
          <w:szCs w:val="22"/>
        </w:rPr>
        <w:t>t</w:t>
      </w:r>
      <w:r>
        <w:rPr>
          <w:b/>
          <w:spacing w:val="2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In</w:t>
      </w:r>
      <w:r>
        <w:rPr>
          <w:b/>
          <w:spacing w:val="1"/>
          <w:sz w:val="22"/>
          <w:szCs w:val="22"/>
        </w:rPr>
        <w:t>f</w:t>
      </w:r>
      <w:r>
        <w:rPr>
          <w:b/>
          <w:sz w:val="22"/>
          <w:szCs w:val="22"/>
        </w:rPr>
        <w:t>or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asi</w:t>
      </w:r>
    </w:p>
    <w:p w14:paraId="11AC4460" w14:textId="77777777" w:rsidR="00C50C1F" w:rsidRDefault="001E1B5D">
      <w:pPr>
        <w:spacing w:before="37"/>
        <w:ind w:left="2947" w:right="3720"/>
        <w:rPr>
          <w:sz w:val="22"/>
          <w:szCs w:val="22"/>
        </w:rPr>
      </w:pPr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Sains dan </w:t>
      </w:r>
      <w:r>
        <w:rPr>
          <w:b/>
          <w:spacing w:val="-1"/>
          <w:sz w:val="22"/>
          <w:szCs w:val="22"/>
        </w:rPr>
        <w:t>Ilm</w:t>
      </w:r>
      <w:r>
        <w:rPr>
          <w:b/>
          <w:sz w:val="22"/>
          <w:szCs w:val="22"/>
        </w:rPr>
        <w:t xml:space="preserve">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 xml:space="preserve">puter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Muha</w:t>
      </w:r>
      <w:r>
        <w:rPr>
          <w:b/>
          <w:spacing w:val="-2"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m</w:t>
      </w:r>
      <w:r>
        <w:rPr>
          <w:b/>
          <w:sz w:val="22"/>
          <w:szCs w:val="22"/>
        </w:rPr>
        <w:t>adi</w:t>
      </w:r>
      <w:r>
        <w:rPr>
          <w:b/>
          <w:spacing w:val="2"/>
          <w:sz w:val="22"/>
          <w:szCs w:val="22"/>
        </w:rPr>
        <w:t>y</w:t>
      </w:r>
      <w:r>
        <w:rPr>
          <w:b/>
          <w:sz w:val="22"/>
          <w:szCs w:val="22"/>
        </w:rPr>
        <w:t xml:space="preserve">ah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 S</w:t>
      </w:r>
      <w:r>
        <w:rPr>
          <w:b/>
          <w:spacing w:val="2"/>
          <w:sz w:val="22"/>
          <w:szCs w:val="22"/>
        </w:rPr>
        <w:t>e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ester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G</w:t>
      </w:r>
      <w:r>
        <w:rPr>
          <w:b/>
          <w:sz w:val="22"/>
          <w:szCs w:val="22"/>
        </w:rPr>
        <w:t>enap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ahun 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a</w:t>
      </w:r>
      <w:r>
        <w:rPr>
          <w:b/>
          <w:sz w:val="22"/>
          <w:szCs w:val="22"/>
        </w:rPr>
        <w:t>d</w:t>
      </w:r>
      <w:r>
        <w:rPr>
          <w:b/>
          <w:spacing w:val="2"/>
          <w:sz w:val="22"/>
          <w:szCs w:val="22"/>
        </w:rPr>
        <w:t>e</w:t>
      </w:r>
      <w:r>
        <w:rPr>
          <w:b/>
          <w:spacing w:val="-3"/>
          <w:sz w:val="22"/>
          <w:szCs w:val="22"/>
        </w:rPr>
        <w:t>m</w:t>
      </w:r>
      <w:r>
        <w:rPr>
          <w:b/>
          <w:spacing w:val="3"/>
          <w:sz w:val="22"/>
          <w:szCs w:val="22"/>
        </w:rPr>
        <w:t>i</w:t>
      </w:r>
      <w:r>
        <w:rPr>
          <w:b/>
          <w:sz w:val="22"/>
          <w:szCs w:val="22"/>
        </w:rPr>
        <w:t>k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20</w:t>
      </w:r>
      <w:r>
        <w:rPr>
          <w:b/>
          <w:spacing w:val="1"/>
          <w:sz w:val="22"/>
          <w:szCs w:val="22"/>
        </w:rPr>
        <w:t>2</w:t>
      </w:r>
      <w:r>
        <w:rPr>
          <w:b/>
          <w:sz w:val="22"/>
          <w:szCs w:val="22"/>
        </w:rPr>
        <w:t>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</w:t>
      </w:r>
      <w:r>
        <w:rPr>
          <w:b/>
          <w:spacing w:val="1"/>
          <w:sz w:val="22"/>
          <w:szCs w:val="22"/>
        </w:rPr>
        <w:t>2</w:t>
      </w:r>
      <w:r>
        <w:rPr>
          <w:b/>
          <w:sz w:val="22"/>
          <w:szCs w:val="22"/>
        </w:rPr>
        <w:t>6</w:t>
      </w:r>
    </w:p>
    <w:p w14:paraId="18C7C8A1" w14:textId="77777777" w:rsidR="00C50C1F" w:rsidRDefault="00C50C1F">
      <w:pPr>
        <w:spacing w:line="100" w:lineRule="exact"/>
        <w:rPr>
          <w:sz w:val="10"/>
          <w:szCs w:val="10"/>
        </w:rPr>
      </w:pPr>
    </w:p>
    <w:p w14:paraId="43689357" w14:textId="77777777" w:rsidR="00C50C1F" w:rsidRDefault="00C50C1F">
      <w:pPr>
        <w:spacing w:line="200" w:lineRule="exact"/>
      </w:pPr>
    </w:p>
    <w:p w14:paraId="1DE95C0E" w14:textId="77777777" w:rsidR="00C50C1F" w:rsidRDefault="00C50C1F">
      <w:pPr>
        <w:spacing w:line="200" w:lineRule="exact"/>
      </w:pPr>
    </w:p>
    <w:p w14:paraId="1C7D4AB2" w14:textId="77777777" w:rsidR="00C50C1F" w:rsidRDefault="00C50C1F">
      <w:pPr>
        <w:spacing w:line="200" w:lineRule="exact"/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2117"/>
        <w:gridCol w:w="2694"/>
        <w:gridCol w:w="3119"/>
        <w:gridCol w:w="2268"/>
      </w:tblGrid>
      <w:tr w:rsidR="00C50C1F" w14:paraId="2E7033B0" w14:textId="77777777">
        <w:trPr>
          <w:trHeight w:hRule="exact" w:val="502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75EB1" w14:textId="77777777" w:rsidR="00C50C1F" w:rsidRDefault="001E1B5D">
            <w:pPr>
              <w:spacing w:before="97"/>
              <w:ind w:left="1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o.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85F7A" w14:textId="77777777" w:rsidR="00C50C1F" w:rsidRDefault="001E1B5D">
            <w:pPr>
              <w:spacing w:line="240" w:lineRule="exact"/>
              <w:ind w:left="51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IM</w:t>
            </w:r>
          </w:p>
        </w:tc>
        <w:tc>
          <w:tcPr>
            <w:tcW w:w="2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3A77C" w14:textId="77777777" w:rsidR="00C50C1F" w:rsidRDefault="001E1B5D">
            <w:pPr>
              <w:spacing w:line="240" w:lineRule="exact"/>
              <w:ind w:left="709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Jud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3"/>
                <w:sz w:val="22"/>
                <w:szCs w:val="22"/>
              </w:rPr>
              <w:t>k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psi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D038E" w14:textId="77777777" w:rsidR="00C50C1F" w:rsidRDefault="001E1B5D">
            <w:pPr>
              <w:spacing w:line="240" w:lineRule="exact"/>
              <w:ind w:left="953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2"/>
                <w:sz w:val="22"/>
                <w:szCs w:val="22"/>
              </w:rPr>
              <w:t>e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bing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E51AE" w14:textId="77777777" w:rsidR="00C50C1F" w:rsidRDefault="001E1B5D">
            <w:pPr>
              <w:spacing w:line="240" w:lineRule="exact"/>
              <w:ind w:left="723" w:right="724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ji</w:t>
            </w:r>
          </w:p>
        </w:tc>
      </w:tr>
      <w:tr w:rsidR="00C50C1F" w14:paraId="49AA5D8F" w14:textId="77777777">
        <w:trPr>
          <w:trHeight w:hRule="exact" w:val="1666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BB89D" w14:textId="77777777" w:rsidR="00C50C1F" w:rsidRDefault="00C50C1F">
            <w:pPr>
              <w:spacing w:before="12" w:line="220" w:lineRule="exact"/>
              <w:rPr>
                <w:sz w:val="22"/>
                <w:szCs w:val="22"/>
              </w:rPr>
            </w:pPr>
          </w:p>
          <w:p w14:paraId="22661210" w14:textId="77777777" w:rsidR="00C50C1F" w:rsidRDefault="001E1B5D">
            <w:pPr>
              <w:ind w:left="147" w:right="14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FBE0A" w14:textId="77777777" w:rsidR="00C50C1F" w:rsidRDefault="00C50C1F">
            <w:pPr>
              <w:spacing w:before="5" w:line="140" w:lineRule="exact"/>
              <w:rPr>
                <w:sz w:val="15"/>
                <w:szCs w:val="15"/>
              </w:rPr>
            </w:pPr>
          </w:p>
          <w:p w14:paraId="7CBA5162" w14:textId="77777777" w:rsidR="00C50C1F" w:rsidRDefault="00C50C1F">
            <w:pPr>
              <w:spacing w:line="200" w:lineRule="exact"/>
            </w:pPr>
          </w:p>
          <w:p w14:paraId="79371494" w14:textId="2411F336" w:rsidR="00C50C1F" w:rsidRDefault="00D82A16" w:rsidP="00D82A16">
            <w:pPr>
              <w:ind w:left="101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${nama/nim}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671C3" w14:textId="3CAC7434" w:rsidR="00C50C1F" w:rsidRPr="00D82A16" w:rsidRDefault="00D82A16" w:rsidP="00D82A16">
            <w:pPr>
              <w:spacing w:line="260" w:lineRule="exact"/>
              <w:ind w:left="103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${judul}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710B1" w14:textId="77777777" w:rsidR="00C50C1F" w:rsidRDefault="00C50C1F">
            <w:pPr>
              <w:spacing w:before="6" w:line="140" w:lineRule="exact"/>
              <w:rPr>
                <w:sz w:val="15"/>
                <w:szCs w:val="15"/>
              </w:rPr>
            </w:pPr>
          </w:p>
          <w:p w14:paraId="2E1841C0" w14:textId="77777777" w:rsidR="00C50C1F" w:rsidRDefault="00C50C1F">
            <w:pPr>
              <w:spacing w:line="200" w:lineRule="exact"/>
            </w:pPr>
          </w:p>
          <w:p w14:paraId="739F285B" w14:textId="77777777" w:rsidR="00C50C1F" w:rsidRDefault="00C50C1F">
            <w:pPr>
              <w:spacing w:line="200" w:lineRule="exact"/>
            </w:pPr>
          </w:p>
          <w:p w14:paraId="06FBEBF5" w14:textId="3B343F36" w:rsidR="00C50C1F" w:rsidRPr="00D82A16" w:rsidRDefault="00D82A16" w:rsidP="00D82A16">
            <w:pPr>
              <w:ind w:left="101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${nama_pembimbing}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97CBCE" w14:textId="77777777" w:rsidR="00C50C1F" w:rsidRDefault="00C50C1F">
            <w:pPr>
              <w:spacing w:line="200" w:lineRule="exact"/>
            </w:pPr>
          </w:p>
          <w:p w14:paraId="1F726159" w14:textId="77777777" w:rsidR="00C50C1F" w:rsidRDefault="00C50C1F">
            <w:pPr>
              <w:spacing w:before="20" w:line="220" w:lineRule="exact"/>
              <w:rPr>
                <w:sz w:val="22"/>
                <w:szCs w:val="22"/>
              </w:rPr>
            </w:pPr>
          </w:p>
          <w:p w14:paraId="562AF94A" w14:textId="1C0262AA" w:rsidR="00C50C1F" w:rsidRPr="00D82A16" w:rsidRDefault="00D82A16">
            <w:pPr>
              <w:spacing w:line="240" w:lineRule="exact"/>
              <w:ind w:left="103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${nama_penguji}</w:t>
            </w:r>
            <w:bookmarkStart w:id="0" w:name="_GoBack"/>
            <w:bookmarkEnd w:id="0"/>
          </w:p>
        </w:tc>
      </w:tr>
    </w:tbl>
    <w:p w14:paraId="27D400FB" w14:textId="77777777" w:rsidR="00C50C1F" w:rsidRDefault="00C50C1F">
      <w:pPr>
        <w:spacing w:line="200" w:lineRule="exact"/>
      </w:pPr>
    </w:p>
    <w:p w14:paraId="0B366259" w14:textId="77777777" w:rsidR="00C50C1F" w:rsidRDefault="00C50C1F">
      <w:pPr>
        <w:spacing w:before="17" w:line="280" w:lineRule="exact"/>
        <w:rPr>
          <w:sz w:val="28"/>
          <w:szCs w:val="28"/>
        </w:rPr>
      </w:pPr>
    </w:p>
    <w:p w14:paraId="4067968C" w14:textId="77777777" w:rsidR="00C50C1F" w:rsidRDefault="001E1B5D">
      <w:pPr>
        <w:spacing w:before="31"/>
        <w:ind w:left="6082" w:right="3663"/>
        <w:jc w:val="center"/>
        <w:rPr>
          <w:sz w:val="22"/>
          <w:szCs w:val="22"/>
        </w:rPr>
      </w:pPr>
      <w:r>
        <w:rPr>
          <w:b/>
          <w:sz w:val="22"/>
          <w:szCs w:val="22"/>
        </w:rPr>
        <w:t>Menge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ahui</w:t>
      </w:r>
    </w:p>
    <w:p w14:paraId="610744C3" w14:textId="77777777" w:rsidR="00C50C1F" w:rsidRDefault="001E1B5D">
      <w:pPr>
        <w:spacing w:before="33"/>
        <w:ind w:left="6068" w:right="4143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k</w:t>
      </w:r>
      <w:r>
        <w:rPr>
          <w:b/>
          <w:sz w:val="22"/>
          <w:szCs w:val="22"/>
        </w:rPr>
        <w:t>an,</w:t>
      </w:r>
    </w:p>
    <w:p w14:paraId="6EE5C6C0" w14:textId="77777777" w:rsidR="00C50C1F" w:rsidRDefault="00C50C1F">
      <w:pPr>
        <w:spacing w:line="200" w:lineRule="exact"/>
      </w:pPr>
    </w:p>
    <w:p w14:paraId="0006B2C2" w14:textId="77777777" w:rsidR="00C50C1F" w:rsidRDefault="00C50C1F">
      <w:pPr>
        <w:spacing w:line="200" w:lineRule="exact"/>
      </w:pPr>
    </w:p>
    <w:p w14:paraId="1C046B76" w14:textId="77777777" w:rsidR="00C50C1F" w:rsidRDefault="00C50C1F">
      <w:pPr>
        <w:spacing w:line="200" w:lineRule="exact"/>
      </w:pPr>
    </w:p>
    <w:p w14:paraId="709B3D12" w14:textId="77777777" w:rsidR="00C50C1F" w:rsidRDefault="00C50C1F">
      <w:pPr>
        <w:spacing w:line="200" w:lineRule="exact"/>
      </w:pPr>
    </w:p>
    <w:p w14:paraId="0E82D3A7" w14:textId="77777777" w:rsidR="00C50C1F" w:rsidRDefault="00C50C1F">
      <w:pPr>
        <w:spacing w:line="200" w:lineRule="exact"/>
      </w:pPr>
    </w:p>
    <w:p w14:paraId="4BFE67BD" w14:textId="77777777" w:rsidR="00C50C1F" w:rsidRDefault="00C50C1F">
      <w:pPr>
        <w:spacing w:before="19" w:line="240" w:lineRule="exact"/>
        <w:rPr>
          <w:sz w:val="24"/>
          <w:szCs w:val="24"/>
        </w:rPr>
      </w:pPr>
    </w:p>
    <w:p w14:paraId="79DE8EBB" w14:textId="77777777" w:rsidR="00C50C1F" w:rsidRDefault="001E1B5D">
      <w:pPr>
        <w:spacing w:line="240" w:lineRule="exact"/>
        <w:ind w:left="6073" w:right="1784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>Moha</w:t>
      </w:r>
      <w:r>
        <w:rPr>
          <w:b/>
          <w:spacing w:val="-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 xml:space="preserve">ad </w:t>
      </w:r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</w:t>
      </w:r>
      <w:r>
        <w:rPr>
          <w:b/>
          <w:spacing w:val="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C50C1F">
      <w:pgSz w:w="11920" w:h="16840"/>
      <w:pgMar w:top="1340" w:right="480" w:bottom="280" w:left="480" w:header="0" w:footer="1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C13C38" w14:textId="77777777" w:rsidR="001E1B5D" w:rsidRDefault="001E1B5D">
      <w:r>
        <w:separator/>
      </w:r>
    </w:p>
  </w:endnote>
  <w:endnote w:type="continuationSeparator" w:id="0">
    <w:p w14:paraId="704AAD78" w14:textId="77777777" w:rsidR="001E1B5D" w:rsidRDefault="001E1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2FB9D4" w14:textId="77777777" w:rsidR="00C50C1F" w:rsidRDefault="001E1B5D">
    <w:pPr>
      <w:spacing w:line="200" w:lineRule="exact"/>
    </w:pPr>
    <w:r>
      <w:pict w14:anchorId="0BB4B364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85pt;width:321pt;height:22pt;z-index:-251658752;mso-position-horizontal-relative:page;mso-position-vertical-relative:page" filled="f" stroked="f">
          <v:textbox inset="0,0,0,0">
            <w:txbxContent>
              <w:p w14:paraId="2E52C4AB" w14:textId="77777777" w:rsidR="00C50C1F" w:rsidRDefault="001E1B5D">
                <w:pPr>
                  <w:spacing w:line="200" w:lineRule="exact"/>
                  <w:ind w:left="-13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r. M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 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384F9695" w14:textId="77777777" w:rsidR="00C50C1F" w:rsidRDefault="001E1B5D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o.a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844546" w14:textId="77777777" w:rsidR="001E1B5D" w:rsidRDefault="001E1B5D">
      <w:r>
        <w:separator/>
      </w:r>
    </w:p>
  </w:footnote>
  <w:footnote w:type="continuationSeparator" w:id="0">
    <w:p w14:paraId="30E43027" w14:textId="77777777" w:rsidR="001E1B5D" w:rsidRDefault="001E1B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120AD6"/>
    <w:multiLevelType w:val="multilevel"/>
    <w:tmpl w:val="A6A454D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C1F"/>
    <w:rsid w:val="001E1B5D"/>
    <w:rsid w:val="00C50C1F"/>
    <w:rsid w:val="00D8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18D368"/>
  <w15:docId w15:val="{64BCB85D-A8DA-45B7-9555-1F9FA92B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2</cp:revision>
  <dcterms:created xsi:type="dcterms:W3CDTF">2026-05-23T10:34:00Z</dcterms:created>
  <dcterms:modified xsi:type="dcterms:W3CDTF">2026-05-23T10:37:00Z</dcterms:modified>
</cp:coreProperties>
</file>