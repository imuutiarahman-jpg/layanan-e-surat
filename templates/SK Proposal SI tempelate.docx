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E79D1" w14:textId="77777777" w:rsidR="005A7BE6" w:rsidRDefault="005A7BE6">
      <w:pPr>
        <w:spacing w:before="7" w:line="100" w:lineRule="exact"/>
        <w:rPr>
          <w:sz w:val="10"/>
          <w:szCs w:val="10"/>
        </w:rPr>
      </w:pPr>
    </w:p>
    <w:p w14:paraId="5E8414ED" w14:textId="77777777" w:rsidR="005A7BE6" w:rsidRDefault="00170746">
      <w:pPr>
        <w:ind w:left="4100"/>
      </w:pPr>
      <w:r>
        <w:pict w14:anchorId="6C6070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75pt;height:56.75pt">
            <v:imagedata r:id="rId7" o:title=""/>
          </v:shape>
        </w:pict>
      </w:r>
    </w:p>
    <w:p w14:paraId="0C23A550" w14:textId="77777777" w:rsidR="005A7BE6" w:rsidRDefault="005A7BE6">
      <w:pPr>
        <w:spacing w:before="5" w:line="120" w:lineRule="exact"/>
        <w:rPr>
          <w:sz w:val="12"/>
          <w:szCs w:val="12"/>
        </w:rPr>
      </w:pPr>
    </w:p>
    <w:p w14:paraId="4E89A00A" w14:textId="77777777" w:rsidR="005A7BE6" w:rsidRDefault="009C1BEF">
      <w:pPr>
        <w:spacing w:line="277" w:lineRule="auto"/>
        <w:ind w:left="1938" w:right="196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 xml:space="preserve">NS DAN 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LMU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ER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HA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D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10CD7F65" w14:textId="77777777" w:rsidR="005A7BE6" w:rsidRDefault="005A7BE6">
      <w:pPr>
        <w:spacing w:before="7" w:line="280" w:lineRule="exact"/>
        <w:rPr>
          <w:sz w:val="28"/>
          <w:szCs w:val="28"/>
        </w:rPr>
      </w:pPr>
    </w:p>
    <w:p w14:paraId="369CFE6A" w14:textId="77777777" w:rsidR="005A7BE6" w:rsidRDefault="009C1BEF">
      <w:pPr>
        <w:ind w:left="3540" w:right="355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3FD8EF3E" w14:textId="74C12E1F" w:rsidR="005A7BE6" w:rsidRPr="00D317DE" w:rsidRDefault="009C1BEF">
      <w:pPr>
        <w:spacing w:before="5" w:line="240" w:lineRule="exact"/>
        <w:ind w:left="1991" w:right="2014"/>
        <w:jc w:val="center"/>
        <w:rPr>
          <w:sz w:val="22"/>
          <w:szCs w:val="22"/>
          <w:lang w:val="id-ID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proofErr w:type="spellStart"/>
      <w:proofErr w:type="gram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</w:p>
    <w:p w14:paraId="005EE2FC" w14:textId="77777777" w:rsidR="005A7BE6" w:rsidRDefault="005A7BE6">
      <w:pPr>
        <w:spacing w:before="10" w:line="240" w:lineRule="exact"/>
        <w:rPr>
          <w:sz w:val="24"/>
          <w:szCs w:val="24"/>
        </w:rPr>
      </w:pPr>
    </w:p>
    <w:p w14:paraId="53369FA2" w14:textId="77777777" w:rsidR="005A7BE6" w:rsidRDefault="009C1BEF">
      <w:pPr>
        <w:ind w:left="4075" w:right="409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7196EBA2" w14:textId="77777777" w:rsidR="005A7BE6" w:rsidRDefault="005A7BE6">
      <w:pPr>
        <w:spacing w:before="13" w:line="240" w:lineRule="exact"/>
        <w:rPr>
          <w:sz w:val="24"/>
          <w:szCs w:val="24"/>
        </w:rPr>
      </w:pPr>
    </w:p>
    <w:p w14:paraId="45DA8FA6" w14:textId="77777777" w:rsidR="005A7BE6" w:rsidRDefault="009C1BEF">
      <w:pPr>
        <w:ind w:left="2100" w:right="2121" w:firstLine="3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MI</w:t>
      </w:r>
      <w:r>
        <w:rPr>
          <w:b/>
          <w:spacing w:val="-1"/>
          <w:sz w:val="22"/>
          <w:szCs w:val="22"/>
        </w:rPr>
        <w:t>NA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POS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L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SIS</w:t>
      </w:r>
      <w:r>
        <w:rPr>
          <w:b/>
          <w:spacing w:val="-1"/>
          <w:sz w:val="22"/>
          <w:szCs w:val="22"/>
        </w:rPr>
        <w:t>TE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SI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UN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V</w:t>
      </w:r>
      <w:r>
        <w:rPr>
          <w:b/>
          <w:spacing w:val="-1"/>
          <w:sz w:val="22"/>
          <w:szCs w:val="22"/>
        </w:rPr>
        <w:t>ER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 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P</w:t>
      </w:r>
      <w:r>
        <w:rPr>
          <w:b/>
          <w:spacing w:val="4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6CC5BF6C" w14:textId="77777777" w:rsidR="005A7BE6" w:rsidRDefault="005A7BE6">
      <w:pPr>
        <w:spacing w:before="14" w:line="240" w:lineRule="exact"/>
        <w:rPr>
          <w:sz w:val="24"/>
          <w:szCs w:val="24"/>
        </w:rPr>
      </w:pPr>
    </w:p>
    <w:p w14:paraId="794D968E" w14:textId="77777777" w:rsidR="005A7BE6" w:rsidRDefault="00170746">
      <w:pPr>
        <w:ind w:left="3147"/>
      </w:pPr>
      <w:r>
        <w:pict w14:anchorId="4AD8C7F4">
          <v:shape id="_x0000_i1026" type="#_x0000_t75" style="width:152.3pt;height:26.3pt">
            <v:imagedata r:id="rId8" o:title=""/>
          </v:shape>
        </w:pict>
      </w:r>
    </w:p>
    <w:p w14:paraId="3095BD66" w14:textId="77777777" w:rsidR="005A7BE6" w:rsidRDefault="005A7BE6">
      <w:pPr>
        <w:spacing w:before="12" w:line="240" w:lineRule="exact"/>
        <w:rPr>
          <w:sz w:val="24"/>
          <w:szCs w:val="24"/>
        </w:rPr>
      </w:pPr>
    </w:p>
    <w:p w14:paraId="7B8FB69C" w14:textId="77777777" w:rsidR="005A7BE6" w:rsidRDefault="009C1BEF">
      <w:pPr>
        <w:ind w:left="1974" w:right="199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>R</w:t>
      </w:r>
    </w:p>
    <w:p w14:paraId="535D8697" w14:textId="77777777" w:rsidR="005A7BE6" w:rsidRDefault="005A7BE6">
      <w:pPr>
        <w:spacing w:line="200" w:lineRule="exact"/>
      </w:pPr>
    </w:p>
    <w:p w14:paraId="46013BE0" w14:textId="77777777" w:rsidR="005A7BE6" w:rsidRDefault="005A7BE6">
      <w:pPr>
        <w:spacing w:before="18" w:line="220" w:lineRule="exact"/>
        <w:rPr>
          <w:sz w:val="22"/>
          <w:szCs w:val="2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362"/>
        <w:gridCol w:w="6860"/>
      </w:tblGrid>
      <w:tr w:rsidR="005A7BE6" w14:paraId="7EBD847A" w14:textId="77777777">
        <w:trPr>
          <w:trHeight w:hRule="exact" w:val="591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3862E53B" w14:textId="77777777" w:rsidR="005A7BE6" w:rsidRDefault="009C1BEF">
            <w:pPr>
              <w:spacing w:before="71"/>
              <w:ind w:left="4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mbang</w:t>
            </w:r>
            <w:proofErr w:type="spellEnd"/>
            <w:r>
              <w:rPr>
                <w:b/>
                <w:sz w:val="22"/>
                <w:szCs w:val="22"/>
              </w:rPr>
              <w:t xml:space="preserve">       </w:t>
            </w:r>
            <w:proofErr w:type="gramStart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49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  <w:proofErr w:type="gramEnd"/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4500CEA4" w14:textId="77777777" w:rsidR="005A7BE6" w:rsidRDefault="009C1BEF">
            <w:pPr>
              <w:spacing w:before="71"/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4B044AFC" w14:textId="77777777" w:rsidR="005A7BE6" w:rsidRDefault="009C1BEF">
            <w:pPr>
              <w:spacing w:before="75" w:line="240" w:lineRule="exact"/>
              <w:ind w:left="103" w:right="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anc</w:t>
            </w:r>
            <w:r>
              <w:rPr>
                <w:spacing w:val="-1"/>
                <w:sz w:val="22"/>
                <w:szCs w:val="22"/>
              </w:rPr>
              <w:t>ar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roposal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 pada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proofErr w:type="spellEnd"/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</w:p>
        </w:tc>
      </w:tr>
      <w:tr w:rsidR="005A7BE6" w14:paraId="5C702C65" w14:textId="77777777">
        <w:trPr>
          <w:trHeight w:hRule="exact" w:val="277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79041D8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43AC953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E4A1E10" w14:textId="77777777" w:rsidR="005A7BE6" w:rsidRDefault="009C1BEF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proofErr w:type="gramStart"/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o,  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proofErr w:type="spellStart"/>
            <w:proofErr w:type="gramEnd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aka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Tim</w:t>
            </w:r>
          </w:p>
        </w:tc>
      </w:tr>
      <w:tr w:rsidR="005A7BE6" w14:paraId="110F2442" w14:textId="77777777">
        <w:trPr>
          <w:trHeight w:hRule="exact" w:val="77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5663FDB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508A227" w14:textId="77777777" w:rsidR="005A7BE6" w:rsidRDefault="005A7BE6">
            <w:pPr>
              <w:spacing w:before="4" w:line="100" w:lineRule="exact"/>
              <w:rPr>
                <w:sz w:val="11"/>
                <w:szCs w:val="11"/>
              </w:rPr>
            </w:pPr>
          </w:p>
          <w:p w14:paraId="4741A21C" w14:textId="77777777" w:rsidR="005A7BE6" w:rsidRDefault="005A7BE6">
            <w:pPr>
              <w:spacing w:line="200" w:lineRule="exact"/>
            </w:pPr>
          </w:p>
          <w:p w14:paraId="3BF4F43F" w14:textId="77777777" w:rsidR="005A7BE6" w:rsidRDefault="005A7BE6">
            <w:pPr>
              <w:spacing w:line="200" w:lineRule="exact"/>
            </w:pPr>
          </w:p>
          <w:p w14:paraId="3F4AFA31" w14:textId="77777777" w:rsidR="005A7BE6" w:rsidRDefault="009C1BEF">
            <w:pPr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A6CF375" w14:textId="77777777" w:rsidR="005A7BE6" w:rsidRDefault="009C1BEF">
            <w:pPr>
              <w:spacing w:line="260" w:lineRule="exact"/>
              <w:ind w:left="103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Penguji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Uj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ar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Propo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al </w:t>
            </w:r>
            <w:r>
              <w:rPr>
                <w:spacing w:val="42"/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am 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z w:val="22"/>
                <w:szCs w:val="22"/>
              </w:rPr>
              <w:t>i</w:t>
            </w:r>
            <w:proofErr w:type="spellEnd"/>
          </w:p>
          <w:p w14:paraId="00C49830" w14:textId="77777777" w:rsidR="005A7BE6" w:rsidRDefault="009C1BEF">
            <w:pPr>
              <w:spacing w:before="2" w:line="240" w:lineRule="exact"/>
              <w:ind w:left="103" w:right="8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ma-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ya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proofErr w:type="spellEnd"/>
            <w:r>
              <w:rPr>
                <w:spacing w:val="4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am</w:t>
            </w:r>
            <w:proofErr w:type="spellEnd"/>
            <w:r>
              <w:rPr>
                <w:spacing w:val="4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san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proofErr w:type="spellEnd"/>
          </w:p>
        </w:tc>
      </w:tr>
      <w:tr w:rsidR="005A7BE6" w14:paraId="44E41687" w14:textId="77777777">
        <w:trPr>
          <w:trHeight w:hRule="exact" w:val="126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CEEC20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3E959763" w14:textId="77777777" w:rsidR="005A7BE6" w:rsidRDefault="005A7BE6">
            <w:pPr>
              <w:spacing w:line="200" w:lineRule="exact"/>
            </w:pPr>
          </w:p>
          <w:p w14:paraId="0BDD8C32" w14:textId="77777777" w:rsidR="005A7BE6" w:rsidRDefault="005A7BE6">
            <w:pPr>
              <w:spacing w:line="200" w:lineRule="exact"/>
            </w:pPr>
          </w:p>
          <w:p w14:paraId="4D580014" w14:textId="77777777" w:rsidR="005A7BE6" w:rsidRDefault="005A7BE6">
            <w:pPr>
              <w:spacing w:line="200" w:lineRule="exact"/>
            </w:pPr>
          </w:p>
          <w:p w14:paraId="4407D5A8" w14:textId="77777777" w:rsidR="005A7BE6" w:rsidRDefault="005A7BE6">
            <w:pPr>
              <w:spacing w:line="200" w:lineRule="exact"/>
            </w:pPr>
          </w:p>
          <w:p w14:paraId="7B9C786D" w14:textId="77777777" w:rsidR="005A7BE6" w:rsidRDefault="005A7BE6">
            <w:pPr>
              <w:spacing w:before="1" w:line="200" w:lineRule="exact"/>
            </w:pPr>
          </w:p>
          <w:p w14:paraId="3CC4EB1A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97C27DF" w14:textId="77777777" w:rsidR="005A7BE6" w:rsidRDefault="009C1BEF">
            <w:pPr>
              <w:spacing w:line="240" w:lineRule="exact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enuhi</w:t>
            </w:r>
            <w:proofErr w:type="spellEnd"/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syar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proofErr w:type="spellEnd"/>
          </w:p>
          <w:p w14:paraId="5B1297A3" w14:textId="77777777" w:rsidR="005A7BE6" w:rsidRDefault="009C1BEF">
            <w:pPr>
              <w:spacing w:before="1" w:line="240" w:lineRule="exact"/>
              <w:ind w:left="103" w:right="2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sal 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T.A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2026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pada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</w:p>
          <w:p w14:paraId="73502B31" w14:textId="77777777" w:rsidR="005A7BE6" w:rsidRDefault="009C1B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6595F4FA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kepent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</w:tc>
      </w:tr>
      <w:tr w:rsidR="005A7BE6" w14:paraId="52E0DF49" w14:textId="77777777">
        <w:trPr>
          <w:trHeight w:hRule="exact" w:val="75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D410E9C" w14:textId="77777777" w:rsidR="005A7BE6" w:rsidRDefault="005A7BE6">
            <w:pPr>
              <w:spacing w:line="200" w:lineRule="exact"/>
            </w:pPr>
          </w:p>
          <w:p w14:paraId="43DA6125" w14:textId="77777777" w:rsidR="005A7BE6" w:rsidRDefault="005A7BE6">
            <w:pPr>
              <w:spacing w:before="14" w:line="280" w:lineRule="exact"/>
              <w:rPr>
                <w:sz w:val="28"/>
                <w:szCs w:val="28"/>
              </w:rPr>
            </w:pPr>
          </w:p>
          <w:p w14:paraId="2BCDA6A1" w14:textId="77777777" w:rsidR="005A7BE6" w:rsidRDefault="009C1BEF">
            <w:pPr>
              <w:ind w:left="4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ngat</w:t>
            </w:r>
            <w:proofErr w:type="spellEnd"/>
            <w:r>
              <w:rPr>
                <w:b/>
                <w:sz w:val="22"/>
                <w:szCs w:val="22"/>
              </w:rPr>
              <w:t xml:space="preserve">          </w:t>
            </w:r>
            <w:proofErr w:type="gramStart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  <w:proofErr w:type="gramEnd"/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B7E2E55" w14:textId="77777777" w:rsidR="005A7BE6" w:rsidRDefault="005A7BE6">
            <w:pPr>
              <w:spacing w:line="200" w:lineRule="exact"/>
            </w:pPr>
          </w:p>
          <w:p w14:paraId="02C41D11" w14:textId="77777777" w:rsidR="005A7BE6" w:rsidRDefault="005A7BE6">
            <w:pPr>
              <w:spacing w:before="14" w:line="280" w:lineRule="exact"/>
              <w:rPr>
                <w:sz w:val="28"/>
                <w:szCs w:val="28"/>
              </w:rPr>
            </w:pPr>
          </w:p>
          <w:p w14:paraId="389BD2C5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4CF18EE2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ekan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</w:p>
          <w:p w14:paraId="6A03513C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Muha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ayah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  <w:p w14:paraId="1C506289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3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</w:tc>
      </w:tr>
      <w:tr w:rsidR="005A7BE6" w14:paraId="382F73E1" w14:textId="77777777">
        <w:trPr>
          <w:trHeight w:hRule="exact" w:val="50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17E2D23B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3A7EBAF" w14:textId="77777777" w:rsidR="005A7BE6" w:rsidRDefault="005A7BE6">
            <w:pPr>
              <w:spacing w:before="1" w:line="240" w:lineRule="exact"/>
              <w:rPr>
                <w:sz w:val="24"/>
                <w:szCs w:val="24"/>
              </w:rPr>
            </w:pPr>
          </w:p>
          <w:p w14:paraId="0C099901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73F7BBA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onal</w:t>
            </w:r>
          </w:p>
          <w:p w14:paraId="097A6989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</w:t>
            </w:r>
            <w:r>
              <w:rPr>
                <w:spacing w:val="1"/>
                <w:sz w:val="22"/>
                <w:szCs w:val="22"/>
              </w:rPr>
              <w:t>g-</w:t>
            </w:r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gi</w:t>
            </w:r>
          </w:p>
        </w:tc>
      </w:tr>
      <w:tr w:rsidR="005A7BE6" w14:paraId="4305A314" w14:textId="77777777">
        <w:trPr>
          <w:trHeight w:hRule="exact" w:val="75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F7D40AE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32700B1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  <w:p w14:paraId="1A5269F5" w14:textId="77777777" w:rsidR="005A7BE6" w:rsidRDefault="005A7BE6">
            <w:pPr>
              <w:spacing w:before="13" w:line="240" w:lineRule="exact"/>
              <w:rPr>
                <w:sz w:val="24"/>
                <w:szCs w:val="24"/>
              </w:rPr>
            </w:pPr>
          </w:p>
          <w:p w14:paraId="66B7A5CE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E60CCD1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19 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005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14:paraId="529E46DD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1D117D6E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014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aa</w:t>
            </w:r>
            <w:r>
              <w:rPr>
                <w:sz w:val="22"/>
                <w:szCs w:val="22"/>
              </w:rPr>
              <w:t>n</w:t>
            </w:r>
            <w:proofErr w:type="spellEnd"/>
          </w:p>
        </w:tc>
      </w:tr>
      <w:tr w:rsidR="005A7BE6" w14:paraId="0B724889" w14:textId="77777777">
        <w:trPr>
          <w:trHeight w:hRule="exact" w:val="25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A4DFFFF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2D62A949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D053295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 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uruan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i</w:t>
            </w:r>
          </w:p>
        </w:tc>
      </w:tr>
      <w:tr w:rsidR="005A7BE6" w14:paraId="5FA59A4D" w14:textId="77777777">
        <w:trPr>
          <w:trHeight w:hRule="exact" w:val="277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3A557168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AEC811D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E2229AC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Surat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Keputusan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eri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ise</w:t>
            </w:r>
            <w:r>
              <w:rPr>
                <w:spacing w:val="-1"/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, 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kno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ogi</w:t>
            </w:r>
            <w:proofErr w:type="spellEnd"/>
            <w:proofErr w:type="gramEnd"/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Pendi</w:t>
            </w:r>
            <w:r>
              <w:rPr>
                <w:spacing w:val="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5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nggi</w:t>
            </w:r>
          </w:p>
        </w:tc>
      </w:tr>
      <w:tr w:rsidR="005A7BE6" w14:paraId="2AE8FBA7" w14:textId="77777777">
        <w:trPr>
          <w:trHeight w:hRule="exact" w:val="27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6F1D6E9C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729536D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7726712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98</w:t>
            </w:r>
            <w:r>
              <w:rPr>
                <w:spacing w:val="-1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D/O/2</w:t>
            </w:r>
            <w:r>
              <w:rPr>
                <w:spacing w:val="2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08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bu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Program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Studi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Sist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</w:t>
            </w:r>
            <w:proofErr w:type="spellEnd"/>
          </w:p>
        </w:tc>
      </w:tr>
      <w:tr w:rsidR="005A7BE6" w14:paraId="127E3FED" w14:textId="77777777">
        <w:trPr>
          <w:trHeight w:hRule="exact" w:val="27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70AEE8A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96DF8CE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AEEB40D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form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Program  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Sarj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Pada 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versi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as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Muha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ad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yah</w:t>
            </w:r>
          </w:p>
        </w:tc>
      </w:tr>
      <w:tr w:rsidR="005A7BE6" w14:paraId="0C08A5FA" w14:textId="77777777">
        <w:trPr>
          <w:trHeight w:hRule="exact" w:val="52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10671B7A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E95C985" w14:textId="77777777" w:rsidR="005A7BE6" w:rsidRDefault="005A7BE6">
            <w:pPr>
              <w:spacing w:before="2" w:line="260" w:lineRule="exact"/>
              <w:rPr>
                <w:sz w:val="26"/>
                <w:szCs w:val="26"/>
              </w:rPr>
            </w:pPr>
          </w:p>
          <w:p w14:paraId="3360E7FB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7B05AE8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Goron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</w:t>
            </w:r>
          </w:p>
          <w:p w14:paraId="339C3E23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Surat    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an    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    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   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   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</w:p>
        </w:tc>
      </w:tr>
      <w:tr w:rsidR="005A7BE6" w14:paraId="0921CA33" w14:textId="77777777">
        <w:trPr>
          <w:trHeight w:hRule="exact" w:val="780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2D41274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CD4D38A" w14:textId="77777777" w:rsidR="005A7BE6" w:rsidRDefault="005A7BE6">
            <w:pPr>
              <w:spacing w:line="200" w:lineRule="exact"/>
            </w:pPr>
          </w:p>
          <w:p w14:paraId="6BC44872" w14:textId="77777777" w:rsidR="005A7BE6" w:rsidRDefault="005A7BE6">
            <w:pPr>
              <w:spacing w:before="16" w:line="280" w:lineRule="exact"/>
              <w:rPr>
                <w:sz w:val="28"/>
                <w:szCs w:val="28"/>
              </w:rPr>
            </w:pPr>
          </w:p>
          <w:p w14:paraId="641C2C28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7D6E65B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pacing w:val="1"/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1"/>
                <w:sz w:val="22"/>
                <w:szCs w:val="22"/>
              </w:rPr>
              <w:t>O</w:t>
            </w:r>
            <w:proofErr w:type="gramEnd"/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nggal</w:t>
            </w:r>
            <w:proofErr w:type="spellEnd"/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24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4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Aw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1433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16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012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M.</w:t>
            </w:r>
          </w:p>
          <w:p w14:paraId="7A4FF324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</w:t>
            </w:r>
            <w:proofErr w:type="gramEnd"/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</w:t>
            </w:r>
          </w:p>
          <w:p w14:paraId="682FB439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gram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Pusat 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61</w:t>
            </w:r>
            <w:r>
              <w:rPr>
                <w:spacing w:val="-2"/>
                <w:sz w:val="22"/>
                <w:szCs w:val="22"/>
              </w:rPr>
              <w:t>6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pacing w:val="-1"/>
                <w:sz w:val="22"/>
                <w:szCs w:val="22"/>
              </w:rPr>
              <w:t>/D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2024</w:t>
            </w:r>
          </w:p>
        </w:tc>
      </w:tr>
      <w:tr w:rsidR="005A7BE6" w14:paraId="35EEBEFC" w14:textId="77777777">
        <w:trPr>
          <w:trHeight w:hRule="exact" w:val="291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056B1AF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48EB7864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C766AE0" w14:textId="77777777" w:rsidR="005A7BE6" w:rsidRDefault="009C1BEF">
            <w:pPr>
              <w:spacing w:before="7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apan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</w:p>
        </w:tc>
      </w:tr>
      <w:tr w:rsidR="005A7BE6" w14:paraId="3A8E06EE" w14:textId="77777777">
        <w:trPr>
          <w:trHeight w:hRule="exact" w:val="28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2321987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AE23184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2928892" w14:textId="77777777" w:rsidR="005A7BE6" w:rsidRDefault="009C1BEF">
            <w:pPr>
              <w:spacing w:before="6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Jaba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2024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2028</w:t>
            </w:r>
          </w:p>
        </w:tc>
      </w:tr>
      <w:tr w:rsidR="005A7BE6" w14:paraId="5AAD82D4" w14:textId="77777777">
        <w:trPr>
          <w:trHeight w:hRule="exact" w:val="354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5ACB3A5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D74C350" w14:textId="77777777" w:rsidR="005A7BE6" w:rsidRDefault="009C1BEF">
            <w:pPr>
              <w:spacing w:before="5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375D65E" w14:textId="77777777" w:rsidR="005A7BE6" w:rsidRDefault="009C1BEF">
            <w:pPr>
              <w:spacing w:before="5"/>
              <w:ind w:left="91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Surat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usan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</w:p>
        </w:tc>
      </w:tr>
    </w:tbl>
    <w:p w14:paraId="4D80DF13" w14:textId="77777777" w:rsidR="005A7BE6" w:rsidRDefault="005A7BE6">
      <w:pPr>
        <w:sectPr w:rsidR="005A7BE6">
          <w:footerReference w:type="default" r:id="rId9"/>
          <w:pgSz w:w="11920" w:h="16840"/>
          <w:pgMar w:top="340" w:right="1280" w:bottom="280" w:left="1300" w:header="0" w:footer="1140" w:gutter="0"/>
          <w:cols w:space="720"/>
        </w:sectPr>
      </w:pPr>
    </w:p>
    <w:p w14:paraId="63FAB07F" w14:textId="77777777" w:rsidR="005A7BE6" w:rsidRDefault="009C1BEF">
      <w:pPr>
        <w:spacing w:before="80"/>
        <w:ind w:left="2400"/>
        <w:rPr>
          <w:sz w:val="22"/>
          <w:szCs w:val="22"/>
        </w:rPr>
      </w:pPr>
      <w:r>
        <w:rPr>
          <w:sz w:val="22"/>
          <w:szCs w:val="22"/>
        </w:rPr>
        <w:lastRenderedPageBreak/>
        <w:t>14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ENA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-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MG/A/</w:t>
      </w:r>
      <w:r>
        <w:rPr>
          <w:spacing w:val="2"/>
          <w:sz w:val="22"/>
          <w:szCs w:val="22"/>
        </w:rPr>
        <w:t>2</w:t>
      </w:r>
      <w:r>
        <w:rPr>
          <w:sz w:val="22"/>
          <w:szCs w:val="22"/>
        </w:rPr>
        <w:t xml:space="preserve">012     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   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     </w:t>
      </w:r>
      <w:r>
        <w:rPr>
          <w:spacing w:val="1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</w:p>
    <w:p w14:paraId="2351D4C0" w14:textId="77777777" w:rsidR="005A7BE6" w:rsidRDefault="009C1BEF">
      <w:pPr>
        <w:spacing w:line="240" w:lineRule="exact"/>
        <w:ind w:left="2400"/>
        <w:rPr>
          <w:sz w:val="22"/>
          <w:szCs w:val="22"/>
        </w:rPr>
      </w:pP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155B90B6" w14:textId="77777777" w:rsidR="005A7BE6" w:rsidRDefault="009C1BEF">
      <w:pPr>
        <w:spacing w:before="1"/>
        <w:ind w:left="2038"/>
        <w:rPr>
          <w:sz w:val="22"/>
          <w:szCs w:val="22"/>
        </w:rPr>
      </w:pPr>
      <w:r>
        <w:rPr>
          <w:sz w:val="22"/>
          <w:szCs w:val="22"/>
        </w:rPr>
        <w:t xml:space="preserve">9.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Surat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45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4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3"/>
          <w:sz w:val="22"/>
          <w:szCs w:val="22"/>
        </w:rPr>
        <w:t xml:space="preserve"> </w:t>
      </w:r>
      <w:proofErr w:type="spellStart"/>
      <w:proofErr w:type="gram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</w:p>
    <w:p w14:paraId="74CB4A1D" w14:textId="77777777" w:rsidR="005A7BE6" w:rsidRDefault="009C1BEF">
      <w:pPr>
        <w:spacing w:line="240" w:lineRule="exact"/>
        <w:ind w:left="2400"/>
        <w:rPr>
          <w:sz w:val="22"/>
          <w:szCs w:val="22"/>
        </w:rPr>
      </w:pPr>
      <w:r>
        <w:rPr>
          <w:sz w:val="22"/>
          <w:szCs w:val="22"/>
        </w:rPr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2024  </w:t>
      </w:r>
      <w:r>
        <w:rPr>
          <w:spacing w:val="1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</w:t>
      </w:r>
      <w:r>
        <w:rPr>
          <w:spacing w:val="1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proofErr w:type="spellEnd"/>
      <w:r>
        <w:rPr>
          <w:sz w:val="22"/>
          <w:szCs w:val="22"/>
        </w:rPr>
        <w:t xml:space="preserve"> 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ural</w:t>
      </w:r>
      <w:proofErr w:type="spellEnd"/>
      <w:r>
        <w:rPr>
          <w:sz w:val="22"/>
          <w:szCs w:val="22"/>
        </w:rPr>
        <w:t xml:space="preserve">  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35E73CFC" w14:textId="77777777" w:rsidR="005A7BE6" w:rsidRDefault="009C1BEF">
      <w:pPr>
        <w:spacing w:before="1"/>
        <w:ind w:left="2400"/>
        <w:rPr>
          <w:sz w:val="22"/>
          <w:szCs w:val="22"/>
        </w:rPr>
      </w:pPr>
      <w:proofErr w:type="spellStart"/>
      <w:r>
        <w:rPr>
          <w:sz w:val="22"/>
          <w:szCs w:val="22"/>
        </w:rPr>
        <w:t>Lingkung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31B7288" w14:textId="77777777" w:rsidR="005A7BE6" w:rsidRDefault="005A7BE6">
      <w:pPr>
        <w:spacing w:before="5" w:line="100" w:lineRule="exact"/>
        <w:rPr>
          <w:sz w:val="10"/>
          <w:szCs w:val="10"/>
        </w:rPr>
      </w:pPr>
    </w:p>
    <w:p w14:paraId="4F057CDC" w14:textId="77777777" w:rsidR="005A7BE6" w:rsidRDefault="005A7BE6">
      <w:pPr>
        <w:spacing w:line="200" w:lineRule="exact"/>
      </w:pPr>
    </w:p>
    <w:p w14:paraId="2093D945" w14:textId="77777777" w:rsidR="005A7BE6" w:rsidRDefault="005A7BE6">
      <w:pPr>
        <w:spacing w:line="200" w:lineRule="exact"/>
      </w:pPr>
    </w:p>
    <w:p w14:paraId="6302F246" w14:textId="77777777" w:rsidR="005A7BE6" w:rsidRDefault="009C1BEF">
      <w:pPr>
        <w:ind w:left="3955" w:right="3972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utuskan</w:t>
      </w:r>
      <w:proofErr w:type="spellEnd"/>
    </w:p>
    <w:p w14:paraId="031548D7" w14:textId="77777777" w:rsidR="005A7BE6" w:rsidRDefault="005A7BE6">
      <w:pPr>
        <w:spacing w:before="15" w:line="240" w:lineRule="exact"/>
        <w:rPr>
          <w:sz w:val="24"/>
          <w:szCs w:val="24"/>
        </w:rPr>
      </w:pPr>
    </w:p>
    <w:p w14:paraId="629818AD" w14:textId="77777777" w:rsidR="005A7BE6" w:rsidRDefault="009C1BEF">
      <w:pPr>
        <w:spacing w:line="276" w:lineRule="auto"/>
        <w:ind w:left="2069" w:right="83" w:hanging="1968"/>
        <w:jc w:val="both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apkan</w:t>
      </w:r>
      <w:proofErr w:type="spellEnd"/>
      <w:r>
        <w:rPr>
          <w:b/>
          <w:sz w:val="22"/>
          <w:szCs w:val="22"/>
        </w:rPr>
        <w:t xml:space="preserve">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9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</w:t>
      </w:r>
      <w:r>
        <w:rPr>
          <w:b/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EK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 F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TA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D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 ILMU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TE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U</w:t>
      </w:r>
      <w:r>
        <w:rPr>
          <w:spacing w:val="-1"/>
          <w:sz w:val="22"/>
          <w:szCs w:val="22"/>
        </w:rPr>
        <w:t>HA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Y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G</w:t>
      </w:r>
      <w:r>
        <w:rPr>
          <w:spacing w:val="-1"/>
          <w:sz w:val="22"/>
          <w:szCs w:val="22"/>
        </w:rPr>
        <w:t>OR</w:t>
      </w:r>
      <w:r>
        <w:rPr>
          <w:spacing w:val="1"/>
          <w:sz w:val="22"/>
          <w:szCs w:val="22"/>
        </w:rPr>
        <w:t>O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TALO T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AN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TIM P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 xml:space="preserve">JI 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N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NA</w:t>
      </w:r>
      <w:r>
        <w:rPr>
          <w:sz w:val="22"/>
          <w:szCs w:val="22"/>
        </w:rPr>
        <w:t xml:space="preserve">R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O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O</w:t>
      </w:r>
      <w:r>
        <w:rPr>
          <w:spacing w:val="2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T.A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   P</w:t>
      </w:r>
      <w:r>
        <w:rPr>
          <w:spacing w:val="-1"/>
          <w:sz w:val="22"/>
          <w:szCs w:val="22"/>
        </w:rPr>
        <w:t>RO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>M S</w:t>
      </w:r>
      <w:r>
        <w:rPr>
          <w:spacing w:val="-1"/>
          <w:sz w:val="22"/>
          <w:szCs w:val="22"/>
        </w:rPr>
        <w:t>TUD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SIST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OR</w:t>
      </w:r>
      <w:r>
        <w:rPr>
          <w:sz w:val="22"/>
          <w:szCs w:val="22"/>
        </w:rPr>
        <w:t>MA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K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TA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</w:t>
      </w:r>
      <w:r>
        <w:rPr>
          <w:sz w:val="22"/>
          <w:szCs w:val="22"/>
        </w:rPr>
        <w:t xml:space="preserve">N ILMU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ER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 MUH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H </w:t>
      </w:r>
      <w:r>
        <w:rPr>
          <w:spacing w:val="-1"/>
          <w:sz w:val="22"/>
          <w:szCs w:val="22"/>
        </w:rPr>
        <w:t>G</w:t>
      </w:r>
      <w:r>
        <w:rPr>
          <w:spacing w:val="1"/>
          <w:sz w:val="22"/>
          <w:szCs w:val="22"/>
        </w:rPr>
        <w:t>OR</w:t>
      </w:r>
      <w:r>
        <w:rPr>
          <w:spacing w:val="-1"/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7FF78401" w14:textId="77777777" w:rsidR="005A7BE6" w:rsidRDefault="009C1BEF">
      <w:pPr>
        <w:spacing w:before="2" w:line="275" w:lineRule="auto"/>
        <w:ind w:left="2065" w:right="79" w:hanging="1964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Tim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Propo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al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T.A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202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pada 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asi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ko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ona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anya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ebag</w:t>
      </w:r>
      <w:r>
        <w:rPr>
          <w:spacing w:val="1"/>
          <w:sz w:val="22"/>
          <w:szCs w:val="22"/>
        </w:rPr>
        <w:t>ai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</w:t>
      </w:r>
      <w:proofErr w:type="spellEnd"/>
      <w:r>
        <w:rPr>
          <w:sz w:val="22"/>
          <w:szCs w:val="22"/>
        </w:rPr>
        <w:t>.</w:t>
      </w:r>
    </w:p>
    <w:p w14:paraId="5590256E" w14:textId="77777777" w:rsidR="005A7BE6" w:rsidRDefault="009C1BEF">
      <w:pPr>
        <w:spacing w:before="2" w:line="276" w:lineRule="auto"/>
        <w:ind w:left="2043" w:right="82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edua</w:t>
      </w:r>
      <w:proofErr w:type="spellEnd"/>
      <w:r>
        <w:rPr>
          <w:sz w:val="22"/>
          <w:szCs w:val="22"/>
        </w:rPr>
        <w:t xml:space="preserve">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Mengangkat</w:t>
      </w:r>
      <w:proofErr w:type="spellEnd"/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proofErr w:type="spellStart"/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pacing w:val="2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26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ran</w:t>
      </w:r>
      <w:proofErr w:type="spellEnd"/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urat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pacing w:val="2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bagai</w:t>
      </w:r>
      <w:proofErr w:type="spellEnd"/>
      <w:r>
        <w:rPr>
          <w:sz w:val="22"/>
          <w:szCs w:val="22"/>
        </w:rPr>
        <w:t xml:space="preserve">     Tim </w:t>
      </w:r>
      <w:proofErr w:type="spellStart"/>
      <w:r>
        <w:rPr>
          <w:sz w:val="22"/>
          <w:szCs w:val="22"/>
        </w:rPr>
        <w:t>Pengu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 Propo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T.A 202</w:t>
      </w:r>
      <w:r>
        <w:rPr>
          <w:spacing w:val="-2"/>
          <w:sz w:val="22"/>
          <w:szCs w:val="22"/>
        </w:rPr>
        <w:t>5</w:t>
      </w:r>
      <w:r>
        <w:rPr>
          <w:spacing w:val="-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pada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asi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proofErr w:type="spellStart"/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15F8CB99" w14:textId="77777777" w:rsidR="005A7BE6" w:rsidRDefault="009C1BEF">
      <w:pPr>
        <w:spacing w:line="276" w:lineRule="auto"/>
        <w:ind w:left="2043" w:right="79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ga</w:t>
      </w:r>
      <w:proofErr w:type="spellEnd"/>
      <w:r>
        <w:rPr>
          <w:sz w:val="22"/>
          <w:szCs w:val="22"/>
        </w:rPr>
        <w:t xml:space="preserve">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 Tim 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</w:t>
      </w:r>
      <w:r>
        <w:rPr>
          <w:spacing w:val="-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Propo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al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gram 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>st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4A76FDF" w14:textId="77777777" w:rsidR="005A7BE6" w:rsidRDefault="009C1BEF">
      <w:pPr>
        <w:spacing w:before="2" w:line="275" w:lineRule="auto"/>
        <w:ind w:left="2043" w:right="88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pat</w:t>
      </w:r>
      <w:proofErr w:type="spellEnd"/>
      <w:r>
        <w:rPr>
          <w:sz w:val="22"/>
          <w:szCs w:val="22"/>
        </w:rPr>
        <w:t xml:space="preserve">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aya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im</w:t>
      </w:r>
      <w:r>
        <w:rPr>
          <w:sz w:val="22"/>
          <w:szCs w:val="22"/>
        </w:rPr>
        <w:t>bul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bat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aksan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ankan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angga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proofErr w:type="spellEnd"/>
      <w:r>
        <w:rPr>
          <w:sz w:val="22"/>
          <w:szCs w:val="22"/>
        </w:rPr>
        <w:t>.</w:t>
      </w:r>
    </w:p>
    <w:p w14:paraId="267B75D6" w14:textId="77777777" w:rsidR="005A7BE6" w:rsidRDefault="009C1BEF">
      <w:pPr>
        <w:spacing w:before="3" w:line="276" w:lineRule="auto"/>
        <w:ind w:left="2043" w:right="85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ak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al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pkan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epada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>aksanak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engan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uh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ngan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rdapat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ruan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apan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rba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</w:t>
      </w:r>
      <w:proofErr w:type="spellEnd"/>
    </w:p>
    <w:p w14:paraId="69645294" w14:textId="77777777" w:rsidR="005A7BE6" w:rsidRDefault="009C1BEF">
      <w:pPr>
        <w:spacing w:line="240" w:lineRule="exact"/>
        <w:ind w:left="2043"/>
        <w:rPr>
          <w:sz w:val="22"/>
          <w:szCs w:val="22"/>
        </w:rPr>
        <w:sectPr w:rsidR="005A7BE6">
          <w:pgSz w:w="11920" w:h="16840"/>
          <w:pgMar w:top="1340" w:right="1320" w:bottom="280" w:left="1340" w:header="0" w:footer="1140" w:gutter="0"/>
          <w:cols w:space="720"/>
        </w:sectPr>
      </w:pPr>
      <w:proofErr w:type="spellStart"/>
      <w:r>
        <w:rPr>
          <w:position w:val="-1"/>
          <w:sz w:val="22"/>
          <w:szCs w:val="22"/>
        </w:rPr>
        <w:t>sebagaimana</w:t>
      </w:r>
      <w:proofErr w:type="spellEnd"/>
      <w:r>
        <w:rPr>
          <w:position w:val="-1"/>
          <w:sz w:val="22"/>
          <w:szCs w:val="22"/>
        </w:rPr>
        <w:t xml:space="preserve"> </w:t>
      </w:r>
      <w:proofErr w:type="spellStart"/>
      <w:r>
        <w:rPr>
          <w:spacing w:val="1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ti</w:t>
      </w:r>
      <w:r>
        <w:rPr>
          <w:position w:val="-1"/>
          <w:sz w:val="22"/>
          <w:szCs w:val="22"/>
        </w:rPr>
        <w:t>nya</w:t>
      </w:r>
      <w:proofErr w:type="spellEnd"/>
    </w:p>
    <w:p w14:paraId="48C0EEAD" w14:textId="77777777" w:rsidR="005A7BE6" w:rsidRDefault="009C1BEF">
      <w:pPr>
        <w:spacing w:before="87"/>
        <w:jc w:val="right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di</w:t>
      </w:r>
    </w:p>
    <w:p w14:paraId="2C9146CE" w14:textId="77777777" w:rsidR="005A7BE6" w:rsidRDefault="009C1BEF">
      <w:pPr>
        <w:spacing w:line="240" w:lineRule="exact"/>
        <w:ind w:right="47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Tanggal</w:t>
      </w:r>
      <w:proofErr w:type="spellEnd"/>
    </w:p>
    <w:p w14:paraId="5C560C26" w14:textId="77777777" w:rsidR="005A7BE6" w:rsidRDefault="009C1BEF">
      <w:pPr>
        <w:spacing w:before="87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6C1CFA4C" w14:textId="745DE9C6" w:rsidR="005A7BE6" w:rsidRPr="00D317DE" w:rsidRDefault="009C1BEF">
      <w:pPr>
        <w:rPr>
          <w:sz w:val="22"/>
          <w:szCs w:val="22"/>
          <w:lang w:val="id-ID"/>
        </w:rPr>
      </w:pP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 w:rsidR="00D317DE">
        <w:rPr>
          <w:sz w:val="22"/>
          <w:szCs w:val="22"/>
          <w:u w:val="single" w:color="000000"/>
          <w:lang w:val="id-ID"/>
        </w:rPr>
        <w:t>tanggal hijriah</w:t>
      </w:r>
    </w:p>
    <w:p w14:paraId="2EBB366A" w14:textId="214E690B" w:rsidR="00D317DE" w:rsidRPr="00D317DE" w:rsidRDefault="00D317DE" w:rsidP="00D317DE">
      <w:pPr>
        <w:spacing w:line="240" w:lineRule="exact"/>
        <w:ind w:right="466"/>
        <w:rPr>
          <w:sz w:val="22"/>
          <w:szCs w:val="22"/>
          <w:lang w:val="id-ID"/>
        </w:rPr>
        <w:sectPr w:rsidR="00D317DE" w:rsidRPr="00D317DE">
          <w:type w:val="continuous"/>
          <w:pgSz w:w="11920" w:h="16840"/>
          <w:pgMar w:top="340" w:right="1320" w:bottom="280" w:left="1340" w:header="720" w:footer="720" w:gutter="0"/>
          <w:cols w:num="2" w:space="720" w:equalWidth="0">
            <w:col w:w="6268" w:space="332"/>
            <w:col w:w="2660"/>
          </w:cols>
        </w:sectPr>
      </w:pPr>
      <w:r>
        <w:rPr>
          <w:position w:val="-1"/>
          <w:sz w:val="22"/>
          <w:szCs w:val="22"/>
          <w:lang w:val="id-ID"/>
        </w:rPr>
        <w:t xml:space="preserve">  Tanggal masehi</w:t>
      </w:r>
    </w:p>
    <w:p w14:paraId="5F233D46" w14:textId="77777777" w:rsidR="005A7BE6" w:rsidRDefault="005A7BE6">
      <w:pPr>
        <w:spacing w:before="6" w:line="220" w:lineRule="exact"/>
        <w:rPr>
          <w:sz w:val="22"/>
          <w:szCs w:val="22"/>
        </w:rPr>
      </w:pPr>
    </w:p>
    <w:p w14:paraId="65F28C2E" w14:textId="77777777" w:rsidR="005A7BE6" w:rsidRDefault="009C1BEF">
      <w:pPr>
        <w:spacing w:before="31"/>
        <w:ind w:left="5039" w:right="3471"/>
        <w:jc w:val="center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>,</w:t>
      </w:r>
    </w:p>
    <w:p w14:paraId="24F8B42D" w14:textId="77777777" w:rsidR="005A7BE6" w:rsidRDefault="005A7BE6">
      <w:pPr>
        <w:spacing w:before="9" w:line="120" w:lineRule="exact"/>
        <w:rPr>
          <w:sz w:val="12"/>
          <w:szCs w:val="12"/>
        </w:rPr>
      </w:pPr>
    </w:p>
    <w:p w14:paraId="7424F8AA" w14:textId="7591AC3C" w:rsidR="005A7BE6" w:rsidRDefault="005A7BE6">
      <w:pPr>
        <w:ind w:left="5307"/>
      </w:pPr>
    </w:p>
    <w:p w14:paraId="70895E7F" w14:textId="60FB3322" w:rsidR="00D317DE" w:rsidRDefault="00D317DE">
      <w:pPr>
        <w:ind w:left="5307"/>
      </w:pPr>
    </w:p>
    <w:p w14:paraId="1FE58914" w14:textId="43C8830E" w:rsidR="00D317DE" w:rsidRDefault="00D317DE">
      <w:pPr>
        <w:ind w:left="5307"/>
      </w:pPr>
    </w:p>
    <w:p w14:paraId="7E58922A" w14:textId="77777777" w:rsidR="00D317DE" w:rsidRDefault="00D317DE">
      <w:pPr>
        <w:ind w:left="5307"/>
      </w:pPr>
    </w:p>
    <w:p w14:paraId="49647530" w14:textId="77777777" w:rsidR="005A7BE6" w:rsidRDefault="009C1BEF">
      <w:pPr>
        <w:spacing w:before="11" w:line="240" w:lineRule="exact"/>
        <w:ind w:left="5001" w:right="1180" w:hanging="22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 Moham</w:t>
      </w:r>
      <w:r>
        <w:rPr>
          <w:b/>
          <w:spacing w:val="-2"/>
          <w:sz w:val="22"/>
          <w:szCs w:val="22"/>
          <w:u w:val="thick" w:color="000000"/>
        </w:rPr>
        <w:t>a</w:t>
      </w:r>
      <w:r>
        <w:rPr>
          <w:b/>
          <w:sz w:val="22"/>
          <w:szCs w:val="22"/>
          <w:u w:val="thick" w:color="000000"/>
        </w:rPr>
        <w:t xml:space="preserve">d </w:t>
      </w:r>
      <w:proofErr w:type="spellStart"/>
      <w:proofErr w:type="gram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rvandi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</w:t>
      </w:r>
      <w:proofErr w:type="gramEnd"/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pacing w:val="2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2DF08DC7" w14:textId="77777777" w:rsidR="005A7BE6" w:rsidRDefault="005A7BE6">
      <w:pPr>
        <w:spacing w:before="12" w:line="240" w:lineRule="exact"/>
        <w:rPr>
          <w:sz w:val="24"/>
          <w:szCs w:val="24"/>
        </w:rPr>
      </w:pPr>
    </w:p>
    <w:p w14:paraId="007BCEE2" w14:textId="77777777" w:rsidR="005A7BE6" w:rsidRDefault="009C1BEF">
      <w:pPr>
        <w:ind w:left="101"/>
        <w:rPr>
          <w:sz w:val="22"/>
          <w:szCs w:val="22"/>
        </w:rPr>
      </w:pPr>
      <w:proofErr w:type="spellStart"/>
      <w:r>
        <w:rPr>
          <w:sz w:val="22"/>
          <w:szCs w:val="22"/>
        </w:rPr>
        <w:t>Te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busan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</w:p>
    <w:p w14:paraId="28BC616F" w14:textId="77777777" w:rsidR="005A7BE6" w:rsidRDefault="009C1BEF">
      <w:pPr>
        <w:spacing w:before="39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Sebagai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Lapora</w:t>
      </w:r>
      <w:r>
        <w:rPr>
          <w:i/>
          <w:spacing w:val="1"/>
          <w:sz w:val="22"/>
          <w:szCs w:val="22"/>
        </w:rPr>
        <w:t>n</w:t>
      </w:r>
      <w:proofErr w:type="spellEnd"/>
      <w:r>
        <w:rPr>
          <w:sz w:val="22"/>
          <w:szCs w:val="22"/>
        </w:rPr>
        <w:t>)</w:t>
      </w:r>
    </w:p>
    <w:p w14:paraId="5DF2B50B" w14:textId="77777777" w:rsidR="005A7BE6" w:rsidRDefault="009C1BEF">
      <w:pPr>
        <w:spacing w:before="37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</w:t>
      </w:r>
      <w:proofErr w:type="spellEnd"/>
      <w:r>
        <w:rPr>
          <w:sz w:val="22"/>
          <w:szCs w:val="22"/>
        </w:rPr>
        <w:t xml:space="preserve"> dan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</w:p>
    <w:p w14:paraId="4318448B" w14:textId="77777777" w:rsidR="005A7BE6" w:rsidRDefault="009C1BEF">
      <w:pPr>
        <w:spacing w:before="39"/>
        <w:ind w:left="101"/>
        <w:rPr>
          <w:sz w:val="22"/>
          <w:szCs w:val="22"/>
        </w:rPr>
        <w:sectPr w:rsidR="005A7BE6">
          <w:type w:val="continuous"/>
          <w:pgSz w:w="11920" w:h="16840"/>
          <w:pgMar w:top="340" w:right="132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proofErr w:type="spellEnd"/>
    </w:p>
    <w:p w14:paraId="150A6D0E" w14:textId="77777777" w:rsidR="005A7BE6" w:rsidRDefault="00654E19">
      <w:pPr>
        <w:spacing w:before="80"/>
        <w:ind w:left="961"/>
        <w:rPr>
          <w:sz w:val="22"/>
          <w:szCs w:val="22"/>
        </w:rPr>
      </w:pPr>
      <w:r>
        <w:lastRenderedPageBreak/>
        <w:pict w14:anchorId="1AB7384E">
          <v:group id="_x0000_s1027" style="position:absolute;left:0;text-align:left;margin-left:26.7pt;margin-top:195.9pt;width:558.75pt;height:.05pt;z-index:-251658240;mso-position-horizontal-relative:page;mso-position-vertical-relative:page" coordorigin="534,3918" coordsize="11175,1">
            <v:shape id="_x0000_s1028" style="position:absolute;left:534;top:3918;width:11175;height:1" coordorigin="534,3918" coordsize="11175,1" path="m534,3918r11175,1e" filled="f" strokeweight="1.5pt">
              <v:path arrowok="t"/>
            </v:shape>
            <w10:wrap anchorx="page" anchory="page"/>
          </v:group>
        </w:pict>
      </w:r>
      <w:r w:rsidR="009C1BEF">
        <w:rPr>
          <w:b/>
          <w:spacing w:val="-1"/>
          <w:sz w:val="22"/>
          <w:szCs w:val="22"/>
        </w:rPr>
        <w:t>L</w:t>
      </w:r>
      <w:r w:rsidR="009C1BEF">
        <w:rPr>
          <w:b/>
          <w:sz w:val="22"/>
          <w:szCs w:val="22"/>
        </w:rPr>
        <w:t>ampi</w:t>
      </w:r>
      <w:r w:rsidR="009C1BEF">
        <w:rPr>
          <w:b/>
          <w:spacing w:val="1"/>
          <w:sz w:val="22"/>
          <w:szCs w:val="22"/>
        </w:rPr>
        <w:t>r</w:t>
      </w:r>
      <w:r w:rsidR="009C1BEF">
        <w:rPr>
          <w:b/>
          <w:sz w:val="22"/>
          <w:szCs w:val="22"/>
        </w:rPr>
        <w:t xml:space="preserve">an              </w:t>
      </w:r>
      <w:proofErr w:type="gramStart"/>
      <w:r w:rsidR="009C1BEF">
        <w:rPr>
          <w:b/>
          <w:sz w:val="22"/>
          <w:szCs w:val="22"/>
        </w:rPr>
        <w:t xml:space="preserve"> </w:t>
      </w:r>
      <w:r w:rsidR="009C1BEF">
        <w:rPr>
          <w:b/>
          <w:spacing w:val="8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>:</w:t>
      </w:r>
      <w:proofErr w:type="gramEnd"/>
      <w:r w:rsidR="009C1BEF">
        <w:rPr>
          <w:b/>
          <w:spacing w:val="2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>Surat</w:t>
      </w:r>
      <w:r w:rsidR="009C1BEF">
        <w:rPr>
          <w:b/>
          <w:spacing w:val="-1"/>
          <w:sz w:val="22"/>
          <w:szCs w:val="22"/>
        </w:rPr>
        <w:t xml:space="preserve"> </w:t>
      </w:r>
      <w:r w:rsidR="009C1BEF">
        <w:rPr>
          <w:b/>
          <w:spacing w:val="1"/>
          <w:sz w:val="22"/>
          <w:szCs w:val="22"/>
        </w:rPr>
        <w:t>K</w:t>
      </w:r>
      <w:r w:rsidR="009C1BEF">
        <w:rPr>
          <w:b/>
          <w:sz w:val="22"/>
          <w:szCs w:val="22"/>
        </w:rPr>
        <w:t>eputusan</w:t>
      </w:r>
      <w:r w:rsidR="009C1BEF">
        <w:rPr>
          <w:b/>
          <w:spacing w:val="-1"/>
          <w:sz w:val="22"/>
          <w:szCs w:val="22"/>
        </w:rPr>
        <w:t xml:space="preserve"> </w:t>
      </w:r>
      <w:proofErr w:type="spellStart"/>
      <w:r w:rsidR="009C1BEF">
        <w:rPr>
          <w:b/>
          <w:spacing w:val="-1"/>
          <w:sz w:val="22"/>
          <w:szCs w:val="22"/>
        </w:rPr>
        <w:t>D</w:t>
      </w:r>
      <w:r w:rsidR="009C1BEF">
        <w:rPr>
          <w:b/>
          <w:sz w:val="22"/>
          <w:szCs w:val="22"/>
        </w:rPr>
        <w:t>ekan</w:t>
      </w:r>
      <w:proofErr w:type="spellEnd"/>
      <w:r w:rsidR="009C1BEF">
        <w:rPr>
          <w:b/>
          <w:sz w:val="22"/>
          <w:szCs w:val="22"/>
        </w:rPr>
        <w:t xml:space="preserve"> </w:t>
      </w:r>
      <w:proofErr w:type="spellStart"/>
      <w:r w:rsidR="009C1BEF">
        <w:rPr>
          <w:b/>
          <w:sz w:val="22"/>
          <w:szCs w:val="22"/>
        </w:rPr>
        <w:t>Fa</w:t>
      </w:r>
      <w:r w:rsidR="009C1BEF">
        <w:rPr>
          <w:b/>
          <w:spacing w:val="-1"/>
          <w:sz w:val="22"/>
          <w:szCs w:val="22"/>
        </w:rPr>
        <w:t>k</w:t>
      </w:r>
      <w:r w:rsidR="009C1BEF">
        <w:rPr>
          <w:b/>
          <w:sz w:val="22"/>
          <w:szCs w:val="22"/>
        </w:rPr>
        <w:t>ul</w:t>
      </w:r>
      <w:r w:rsidR="009C1BEF">
        <w:rPr>
          <w:b/>
          <w:spacing w:val="1"/>
          <w:sz w:val="22"/>
          <w:szCs w:val="22"/>
        </w:rPr>
        <w:t>t</w:t>
      </w:r>
      <w:r w:rsidR="009C1BEF">
        <w:rPr>
          <w:b/>
          <w:sz w:val="22"/>
          <w:szCs w:val="22"/>
        </w:rPr>
        <w:t>as</w:t>
      </w:r>
      <w:proofErr w:type="spellEnd"/>
      <w:r w:rsidR="009C1BEF">
        <w:rPr>
          <w:b/>
          <w:spacing w:val="1"/>
          <w:sz w:val="22"/>
          <w:szCs w:val="22"/>
        </w:rPr>
        <w:t xml:space="preserve"> </w:t>
      </w:r>
      <w:proofErr w:type="spellStart"/>
      <w:r w:rsidR="009C1BEF">
        <w:rPr>
          <w:b/>
          <w:sz w:val="22"/>
          <w:szCs w:val="22"/>
        </w:rPr>
        <w:t>S</w:t>
      </w:r>
      <w:r w:rsidR="009C1BEF">
        <w:rPr>
          <w:b/>
          <w:spacing w:val="-2"/>
          <w:sz w:val="22"/>
          <w:szCs w:val="22"/>
        </w:rPr>
        <w:t>a</w:t>
      </w:r>
      <w:r w:rsidR="009C1BEF">
        <w:rPr>
          <w:b/>
          <w:spacing w:val="1"/>
          <w:sz w:val="22"/>
          <w:szCs w:val="22"/>
        </w:rPr>
        <w:t>i</w:t>
      </w:r>
      <w:r w:rsidR="009C1BEF">
        <w:rPr>
          <w:b/>
          <w:sz w:val="22"/>
          <w:szCs w:val="22"/>
        </w:rPr>
        <w:t>ns</w:t>
      </w:r>
      <w:proofErr w:type="spellEnd"/>
      <w:r w:rsidR="009C1BEF">
        <w:rPr>
          <w:b/>
          <w:spacing w:val="-1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 xml:space="preserve">dan </w:t>
      </w:r>
      <w:proofErr w:type="spellStart"/>
      <w:r w:rsidR="009C1BEF">
        <w:rPr>
          <w:b/>
          <w:spacing w:val="1"/>
          <w:sz w:val="22"/>
          <w:szCs w:val="22"/>
        </w:rPr>
        <w:t>Il</w:t>
      </w:r>
      <w:r w:rsidR="009C1BEF">
        <w:rPr>
          <w:b/>
          <w:sz w:val="22"/>
          <w:szCs w:val="22"/>
        </w:rPr>
        <w:t>mu</w:t>
      </w:r>
      <w:proofErr w:type="spellEnd"/>
      <w:r w:rsidR="009C1BEF">
        <w:rPr>
          <w:b/>
          <w:spacing w:val="-1"/>
          <w:sz w:val="22"/>
          <w:szCs w:val="22"/>
        </w:rPr>
        <w:t xml:space="preserve"> </w:t>
      </w:r>
      <w:proofErr w:type="spellStart"/>
      <w:r w:rsidR="009C1BEF">
        <w:rPr>
          <w:b/>
          <w:spacing w:val="1"/>
          <w:sz w:val="22"/>
          <w:szCs w:val="22"/>
        </w:rPr>
        <w:t>K</w:t>
      </w:r>
      <w:r w:rsidR="009C1BEF">
        <w:rPr>
          <w:b/>
          <w:sz w:val="22"/>
          <w:szCs w:val="22"/>
        </w:rPr>
        <w:t>omput</w:t>
      </w:r>
      <w:r w:rsidR="009C1BEF">
        <w:rPr>
          <w:b/>
          <w:spacing w:val="-2"/>
          <w:sz w:val="22"/>
          <w:szCs w:val="22"/>
        </w:rPr>
        <w:t>e</w:t>
      </w:r>
      <w:r w:rsidR="009C1BEF">
        <w:rPr>
          <w:b/>
          <w:sz w:val="22"/>
          <w:szCs w:val="22"/>
        </w:rPr>
        <w:t>r</w:t>
      </w:r>
      <w:proofErr w:type="spellEnd"/>
    </w:p>
    <w:p w14:paraId="4C065C6C" w14:textId="77777777" w:rsidR="005A7BE6" w:rsidRDefault="009C1BEF">
      <w:pPr>
        <w:spacing w:line="240" w:lineRule="exact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z w:val="22"/>
          <w:szCs w:val="22"/>
        </w:rPr>
        <w:t xml:space="preserve">  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165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K-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/V/</w:t>
      </w:r>
      <w:r>
        <w:rPr>
          <w:b/>
          <w:sz w:val="22"/>
          <w:szCs w:val="22"/>
        </w:rPr>
        <w:t>2026</w:t>
      </w:r>
    </w:p>
    <w:p w14:paraId="2B1466C4" w14:textId="47097936" w:rsidR="005A7BE6" w:rsidRPr="00D317DE" w:rsidRDefault="009C1BEF">
      <w:pPr>
        <w:spacing w:before="1"/>
        <w:ind w:left="961"/>
        <w:rPr>
          <w:sz w:val="22"/>
          <w:szCs w:val="22"/>
          <w:lang w:val="id-ID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anggal</w:t>
      </w:r>
      <w:proofErr w:type="spellEnd"/>
      <w:r>
        <w:rPr>
          <w:b/>
          <w:sz w:val="22"/>
          <w:szCs w:val="22"/>
        </w:rPr>
        <w:t xml:space="preserve">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</w:p>
    <w:p w14:paraId="48B72446" w14:textId="77777777" w:rsidR="005A7BE6" w:rsidRDefault="009C1BEF">
      <w:pPr>
        <w:spacing w:line="240" w:lineRule="exact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entang</w:t>
      </w:r>
      <w:proofErr w:type="spellEnd"/>
      <w:r>
        <w:rPr>
          <w:b/>
          <w:sz w:val="22"/>
          <w:szCs w:val="22"/>
        </w:rPr>
        <w:t xml:space="preserve">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Penetapan</w:t>
      </w:r>
      <w:proofErr w:type="spellEnd"/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Ti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>guji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proofErr w:type="spellEnd"/>
      <w:r>
        <w:rPr>
          <w:b/>
          <w:sz w:val="22"/>
          <w:szCs w:val="22"/>
        </w:rPr>
        <w:t xml:space="preserve"> Se</w:t>
      </w:r>
      <w:r>
        <w:rPr>
          <w:b/>
          <w:spacing w:val="-1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nar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P</w:t>
      </w:r>
      <w:r>
        <w:rPr>
          <w:b/>
          <w:sz w:val="22"/>
          <w:szCs w:val="22"/>
        </w:rPr>
        <w:t>roposal</w:t>
      </w:r>
    </w:p>
    <w:p w14:paraId="34F77EAD" w14:textId="77777777" w:rsidR="005A7BE6" w:rsidRDefault="009C1BEF">
      <w:pPr>
        <w:spacing w:before="3"/>
        <w:ind w:left="2947"/>
        <w:rPr>
          <w:sz w:val="22"/>
          <w:szCs w:val="22"/>
        </w:rPr>
      </w:pPr>
      <w:r>
        <w:rPr>
          <w:b/>
          <w:sz w:val="22"/>
          <w:szCs w:val="22"/>
        </w:rPr>
        <w:t>Program</w:t>
      </w:r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Si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tem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asi</w:t>
      </w:r>
      <w:proofErr w:type="spellEnd"/>
    </w:p>
    <w:p w14:paraId="15C3863F" w14:textId="77777777" w:rsidR="005A7BE6" w:rsidRDefault="009C1BEF">
      <w:pPr>
        <w:spacing w:before="35"/>
        <w:ind w:left="2947" w:right="3720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Sains</w:t>
      </w:r>
      <w:proofErr w:type="spellEnd"/>
      <w:r>
        <w:rPr>
          <w:b/>
          <w:sz w:val="22"/>
          <w:szCs w:val="22"/>
        </w:rPr>
        <w:t xml:space="preserve"> dan </w:t>
      </w:r>
      <w:proofErr w:type="spellStart"/>
      <w:r>
        <w:rPr>
          <w:b/>
          <w:spacing w:val="-1"/>
          <w:sz w:val="22"/>
          <w:szCs w:val="22"/>
        </w:rPr>
        <w:t>Il</w:t>
      </w:r>
      <w:r>
        <w:rPr>
          <w:b/>
          <w:sz w:val="22"/>
          <w:szCs w:val="22"/>
        </w:rPr>
        <w:t>mu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omp</w:t>
      </w:r>
      <w:r>
        <w:rPr>
          <w:b/>
          <w:spacing w:val="-3"/>
          <w:sz w:val="22"/>
          <w:szCs w:val="22"/>
        </w:rPr>
        <w:t>u</w:t>
      </w:r>
      <w:r>
        <w:rPr>
          <w:b/>
          <w:sz w:val="22"/>
          <w:szCs w:val="22"/>
        </w:rPr>
        <w:t>ter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proofErr w:type="spellEnd"/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Muha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>madiyah</w:t>
      </w:r>
      <w:r>
        <w:rPr>
          <w:b/>
          <w:spacing w:val="1"/>
          <w:sz w:val="22"/>
          <w:szCs w:val="22"/>
        </w:rPr>
        <w:t xml:space="preserve"> 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 Semester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G</w:t>
      </w:r>
      <w:r>
        <w:rPr>
          <w:b/>
          <w:sz w:val="22"/>
          <w:szCs w:val="22"/>
        </w:rPr>
        <w:t>enap</w:t>
      </w:r>
      <w:proofErr w:type="spellEnd"/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ahun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kadem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k</w:t>
      </w:r>
      <w:proofErr w:type="spellEnd"/>
      <w:r>
        <w:rPr>
          <w:b/>
          <w:sz w:val="22"/>
          <w:szCs w:val="22"/>
        </w:rPr>
        <w:t xml:space="preserve"> 2025</w:t>
      </w:r>
      <w:r>
        <w:rPr>
          <w:b/>
          <w:spacing w:val="1"/>
          <w:sz w:val="22"/>
          <w:szCs w:val="22"/>
        </w:rPr>
        <w:t>/</w:t>
      </w:r>
      <w:r>
        <w:rPr>
          <w:b/>
          <w:spacing w:val="-2"/>
          <w:sz w:val="22"/>
          <w:szCs w:val="22"/>
        </w:rPr>
        <w:t>2</w:t>
      </w:r>
      <w:r>
        <w:rPr>
          <w:b/>
          <w:sz w:val="22"/>
          <w:szCs w:val="22"/>
        </w:rPr>
        <w:t>0</w:t>
      </w:r>
      <w:r>
        <w:rPr>
          <w:b/>
          <w:spacing w:val="1"/>
          <w:sz w:val="22"/>
          <w:szCs w:val="22"/>
        </w:rPr>
        <w:t>2</w:t>
      </w:r>
      <w:r>
        <w:rPr>
          <w:b/>
          <w:sz w:val="22"/>
          <w:szCs w:val="22"/>
        </w:rPr>
        <w:t>6</w:t>
      </w:r>
    </w:p>
    <w:p w14:paraId="0901D8BC" w14:textId="77777777" w:rsidR="005A7BE6" w:rsidRDefault="005A7BE6">
      <w:pPr>
        <w:spacing w:line="100" w:lineRule="exact"/>
        <w:rPr>
          <w:sz w:val="10"/>
          <w:szCs w:val="10"/>
        </w:rPr>
      </w:pPr>
    </w:p>
    <w:p w14:paraId="26E46077" w14:textId="77777777" w:rsidR="005A7BE6" w:rsidRDefault="005A7BE6">
      <w:pPr>
        <w:spacing w:line="200" w:lineRule="exact"/>
      </w:pPr>
    </w:p>
    <w:p w14:paraId="2255899A" w14:textId="77777777" w:rsidR="005A7BE6" w:rsidRDefault="005A7BE6">
      <w:pPr>
        <w:spacing w:line="200" w:lineRule="exact"/>
      </w:pPr>
    </w:p>
    <w:p w14:paraId="468CA0A7" w14:textId="77777777" w:rsidR="005A7BE6" w:rsidRDefault="005A7BE6">
      <w:pPr>
        <w:spacing w:line="200" w:lineRule="exact"/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1408"/>
        <w:gridCol w:w="3261"/>
        <w:gridCol w:w="3687"/>
        <w:gridCol w:w="1842"/>
      </w:tblGrid>
      <w:tr w:rsidR="005A7BE6" w14:paraId="15A32880" w14:textId="77777777">
        <w:trPr>
          <w:trHeight w:hRule="exact" w:val="502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BF9FE" w14:textId="77777777" w:rsidR="005A7BE6" w:rsidRDefault="009C1BEF">
            <w:pPr>
              <w:spacing w:before="99"/>
              <w:ind w:left="1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o.</w:t>
            </w:r>
          </w:p>
        </w:tc>
        <w:tc>
          <w:tcPr>
            <w:tcW w:w="1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23827" w14:textId="77777777" w:rsidR="005A7BE6" w:rsidRDefault="009C1BEF">
            <w:pPr>
              <w:spacing w:line="240" w:lineRule="exact"/>
              <w:ind w:left="1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ama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IM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0F075" w14:textId="77777777" w:rsidR="005A7BE6" w:rsidRDefault="009C1BEF">
            <w:pPr>
              <w:spacing w:line="240" w:lineRule="exact"/>
              <w:ind w:left="487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Jud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l</w:t>
            </w:r>
            <w:proofErr w:type="spellEnd"/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Sem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nar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Prop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sal</w:t>
            </w:r>
          </w:p>
        </w:tc>
        <w:tc>
          <w:tcPr>
            <w:tcW w:w="36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58C80" w14:textId="77777777" w:rsidR="005A7BE6" w:rsidRDefault="009C1BEF">
            <w:pPr>
              <w:spacing w:line="240" w:lineRule="exact"/>
              <w:ind w:left="1200" w:right="1202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Pemb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mbing</w:t>
            </w:r>
            <w:proofErr w:type="spellEnd"/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BD5BB" w14:textId="77777777" w:rsidR="005A7BE6" w:rsidRDefault="009C1BEF">
            <w:pPr>
              <w:spacing w:line="240" w:lineRule="exact"/>
              <w:ind w:left="553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ji</w:t>
            </w:r>
            <w:proofErr w:type="spellEnd"/>
          </w:p>
        </w:tc>
      </w:tr>
      <w:tr w:rsidR="005A7BE6" w14:paraId="2C642537" w14:textId="77777777">
        <w:trPr>
          <w:trHeight w:hRule="exact" w:val="1666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56781" w14:textId="77777777" w:rsidR="005A7BE6" w:rsidRDefault="005A7BE6">
            <w:pPr>
              <w:spacing w:before="18" w:line="220" w:lineRule="exact"/>
              <w:rPr>
                <w:sz w:val="22"/>
                <w:szCs w:val="22"/>
              </w:rPr>
            </w:pPr>
          </w:p>
          <w:p w14:paraId="7A7091C2" w14:textId="77777777" w:rsidR="005A7BE6" w:rsidRDefault="009C1BEF">
            <w:pPr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B46CB" w14:textId="65E48E16" w:rsidR="005A7BE6" w:rsidRPr="00D317DE" w:rsidRDefault="00D317DE" w:rsidP="00D317DE">
            <w:pPr>
              <w:spacing w:line="260" w:lineRule="exact"/>
              <w:ind w:left="101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${nama/nim}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7A69F" w14:textId="70670D42" w:rsidR="005A7BE6" w:rsidRPr="00D317DE" w:rsidRDefault="00D317DE">
            <w:pPr>
              <w:spacing w:before="2" w:line="260" w:lineRule="exact"/>
              <w:ind w:left="101" w:right="125"/>
              <w:rPr>
                <w:sz w:val="24"/>
                <w:szCs w:val="24"/>
                <w:lang w:val="id-ID"/>
              </w:rPr>
            </w:pPr>
            <w:r>
              <w:rPr>
                <w:spacing w:val="1"/>
                <w:sz w:val="24"/>
                <w:szCs w:val="24"/>
                <w:lang w:val="id-ID"/>
              </w:rPr>
              <w:t>${judul}</w:t>
            </w:r>
          </w:p>
        </w:tc>
        <w:tc>
          <w:tcPr>
            <w:tcW w:w="36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ABCA4" w14:textId="6EF9DFA7" w:rsidR="005A7BE6" w:rsidRPr="00D317DE" w:rsidRDefault="00D317DE">
            <w:pPr>
              <w:spacing w:line="260" w:lineRule="exact"/>
              <w:ind w:left="419" w:right="355" w:hanging="258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${nama</w:t>
            </w:r>
            <w:bookmarkStart w:id="0" w:name="_GoBack"/>
            <w:bookmarkEnd w:id="0"/>
            <w:r>
              <w:rPr>
                <w:sz w:val="24"/>
                <w:szCs w:val="24"/>
                <w:lang w:val="id-ID"/>
              </w:rPr>
              <w:t>_pembimbing_1_dan_2}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39A52" w14:textId="2A35907A" w:rsidR="005A7BE6" w:rsidRPr="00D317DE" w:rsidRDefault="00D317DE">
            <w:pPr>
              <w:spacing w:before="2" w:line="260" w:lineRule="exact"/>
              <w:ind w:left="101" w:right="202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${nama_penguji}</w:t>
            </w:r>
          </w:p>
        </w:tc>
      </w:tr>
    </w:tbl>
    <w:p w14:paraId="18F47857" w14:textId="77777777" w:rsidR="005A7BE6" w:rsidRDefault="005A7BE6">
      <w:pPr>
        <w:spacing w:line="200" w:lineRule="exact"/>
      </w:pPr>
    </w:p>
    <w:p w14:paraId="75B94E69" w14:textId="77777777" w:rsidR="005A7BE6" w:rsidRDefault="005A7BE6">
      <w:pPr>
        <w:spacing w:before="18" w:line="280" w:lineRule="exact"/>
        <w:rPr>
          <w:sz w:val="28"/>
          <w:szCs w:val="28"/>
        </w:rPr>
      </w:pPr>
    </w:p>
    <w:p w14:paraId="610203CF" w14:textId="77777777" w:rsidR="005A7BE6" w:rsidRDefault="009C1BEF">
      <w:pPr>
        <w:spacing w:before="31"/>
        <w:ind w:left="6082" w:right="3662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Menge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ahui</w:t>
      </w:r>
      <w:proofErr w:type="spellEnd"/>
    </w:p>
    <w:p w14:paraId="25590B2C" w14:textId="77777777" w:rsidR="005A7BE6" w:rsidRDefault="009C1BEF">
      <w:pPr>
        <w:spacing w:before="33"/>
        <w:ind w:left="6069" w:right="4141"/>
        <w:jc w:val="center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>,</w:t>
      </w:r>
    </w:p>
    <w:p w14:paraId="640E4AD5" w14:textId="77777777" w:rsidR="005A7BE6" w:rsidRDefault="005A7BE6">
      <w:pPr>
        <w:spacing w:before="5" w:line="200" w:lineRule="exact"/>
      </w:pPr>
    </w:p>
    <w:p w14:paraId="1359C1E5" w14:textId="337EC40F" w:rsidR="005A7BE6" w:rsidRDefault="005A7BE6">
      <w:pPr>
        <w:ind w:left="6419"/>
      </w:pPr>
    </w:p>
    <w:p w14:paraId="21344905" w14:textId="6DE208EC" w:rsidR="00D317DE" w:rsidRDefault="00D317DE">
      <w:pPr>
        <w:ind w:left="6419"/>
      </w:pPr>
    </w:p>
    <w:p w14:paraId="137D4A36" w14:textId="4894B27D" w:rsidR="00D317DE" w:rsidRDefault="00D317DE">
      <w:pPr>
        <w:ind w:left="6419"/>
      </w:pPr>
    </w:p>
    <w:p w14:paraId="0B903A15" w14:textId="3710F4D9" w:rsidR="00D317DE" w:rsidRDefault="00D317DE">
      <w:pPr>
        <w:ind w:left="6419"/>
      </w:pPr>
    </w:p>
    <w:p w14:paraId="208DEBAC" w14:textId="77777777" w:rsidR="00D317DE" w:rsidRDefault="00D317DE">
      <w:pPr>
        <w:ind w:left="6419"/>
      </w:pPr>
    </w:p>
    <w:p w14:paraId="757032F9" w14:textId="77777777" w:rsidR="005A7BE6" w:rsidRDefault="009C1BEF">
      <w:pPr>
        <w:spacing w:before="53" w:line="240" w:lineRule="exact"/>
        <w:ind w:left="6073" w:right="1784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 xml:space="preserve">Mohamad </w:t>
      </w:r>
      <w:proofErr w:type="spellStart"/>
      <w:proofErr w:type="gram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-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</w:t>
      </w:r>
      <w:proofErr w:type="gramEnd"/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pacing w:val="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5A7BE6">
      <w:pgSz w:w="11920" w:h="16840"/>
      <w:pgMar w:top="1340" w:right="480" w:bottom="280" w:left="480" w:header="0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9A3DFE" w14:textId="77777777" w:rsidR="00654E19" w:rsidRDefault="00654E19">
      <w:r>
        <w:separator/>
      </w:r>
    </w:p>
  </w:endnote>
  <w:endnote w:type="continuationSeparator" w:id="0">
    <w:p w14:paraId="4945F99E" w14:textId="77777777" w:rsidR="00654E19" w:rsidRDefault="0065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7AAAE8" w14:textId="77777777" w:rsidR="005A7BE6" w:rsidRDefault="00654E19">
    <w:pPr>
      <w:spacing w:line="200" w:lineRule="exact"/>
    </w:pPr>
    <w:r>
      <w:pict w14:anchorId="40E8A84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95pt;width:321pt;height:22pt;z-index:-251658752;mso-position-horizontal-relative:page;mso-position-vertical-relative:page" filled="f" stroked="f">
          <v:textbox inset="0,0,0,0">
            <w:txbxContent>
              <w:p w14:paraId="388BA2C0" w14:textId="77777777" w:rsidR="005A7BE6" w:rsidRDefault="009C1BEF">
                <w:pPr>
                  <w:spacing w:line="200" w:lineRule="exact"/>
                  <w:ind w:left="-14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proofErr w:type="gram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proofErr w:type="gram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r.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5FEF711F" w14:textId="77777777" w:rsidR="005A7BE6" w:rsidRDefault="009C1BEF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446527" w14:textId="77777777" w:rsidR="00654E19" w:rsidRDefault="00654E19">
      <w:r>
        <w:separator/>
      </w:r>
    </w:p>
  </w:footnote>
  <w:footnote w:type="continuationSeparator" w:id="0">
    <w:p w14:paraId="747C3EE5" w14:textId="77777777" w:rsidR="00654E19" w:rsidRDefault="0065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E1054A"/>
    <w:multiLevelType w:val="multilevel"/>
    <w:tmpl w:val="3C56402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BE6"/>
    <w:rsid w:val="00170746"/>
    <w:rsid w:val="005A7BE6"/>
    <w:rsid w:val="00654E19"/>
    <w:rsid w:val="009C1BEF"/>
    <w:rsid w:val="00D3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23435C"/>
  <w15:docId w15:val="{BDF629BE-9FEA-47DC-BC5D-2A3DEF7C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3</cp:revision>
  <dcterms:created xsi:type="dcterms:W3CDTF">2026-05-23T10:07:00Z</dcterms:created>
  <dcterms:modified xsi:type="dcterms:W3CDTF">2026-06-08T02:33:00Z</dcterms:modified>
</cp:coreProperties>
</file>