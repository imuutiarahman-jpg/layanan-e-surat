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542BF9" w14:textId="77777777" w:rsidR="008F243D" w:rsidRDefault="008F243D">
      <w:pPr>
        <w:spacing w:before="7" w:line="100" w:lineRule="exact"/>
        <w:rPr>
          <w:sz w:val="10"/>
          <w:szCs w:val="10"/>
        </w:rPr>
      </w:pPr>
    </w:p>
    <w:p w14:paraId="2E27ED1D" w14:textId="77777777" w:rsidR="008F243D" w:rsidRDefault="00A3190F">
      <w:pPr>
        <w:ind w:left="4180"/>
      </w:pPr>
      <w:r>
        <w:pict w14:anchorId="5DF24A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pt;height:57pt">
            <v:imagedata r:id="rId7" o:title=""/>
          </v:shape>
        </w:pict>
      </w:r>
    </w:p>
    <w:p w14:paraId="4CC03C8A" w14:textId="77777777" w:rsidR="008F243D" w:rsidRDefault="008F243D">
      <w:pPr>
        <w:spacing w:before="5" w:line="120" w:lineRule="exact"/>
        <w:rPr>
          <w:sz w:val="12"/>
          <w:szCs w:val="12"/>
        </w:rPr>
      </w:pPr>
    </w:p>
    <w:p w14:paraId="05DF4D28" w14:textId="77777777" w:rsidR="008F243D" w:rsidRDefault="00B76988">
      <w:pPr>
        <w:spacing w:line="277" w:lineRule="auto"/>
        <w:ind w:left="2018" w:right="2041" w:firstLine="3"/>
        <w:jc w:val="center"/>
        <w:rPr>
          <w:rFonts w:ascii="Cooper Black" w:eastAsia="Cooper Black" w:hAnsi="Cooper Black" w:cs="Cooper Black"/>
          <w:sz w:val="22"/>
          <w:szCs w:val="22"/>
        </w:rPr>
      </w:pPr>
      <w:r>
        <w:rPr>
          <w:rFonts w:ascii="Cooper Black" w:eastAsia="Cooper Black" w:hAnsi="Cooper Black" w:cs="Cooper Black"/>
          <w:color w:val="001F5F"/>
          <w:sz w:val="22"/>
          <w:szCs w:val="22"/>
        </w:rPr>
        <w:t>FAKULTAS</w:t>
      </w:r>
      <w:r>
        <w:rPr>
          <w:rFonts w:ascii="Cooper Black" w:eastAsia="Cooper Black" w:hAnsi="Cooper Black" w:cs="Cooper Black"/>
          <w:color w:val="001F5F"/>
          <w:spacing w:val="2"/>
          <w:sz w:val="22"/>
          <w:szCs w:val="22"/>
        </w:rPr>
        <w:t xml:space="preserve"> 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SA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I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NS DAN ILMU K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O</w:t>
      </w:r>
      <w:r>
        <w:rPr>
          <w:rFonts w:ascii="Cooper Black" w:eastAsia="Cooper Black" w:hAnsi="Cooper Black" w:cs="Cooper Black"/>
          <w:color w:val="001F5F"/>
          <w:spacing w:val="-2"/>
          <w:sz w:val="22"/>
          <w:szCs w:val="22"/>
        </w:rPr>
        <w:t>M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P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U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TER U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NI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V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E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R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S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I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TAS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 xml:space="preserve"> M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U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H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AM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M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AD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I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YAH</w:t>
      </w:r>
      <w:r>
        <w:rPr>
          <w:rFonts w:ascii="Cooper Black" w:eastAsia="Cooper Black" w:hAnsi="Cooper Black" w:cs="Cooper Black"/>
          <w:color w:val="001F5F"/>
          <w:spacing w:val="3"/>
          <w:sz w:val="22"/>
          <w:szCs w:val="22"/>
        </w:rPr>
        <w:t xml:space="preserve"> 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G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O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R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O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N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T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A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L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O</w:t>
      </w:r>
    </w:p>
    <w:p w14:paraId="629FB4E5" w14:textId="77777777" w:rsidR="008F243D" w:rsidRDefault="008F243D">
      <w:pPr>
        <w:spacing w:before="7" w:line="280" w:lineRule="exact"/>
        <w:rPr>
          <w:sz w:val="28"/>
          <w:szCs w:val="28"/>
        </w:rPr>
      </w:pPr>
    </w:p>
    <w:p w14:paraId="23EBAC54" w14:textId="77777777" w:rsidR="008F243D" w:rsidRDefault="00B76988">
      <w:pPr>
        <w:ind w:left="3620" w:right="3638"/>
        <w:jc w:val="center"/>
        <w:rPr>
          <w:sz w:val="22"/>
          <w:szCs w:val="22"/>
        </w:rPr>
      </w:pP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UR</w:t>
      </w:r>
      <w:r>
        <w:rPr>
          <w:b/>
          <w:spacing w:val="1"/>
          <w:sz w:val="22"/>
          <w:szCs w:val="22"/>
        </w:rPr>
        <w:t>A</w:t>
      </w:r>
      <w:r>
        <w:rPr>
          <w:b/>
          <w:sz w:val="22"/>
          <w:szCs w:val="22"/>
        </w:rPr>
        <w:t xml:space="preserve">T 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>P</w:t>
      </w:r>
      <w:r>
        <w:rPr>
          <w:b/>
          <w:spacing w:val="-1"/>
          <w:sz w:val="22"/>
          <w:szCs w:val="22"/>
        </w:rPr>
        <w:t>U</w:t>
      </w:r>
      <w:r>
        <w:rPr>
          <w:b/>
          <w:spacing w:val="1"/>
          <w:sz w:val="22"/>
          <w:szCs w:val="22"/>
        </w:rPr>
        <w:t>T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S</w:t>
      </w:r>
      <w:r>
        <w:rPr>
          <w:b/>
          <w:spacing w:val="1"/>
          <w:sz w:val="22"/>
          <w:szCs w:val="22"/>
        </w:rPr>
        <w:t>A</w:t>
      </w:r>
      <w:r>
        <w:rPr>
          <w:b/>
          <w:sz w:val="22"/>
          <w:szCs w:val="22"/>
        </w:rPr>
        <w:t>N</w:t>
      </w:r>
    </w:p>
    <w:p w14:paraId="233EE504" w14:textId="05DB35FF" w:rsidR="008F243D" w:rsidRDefault="00B76988">
      <w:pPr>
        <w:spacing w:before="5" w:line="240" w:lineRule="exact"/>
        <w:ind w:left="2071" w:right="2094"/>
        <w:jc w:val="center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DE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N F</w:t>
      </w:r>
      <w:r>
        <w:rPr>
          <w:b/>
          <w:spacing w:val="-1"/>
          <w:sz w:val="22"/>
          <w:szCs w:val="22"/>
        </w:rPr>
        <w:t>A</w:t>
      </w:r>
      <w:r>
        <w:rPr>
          <w:b/>
          <w:spacing w:val="1"/>
          <w:sz w:val="22"/>
          <w:szCs w:val="22"/>
        </w:rPr>
        <w:t>KU</w:t>
      </w:r>
      <w:r>
        <w:rPr>
          <w:b/>
          <w:spacing w:val="-1"/>
          <w:sz w:val="22"/>
          <w:szCs w:val="22"/>
        </w:rPr>
        <w:t>L</w:t>
      </w:r>
      <w:r>
        <w:rPr>
          <w:b/>
          <w:spacing w:val="1"/>
          <w:sz w:val="22"/>
          <w:szCs w:val="22"/>
        </w:rPr>
        <w:t>TA</w:t>
      </w:r>
      <w:r>
        <w:rPr>
          <w:b/>
          <w:sz w:val="22"/>
          <w:szCs w:val="22"/>
        </w:rPr>
        <w:t>S</w:t>
      </w:r>
      <w:r>
        <w:rPr>
          <w:b/>
          <w:spacing w:val="3"/>
          <w:sz w:val="22"/>
          <w:szCs w:val="22"/>
        </w:rPr>
        <w:t xml:space="preserve"> </w:t>
      </w: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 xml:space="preserve">INS </w:t>
      </w:r>
      <w:r>
        <w:rPr>
          <w:b/>
          <w:spacing w:val="-1"/>
          <w:sz w:val="22"/>
          <w:szCs w:val="22"/>
        </w:rPr>
        <w:t>D</w:t>
      </w:r>
      <w:r>
        <w:rPr>
          <w:b/>
          <w:spacing w:val="1"/>
          <w:sz w:val="22"/>
          <w:szCs w:val="22"/>
        </w:rPr>
        <w:t>A</w:t>
      </w:r>
      <w:r>
        <w:rPr>
          <w:b/>
          <w:sz w:val="22"/>
          <w:szCs w:val="22"/>
        </w:rPr>
        <w:t xml:space="preserve">N ILMU 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O</w:t>
      </w:r>
      <w:r>
        <w:rPr>
          <w:b/>
          <w:sz w:val="22"/>
          <w:szCs w:val="22"/>
        </w:rPr>
        <w:t>MP</w:t>
      </w:r>
      <w:r>
        <w:rPr>
          <w:b/>
          <w:spacing w:val="-1"/>
          <w:sz w:val="22"/>
          <w:szCs w:val="22"/>
        </w:rPr>
        <w:t>UTE</w:t>
      </w:r>
      <w:r>
        <w:rPr>
          <w:b/>
          <w:sz w:val="22"/>
          <w:szCs w:val="22"/>
        </w:rPr>
        <w:t xml:space="preserve">R </w:t>
      </w:r>
      <w:r>
        <w:rPr>
          <w:b/>
          <w:spacing w:val="-1"/>
          <w:sz w:val="22"/>
          <w:szCs w:val="22"/>
        </w:rPr>
        <w:t>N</w:t>
      </w:r>
      <w:r>
        <w:rPr>
          <w:b/>
          <w:spacing w:val="2"/>
          <w:sz w:val="22"/>
          <w:szCs w:val="22"/>
        </w:rPr>
        <w:t>o</w:t>
      </w:r>
      <w:r>
        <w:rPr>
          <w:b/>
          <w:spacing w:val="-3"/>
          <w:sz w:val="22"/>
          <w:szCs w:val="22"/>
        </w:rPr>
        <w:t>m</w:t>
      </w:r>
      <w:r>
        <w:rPr>
          <w:b/>
          <w:sz w:val="22"/>
          <w:szCs w:val="22"/>
        </w:rPr>
        <w:t>or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r w:rsidR="000864E1">
        <w:rPr>
          <w:b/>
          <w:sz w:val="22"/>
          <w:szCs w:val="22"/>
          <w:lang w:val="id-ID"/>
        </w:rPr>
        <w:t>-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/</w:t>
      </w:r>
      <w:r>
        <w:rPr>
          <w:b/>
          <w:sz w:val="22"/>
          <w:szCs w:val="22"/>
        </w:rPr>
        <w:t>FSI</w:t>
      </w:r>
      <w:r>
        <w:rPr>
          <w:b/>
          <w:spacing w:val="-1"/>
          <w:sz w:val="22"/>
          <w:szCs w:val="22"/>
        </w:rPr>
        <w:t>K</w:t>
      </w:r>
      <w:r>
        <w:rPr>
          <w:b/>
          <w:spacing w:val="1"/>
          <w:sz w:val="22"/>
          <w:szCs w:val="22"/>
        </w:rPr>
        <w:t>-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M</w:t>
      </w:r>
      <w:r>
        <w:rPr>
          <w:b/>
          <w:spacing w:val="1"/>
          <w:sz w:val="22"/>
          <w:szCs w:val="22"/>
        </w:rPr>
        <w:t>GO</w:t>
      </w:r>
      <w:r>
        <w:rPr>
          <w:b/>
          <w:spacing w:val="-1"/>
          <w:sz w:val="22"/>
          <w:szCs w:val="22"/>
        </w:rPr>
        <w:t>/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>P</w:t>
      </w:r>
      <w:r>
        <w:rPr>
          <w:b/>
          <w:spacing w:val="1"/>
          <w:sz w:val="22"/>
          <w:szCs w:val="22"/>
        </w:rPr>
        <w:t>/</w:t>
      </w:r>
      <w:r w:rsidR="000864E1">
        <w:rPr>
          <w:b/>
          <w:sz w:val="22"/>
          <w:szCs w:val="22"/>
          <w:lang w:val="id-ID"/>
        </w:rPr>
        <w:t>-</w:t>
      </w:r>
      <w:r>
        <w:rPr>
          <w:b/>
          <w:spacing w:val="1"/>
          <w:sz w:val="22"/>
          <w:szCs w:val="22"/>
        </w:rPr>
        <w:t>/</w:t>
      </w:r>
      <w:r>
        <w:rPr>
          <w:b/>
          <w:sz w:val="22"/>
          <w:szCs w:val="22"/>
        </w:rPr>
        <w:t>2026</w:t>
      </w:r>
    </w:p>
    <w:p w14:paraId="3EE47D68" w14:textId="77777777" w:rsidR="008F243D" w:rsidRDefault="008F243D">
      <w:pPr>
        <w:spacing w:before="10" w:line="240" w:lineRule="exact"/>
        <w:rPr>
          <w:sz w:val="24"/>
          <w:szCs w:val="24"/>
        </w:rPr>
      </w:pPr>
    </w:p>
    <w:p w14:paraId="5EABC609" w14:textId="77777777" w:rsidR="008F243D" w:rsidRDefault="00B76988">
      <w:pPr>
        <w:ind w:left="4155" w:right="4175"/>
        <w:jc w:val="center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TE</w:t>
      </w:r>
      <w:r>
        <w:rPr>
          <w:b/>
          <w:spacing w:val="1"/>
          <w:sz w:val="22"/>
          <w:szCs w:val="22"/>
        </w:rPr>
        <w:t>N</w:t>
      </w:r>
      <w:r>
        <w:rPr>
          <w:b/>
          <w:spacing w:val="-1"/>
          <w:sz w:val="22"/>
          <w:szCs w:val="22"/>
        </w:rPr>
        <w:t>TAN</w:t>
      </w:r>
      <w:r>
        <w:rPr>
          <w:b/>
          <w:sz w:val="22"/>
          <w:szCs w:val="22"/>
        </w:rPr>
        <w:t>G</w:t>
      </w:r>
    </w:p>
    <w:p w14:paraId="7ED93D81" w14:textId="77777777" w:rsidR="008F243D" w:rsidRDefault="008F243D">
      <w:pPr>
        <w:spacing w:before="13" w:line="240" w:lineRule="exact"/>
        <w:rPr>
          <w:sz w:val="24"/>
          <w:szCs w:val="24"/>
        </w:rPr>
      </w:pPr>
    </w:p>
    <w:p w14:paraId="6F196FD4" w14:textId="77777777" w:rsidR="008F243D" w:rsidRDefault="00B76988">
      <w:pPr>
        <w:ind w:left="2448" w:right="2470"/>
        <w:jc w:val="center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T</w:t>
      </w:r>
      <w:r>
        <w:rPr>
          <w:b/>
          <w:sz w:val="22"/>
          <w:szCs w:val="22"/>
        </w:rPr>
        <w:t>IM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P</w:t>
      </w:r>
      <w:r>
        <w:rPr>
          <w:b/>
          <w:spacing w:val="-1"/>
          <w:sz w:val="22"/>
          <w:szCs w:val="22"/>
        </w:rPr>
        <w:t>EN</w:t>
      </w:r>
      <w:r>
        <w:rPr>
          <w:b/>
          <w:spacing w:val="1"/>
          <w:sz w:val="22"/>
          <w:szCs w:val="22"/>
        </w:rPr>
        <w:t>G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JI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JIAN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>MI</w:t>
      </w:r>
      <w:r>
        <w:rPr>
          <w:b/>
          <w:spacing w:val="-1"/>
          <w:sz w:val="22"/>
          <w:szCs w:val="22"/>
        </w:rPr>
        <w:t>NA</w:t>
      </w:r>
      <w:r>
        <w:rPr>
          <w:b/>
          <w:sz w:val="22"/>
          <w:szCs w:val="22"/>
        </w:rPr>
        <w:t>R</w:t>
      </w:r>
      <w:r>
        <w:rPr>
          <w:b/>
          <w:spacing w:val="1"/>
          <w:sz w:val="22"/>
          <w:szCs w:val="22"/>
        </w:rPr>
        <w:t xml:space="preserve"> P</w:t>
      </w:r>
      <w:r>
        <w:rPr>
          <w:b/>
          <w:spacing w:val="-1"/>
          <w:sz w:val="22"/>
          <w:szCs w:val="22"/>
        </w:rPr>
        <w:t>R</w:t>
      </w:r>
      <w:r>
        <w:rPr>
          <w:b/>
          <w:spacing w:val="1"/>
          <w:sz w:val="22"/>
          <w:szCs w:val="22"/>
        </w:rPr>
        <w:t>O</w:t>
      </w:r>
      <w:r>
        <w:rPr>
          <w:b/>
          <w:sz w:val="22"/>
          <w:szCs w:val="22"/>
        </w:rPr>
        <w:t>POS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L P</w:t>
      </w:r>
      <w:r>
        <w:rPr>
          <w:b/>
          <w:spacing w:val="-1"/>
          <w:sz w:val="22"/>
          <w:szCs w:val="22"/>
        </w:rPr>
        <w:t>R</w:t>
      </w:r>
      <w:r>
        <w:rPr>
          <w:b/>
          <w:spacing w:val="1"/>
          <w:sz w:val="22"/>
          <w:szCs w:val="22"/>
        </w:rPr>
        <w:t>OG</w:t>
      </w:r>
      <w:r>
        <w:rPr>
          <w:b/>
          <w:spacing w:val="-1"/>
          <w:sz w:val="22"/>
          <w:szCs w:val="22"/>
        </w:rPr>
        <w:t>RA</w:t>
      </w:r>
      <w:r>
        <w:rPr>
          <w:b/>
          <w:sz w:val="22"/>
          <w:szCs w:val="22"/>
        </w:rPr>
        <w:t>M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TUD</w:t>
      </w:r>
      <w:r>
        <w:rPr>
          <w:b/>
          <w:sz w:val="22"/>
          <w:szCs w:val="22"/>
        </w:rPr>
        <w:t>I</w:t>
      </w:r>
      <w:r>
        <w:rPr>
          <w:b/>
          <w:spacing w:val="5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G</w:t>
      </w:r>
      <w:r>
        <w:rPr>
          <w:b/>
          <w:spacing w:val="-1"/>
          <w:sz w:val="22"/>
          <w:szCs w:val="22"/>
        </w:rPr>
        <w:t>E</w:t>
      </w:r>
      <w:r>
        <w:rPr>
          <w:b/>
          <w:spacing w:val="1"/>
          <w:sz w:val="22"/>
          <w:szCs w:val="22"/>
        </w:rPr>
        <w:t>OG</w:t>
      </w:r>
      <w:r>
        <w:rPr>
          <w:b/>
          <w:spacing w:val="-1"/>
          <w:sz w:val="22"/>
          <w:szCs w:val="22"/>
        </w:rPr>
        <w:t>RA</w:t>
      </w:r>
      <w:r>
        <w:rPr>
          <w:b/>
          <w:sz w:val="22"/>
          <w:szCs w:val="22"/>
        </w:rPr>
        <w:t>FI</w:t>
      </w:r>
    </w:p>
    <w:p w14:paraId="3DE3FC7F" w14:textId="77777777" w:rsidR="008F243D" w:rsidRDefault="00B76988">
      <w:pPr>
        <w:spacing w:line="240" w:lineRule="exact"/>
        <w:ind w:left="2180" w:right="2201" w:firstLine="1"/>
        <w:jc w:val="center"/>
        <w:rPr>
          <w:sz w:val="22"/>
          <w:szCs w:val="22"/>
        </w:rPr>
      </w:pPr>
      <w:r>
        <w:rPr>
          <w:b/>
          <w:sz w:val="22"/>
          <w:szCs w:val="22"/>
        </w:rPr>
        <w:t>F</w:t>
      </w:r>
      <w:r>
        <w:rPr>
          <w:b/>
          <w:spacing w:val="-1"/>
          <w:sz w:val="22"/>
          <w:szCs w:val="22"/>
        </w:rPr>
        <w:t>A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UL</w:t>
      </w:r>
      <w:r>
        <w:rPr>
          <w:b/>
          <w:spacing w:val="1"/>
          <w:sz w:val="22"/>
          <w:szCs w:val="22"/>
        </w:rPr>
        <w:t>T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S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I</w:t>
      </w:r>
      <w:r>
        <w:rPr>
          <w:b/>
          <w:spacing w:val="1"/>
          <w:sz w:val="22"/>
          <w:szCs w:val="22"/>
        </w:rPr>
        <w:t>N</w:t>
      </w:r>
      <w:r>
        <w:rPr>
          <w:b/>
          <w:sz w:val="22"/>
          <w:szCs w:val="22"/>
        </w:rPr>
        <w:t xml:space="preserve">S </w:t>
      </w:r>
      <w:r>
        <w:rPr>
          <w:b/>
          <w:spacing w:val="-1"/>
          <w:sz w:val="22"/>
          <w:szCs w:val="22"/>
        </w:rPr>
        <w:t>DA</w:t>
      </w:r>
      <w:r>
        <w:rPr>
          <w:b/>
          <w:sz w:val="22"/>
          <w:szCs w:val="22"/>
        </w:rPr>
        <w:t xml:space="preserve">N </w:t>
      </w:r>
      <w:r>
        <w:rPr>
          <w:b/>
          <w:sz w:val="22"/>
          <w:szCs w:val="22"/>
        </w:rPr>
        <w:t xml:space="preserve">ILMU </w:t>
      </w:r>
      <w:r>
        <w:rPr>
          <w:b/>
          <w:spacing w:val="1"/>
          <w:sz w:val="22"/>
          <w:szCs w:val="22"/>
        </w:rPr>
        <w:t>KO</w:t>
      </w:r>
      <w:r>
        <w:rPr>
          <w:b/>
          <w:sz w:val="22"/>
          <w:szCs w:val="22"/>
        </w:rPr>
        <w:t>MP</w:t>
      </w:r>
      <w:r>
        <w:rPr>
          <w:b/>
          <w:spacing w:val="-1"/>
          <w:sz w:val="22"/>
          <w:szCs w:val="22"/>
        </w:rPr>
        <w:t>UTE</w:t>
      </w:r>
      <w:r>
        <w:rPr>
          <w:b/>
          <w:sz w:val="22"/>
          <w:szCs w:val="22"/>
        </w:rPr>
        <w:t xml:space="preserve">R </w:t>
      </w:r>
      <w:r>
        <w:rPr>
          <w:b/>
          <w:spacing w:val="-1"/>
          <w:sz w:val="22"/>
          <w:szCs w:val="22"/>
        </w:rPr>
        <w:t>UN</w:t>
      </w:r>
      <w:r>
        <w:rPr>
          <w:b/>
          <w:sz w:val="22"/>
          <w:szCs w:val="22"/>
        </w:rPr>
        <w:t>IV</w:t>
      </w:r>
      <w:r>
        <w:rPr>
          <w:b/>
          <w:spacing w:val="1"/>
          <w:sz w:val="22"/>
          <w:szCs w:val="22"/>
        </w:rPr>
        <w:t>E</w:t>
      </w:r>
      <w:r>
        <w:rPr>
          <w:b/>
          <w:spacing w:val="-1"/>
          <w:sz w:val="22"/>
          <w:szCs w:val="22"/>
        </w:rPr>
        <w:t>R</w:t>
      </w:r>
      <w:r>
        <w:rPr>
          <w:b/>
          <w:sz w:val="22"/>
          <w:szCs w:val="22"/>
        </w:rPr>
        <w:t>SI</w:t>
      </w:r>
      <w:r>
        <w:rPr>
          <w:b/>
          <w:spacing w:val="1"/>
          <w:sz w:val="22"/>
          <w:szCs w:val="22"/>
        </w:rPr>
        <w:t>T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S M</w:t>
      </w:r>
      <w:r>
        <w:rPr>
          <w:b/>
          <w:spacing w:val="1"/>
          <w:sz w:val="22"/>
          <w:szCs w:val="22"/>
        </w:rPr>
        <w:t>UH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MMA</w:t>
      </w:r>
      <w:r>
        <w:rPr>
          <w:b/>
          <w:spacing w:val="-1"/>
          <w:sz w:val="22"/>
          <w:szCs w:val="22"/>
        </w:rPr>
        <w:t>D</w:t>
      </w:r>
      <w:r>
        <w:rPr>
          <w:b/>
          <w:sz w:val="22"/>
          <w:szCs w:val="22"/>
        </w:rPr>
        <w:t>IY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H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G</w:t>
      </w:r>
      <w:r>
        <w:rPr>
          <w:b/>
          <w:spacing w:val="-1"/>
          <w:sz w:val="22"/>
          <w:szCs w:val="22"/>
        </w:rPr>
        <w:t>OR</w:t>
      </w:r>
      <w:r>
        <w:rPr>
          <w:b/>
          <w:spacing w:val="1"/>
          <w:sz w:val="22"/>
          <w:szCs w:val="22"/>
        </w:rPr>
        <w:t>O</w:t>
      </w:r>
      <w:r>
        <w:rPr>
          <w:b/>
          <w:spacing w:val="-1"/>
          <w:sz w:val="22"/>
          <w:szCs w:val="22"/>
        </w:rPr>
        <w:t>NT</w:t>
      </w:r>
      <w:r>
        <w:rPr>
          <w:b/>
          <w:spacing w:val="1"/>
          <w:sz w:val="22"/>
          <w:szCs w:val="22"/>
        </w:rPr>
        <w:t>A</w:t>
      </w:r>
      <w:r>
        <w:rPr>
          <w:b/>
          <w:spacing w:val="-1"/>
          <w:sz w:val="22"/>
          <w:szCs w:val="22"/>
        </w:rPr>
        <w:t>L</w:t>
      </w:r>
      <w:r>
        <w:rPr>
          <w:b/>
          <w:sz w:val="22"/>
          <w:szCs w:val="22"/>
        </w:rPr>
        <w:t>O</w:t>
      </w:r>
    </w:p>
    <w:p w14:paraId="6E5A5DF0" w14:textId="77777777" w:rsidR="008F243D" w:rsidRDefault="00B76988">
      <w:pPr>
        <w:spacing w:line="240" w:lineRule="exact"/>
        <w:ind w:left="2980" w:right="2997"/>
        <w:jc w:val="center"/>
        <w:rPr>
          <w:sz w:val="22"/>
          <w:szCs w:val="22"/>
        </w:rPr>
      </w:pP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>ME</w:t>
      </w:r>
      <w:r>
        <w:rPr>
          <w:b/>
          <w:spacing w:val="-1"/>
          <w:sz w:val="22"/>
          <w:szCs w:val="22"/>
        </w:rPr>
        <w:t>S</w:t>
      </w:r>
      <w:r>
        <w:rPr>
          <w:b/>
          <w:spacing w:val="1"/>
          <w:sz w:val="22"/>
          <w:szCs w:val="22"/>
        </w:rPr>
        <w:t>T</w:t>
      </w: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 xml:space="preserve">R </w:t>
      </w:r>
      <w:r>
        <w:rPr>
          <w:b/>
          <w:spacing w:val="1"/>
          <w:sz w:val="22"/>
          <w:szCs w:val="22"/>
        </w:rPr>
        <w:t>G</w:t>
      </w:r>
      <w:r>
        <w:rPr>
          <w:b/>
          <w:spacing w:val="-1"/>
          <w:sz w:val="22"/>
          <w:szCs w:val="22"/>
        </w:rPr>
        <w:t>EN</w:t>
      </w:r>
      <w:r>
        <w:rPr>
          <w:b/>
          <w:spacing w:val="1"/>
          <w:sz w:val="22"/>
          <w:szCs w:val="22"/>
        </w:rPr>
        <w:t>A</w:t>
      </w:r>
      <w:r>
        <w:rPr>
          <w:b/>
          <w:sz w:val="22"/>
          <w:szCs w:val="22"/>
        </w:rPr>
        <w:t>P</w:t>
      </w:r>
      <w:r>
        <w:rPr>
          <w:b/>
          <w:spacing w:val="3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T</w:t>
      </w:r>
      <w:r>
        <w:rPr>
          <w:b/>
          <w:spacing w:val="1"/>
          <w:sz w:val="22"/>
          <w:szCs w:val="22"/>
        </w:rPr>
        <w:t>.</w:t>
      </w:r>
      <w:r>
        <w:rPr>
          <w:b/>
          <w:sz w:val="22"/>
          <w:szCs w:val="22"/>
        </w:rPr>
        <w:t>A 2025</w:t>
      </w:r>
      <w:r>
        <w:rPr>
          <w:b/>
          <w:spacing w:val="1"/>
          <w:sz w:val="22"/>
          <w:szCs w:val="22"/>
        </w:rPr>
        <w:t>/</w:t>
      </w:r>
      <w:r>
        <w:rPr>
          <w:b/>
          <w:sz w:val="22"/>
          <w:szCs w:val="22"/>
        </w:rPr>
        <w:t>2026</w:t>
      </w:r>
    </w:p>
    <w:p w14:paraId="1BD2BD2C" w14:textId="77777777" w:rsidR="008F243D" w:rsidRDefault="008F243D">
      <w:pPr>
        <w:spacing w:before="14" w:line="240" w:lineRule="exact"/>
        <w:rPr>
          <w:sz w:val="24"/>
          <w:szCs w:val="24"/>
        </w:rPr>
      </w:pPr>
    </w:p>
    <w:p w14:paraId="7EAFF38F" w14:textId="77777777" w:rsidR="008F243D" w:rsidRDefault="00A3190F">
      <w:pPr>
        <w:ind w:left="3227"/>
      </w:pPr>
      <w:r>
        <w:pict w14:anchorId="3323C50A">
          <v:shape id="_x0000_i1026" type="#_x0000_t75" style="width:152.25pt;height:26.25pt">
            <v:imagedata r:id="rId8" o:title=""/>
          </v:shape>
        </w:pict>
      </w:r>
    </w:p>
    <w:p w14:paraId="3F1FA617" w14:textId="77777777" w:rsidR="008F243D" w:rsidRDefault="008F243D">
      <w:pPr>
        <w:spacing w:before="12" w:line="240" w:lineRule="exact"/>
        <w:rPr>
          <w:sz w:val="24"/>
          <w:szCs w:val="24"/>
        </w:rPr>
      </w:pPr>
    </w:p>
    <w:p w14:paraId="3C33A4FC" w14:textId="77777777" w:rsidR="008F243D" w:rsidRDefault="00B76988">
      <w:pPr>
        <w:ind w:left="2054" w:right="2076"/>
        <w:jc w:val="center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DE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N F</w:t>
      </w:r>
      <w:r>
        <w:rPr>
          <w:b/>
          <w:spacing w:val="-1"/>
          <w:sz w:val="22"/>
          <w:szCs w:val="22"/>
        </w:rPr>
        <w:t>A</w:t>
      </w:r>
      <w:r>
        <w:rPr>
          <w:b/>
          <w:spacing w:val="1"/>
          <w:sz w:val="22"/>
          <w:szCs w:val="22"/>
        </w:rPr>
        <w:t>KU</w:t>
      </w:r>
      <w:r>
        <w:rPr>
          <w:b/>
          <w:spacing w:val="-1"/>
          <w:sz w:val="22"/>
          <w:szCs w:val="22"/>
        </w:rPr>
        <w:t>L</w:t>
      </w:r>
      <w:r>
        <w:rPr>
          <w:b/>
          <w:spacing w:val="1"/>
          <w:sz w:val="22"/>
          <w:szCs w:val="22"/>
        </w:rPr>
        <w:t>TA</w:t>
      </w:r>
      <w:r>
        <w:rPr>
          <w:b/>
          <w:sz w:val="22"/>
          <w:szCs w:val="22"/>
        </w:rPr>
        <w:t>S</w:t>
      </w:r>
      <w:r>
        <w:rPr>
          <w:b/>
          <w:spacing w:val="3"/>
          <w:sz w:val="22"/>
          <w:szCs w:val="22"/>
        </w:rPr>
        <w:t xml:space="preserve"> </w:t>
      </w: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 xml:space="preserve">INS </w:t>
      </w:r>
      <w:r>
        <w:rPr>
          <w:b/>
          <w:spacing w:val="-1"/>
          <w:sz w:val="22"/>
          <w:szCs w:val="22"/>
        </w:rPr>
        <w:t>D</w:t>
      </w:r>
      <w:r>
        <w:rPr>
          <w:b/>
          <w:spacing w:val="1"/>
          <w:sz w:val="22"/>
          <w:szCs w:val="22"/>
        </w:rPr>
        <w:t>A</w:t>
      </w:r>
      <w:r>
        <w:rPr>
          <w:b/>
          <w:sz w:val="22"/>
          <w:szCs w:val="22"/>
        </w:rPr>
        <w:t xml:space="preserve">N ILMU 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O</w:t>
      </w:r>
      <w:r>
        <w:rPr>
          <w:b/>
          <w:sz w:val="22"/>
          <w:szCs w:val="22"/>
        </w:rPr>
        <w:t>MP</w:t>
      </w:r>
      <w:r>
        <w:rPr>
          <w:b/>
          <w:spacing w:val="-1"/>
          <w:sz w:val="22"/>
          <w:szCs w:val="22"/>
        </w:rPr>
        <w:t>UTE</w:t>
      </w:r>
      <w:r>
        <w:rPr>
          <w:b/>
          <w:sz w:val="22"/>
          <w:szCs w:val="22"/>
        </w:rPr>
        <w:t>R</w:t>
      </w:r>
    </w:p>
    <w:p w14:paraId="244D2F37" w14:textId="77777777" w:rsidR="008F243D" w:rsidRDefault="008F243D">
      <w:pPr>
        <w:spacing w:before="2" w:line="120" w:lineRule="exact"/>
        <w:rPr>
          <w:sz w:val="13"/>
          <w:szCs w:val="13"/>
        </w:rPr>
      </w:pPr>
    </w:p>
    <w:p w14:paraId="40191863" w14:textId="77777777" w:rsidR="008F243D" w:rsidRDefault="008F243D">
      <w:pPr>
        <w:spacing w:line="200" w:lineRule="exact"/>
      </w:pPr>
    </w:p>
    <w:p w14:paraId="1DC96BC7" w14:textId="77777777" w:rsidR="008F243D" w:rsidRDefault="008F243D">
      <w:pPr>
        <w:spacing w:line="200" w:lineRule="exact"/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6"/>
        <w:gridCol w:w="275"/>
        <w:gridCol w:w="7619"/>
      </w:tblGrid>
      <w:tr w:rsidR="008F243D" w14:paraId="26460A16" w14:textId="77777777">
        <w:trPr>
          <w:trHeight w:hRule="exact" w:val="3065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</w:tcPr>
          <w:p w14:paraId="533874A7" w14:textId="77777777" w:rsidR="008F243D" w:rsidRDefault="00B76988">
            <w:pPr>
              <w:spacing w:line="220" w:lineRule="exact"/>
              <w:ind w:left="120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Men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3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bang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37E00FD2" w14:textId="77777777" w:rsidR="008F243D" w:rsidRDefault="00B76988">
            <w:pPr>
              <w:spacing w:line="220" w:lineRule="exact"/>
              <w:ind w:left="12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:</w:t>
            </w:r>
          </w:p>
        </w:tc>
        <w:tc>
          <w:tcPr>
            <w:tcW w:w="7619" w:type="dxa"/>
            <w:tcBorders>
              <w:top w:val="nil"/>
              <w:left w:val="nil"/>
              <w:bottom w:val="nil"/>
              <w:right w:val="nil"/>
            </w:tcBorders>
          </w:tcPr>
          <w:p w14:paraId="29CBCD5F" w14:textId="77777777" w:rsidR="008F243D" w:rsidRDefault="00B76988">
            <w:pPr>
              <w:spacing w:line="220" w:lineRule="exact"/>
              <w:ind w:left="9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  </w:t>
            </w:r>
            <w:r>
              <w:rPr>
                <w:spacing w:val="30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ahwa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uk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ke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anc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keg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ji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nar</w:t>
            </w:r>
            <w:r>
              <w:rPr>
                <w:spacing w:val="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propos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T.A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2025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2026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pada</w:t>
            </w:r>
          </w:p>
          <w:p w14:paraId="0A928670" w14:textId="77777777" w:rsidR="008F243D" w:rsidRDefault="00B76988">
            <w:pPr>
              <w:spacing w:line="240" w:lineRule="exact"/>
              <w:ind w:left="453" w:right="89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m </w:t>
            </w:r>
            <w:r>
              <w:rPr>
                <w:spacing w:val="3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Studi </w:t>
            </w:r>
            <w:r>
              <w:rPr>
                <w:spacing w:val="40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eo</w:t>
            </w:r>
            <w:r>
              <w:rPr>
                <w:spacing w:val="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ra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3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Fak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lt</w:t>
            </w:r>
            <w:r>
              <w:rPr>
                <w:sz w:val="22"/>
                <w:szCs w:val="22"/>
              </w:rPr>
              <w:t xml:space="preserve">as </w:t>
            </w:r>
            <w:r>
              <w:rPr>
                <w:spacing w:val="3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38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an </w:t>
            </w:r>
            <w:r>
              <w:rPr>
                <w:spacing w:val="3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5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u </w:t>
            </w:r>
            <w:r>
              <w:rPr>
                <w:spacing w:val="40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er </w:t>
            </w:r>
            <w:r>
              <w:rPr>
                <w:spacing w:val="40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as</w:t>
            </w:r>
          </w:p>
          <w:p w14:paraId="323C30C2" w14:textId="77777777" w:rsidR="008F243D" w:rsidRDefault="00B76988">
            <w:pPr>
              <w:ind w:left="453" w:right="8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Muh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5"/>
                <w:sz w:val="22"/>
                <w:szCs w:val="22"/>
              </w:rPr>
              <w:t>i</w:t>
            </w:r>
            <w:r>
              <w:rPr>
                <w:spacing w:val="-6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ah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spacing w:val="-5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aka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</w:t>
            </w:r>
            <w:r>
              <w:rPr>
                <w:spacing w:val="1"/>
                <w:sz w:val="22"/>
                <w:szCs w:val="22"/>
              </w:rPr>
              <w:t>rl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apkan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m Pe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gu</w:t>
            </w:r>
            <w:r>
              <w:rPr>
                <w:spacing w:val="1"/>
                <w:sz w:val="24"/>
                <w:szCs w:val="24"/>
              </w:rPr>
              <w:t>j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2"/>
                <w:sz w:val="24"/>
                <w:szCs w:val="24"/>
              </w:rPr>
              <w:t>j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 Se</w:t>
            </w:r>
            <w:r>
              <w:rPr>
                <w:spacing w:val="-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ar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proposal</w:t>
            </w:r>
            <w:r>
              <w:rPr>
                <w:spacing w:val="6"/>
                <w:sz w:val="24"/>
                <w:szCs w:val="24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ogr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m Studi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eog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Faku</w:t>
            </w:r>
            <w:r>
              <w:rPr>
                <w:spacing w:val="1"/>
                <w:sz w:val="22"/>
                <w:szCs w:val="22"/>
              </w:rPr>
              <w:t>lt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ns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dan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er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Muh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mm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5"/>
                <w:sz w:val="22"/>
                <w:szCs w:val="22"/>
              </w:rPr>
              <w:t>i</w:t>
            </w:r>
            <w:r>
              <w:rPr>
                <w:spacing w:val="-8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ah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oron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o.</w:t>
            </w:r>
          </w:p>
          <w:p w14:paraId="4A27538C" w14:textId="77777777" w:rsidR="008F243D" w:rsidRDefault="00B76988">
            <w:pPr>
              <w:spacing w:before="1" w:line="240" w:lineRule="exact"/>
              <w:ind w:left="453" w:right="85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2.  </w:t>
            </w:r>
            <w:r>
              <w:rPr>
                <w:spacing w:val="30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ahwa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a-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pacing w:val="-6"/>
                <w:sz w:val="22"/>
                <w:szCs w:val="22"/>
              </w:rPr>
              <w:t>y</w:t>
            </w:r>
            <w:r>
              <w:rPr>
                <w:spacing w:val="4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apkan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am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ran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Surat</w:t>
            </w:r>
            <w:r>
              <w:rPr>
                <w:spacing w:val="6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us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ni</w:t>
            </w:r>
            <w:r>
              <w:rPr>
                <w:spacing w:val="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4"/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pu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dan </w:t>
            </w:r>
            <w:r>
              <w:rPr>
                <w:spacing w:val="24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4"/>
                <w:sz w:val="22"/>
                <w:szCs w:val="22"/>
              </w:rPr>
              <w:t>e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hi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s</w:t>
            </w:r>
            <w:r>
              <w:rPr>
                <w:spacing w:val="-6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at </w:t>
            </w:r>
            <w:r>
              <w:rPr>
                <w:spacing w:val="2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uk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 xml:space="preserve">uk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sebag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2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m </w:t>
            </w:r>
            <w:r>
              <w:rPr>
                <w:spacing w:val="1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gu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ji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</w:t>
            </w:r>
          </w:p>
          <w:p w14:paraId="61BD103A" w14:textId="77777777" w:rsidR="008F243D" w:rsidRDefault="00B76988">
            <w:pPr>
              <w:spacing w:line="240" w:lineRule="exact"/>
              <w:ind w:left="453" w:right="89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5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nar</w:t>
            </w:r>
            <w:r>
              <w:rPr>
                <w:spacing w:val="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proposal</w:t>
            </w:r>
            <w:r>
              <w:rPr>
                <w:spacing w:val="1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T.A</w:t>
            </w:r>
            <w:r>
              <w:rPr>
                <w:spacing w:val="1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2025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2026</w:t>
            </w:r>
            <w:r>
              <w:rPr>
                <w:spacing w:val="1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pada</w:t>
            </w:r>
            <w:r>
              <w:rPr>
                <w:spacing w:val="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Prog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1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Studi</w:t>
            </w:r>
            <w:r>
              <w:rPr>
                <w:spacing w:val="15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eog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Faku</w:t>
            </w:r>
            <w:r>
              <w:rPr>
                <w:spacing w:val="1"/>
                <w:sz w:val="22"/>
                <w:szCs w:val="22"/>
              </w:rPr>
              <w:t>lt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</w:t>
            </w:r>
          </w:p>
          <w:p w14:paraId="2D247044" w14:textId="77777777" w:rsidR="008F243D" w:rsidRDefault="00B76988">
            <w:pPr>
              <w:spacing w:before="1"/>
              <w:ind w:left="453" w:right="184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dan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5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pacing w:val="4"/>
                <w:sz w:val="22"/>
                <w:szCs w:val="22"/>
              </w:rPr>
              <w:t>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er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as Muha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y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oron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o.</w:t>
            </w:r>
          </w:p>
          <w:p w14:paraId="69F3A975" w14:textId="77777777" w:rsidR="008F243D" w:rsidRDefault="00B76988">
            <w:pPr>
              <w:spacing w:line="240" w:lineRule="exact"/>
              <w:ind w:left="7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3.  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 xml:space="preserve">ahwa  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uk  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kepe</w:t>
            </w:r>
            <w:r>
              <w:rPr>
                <w:spacing w:val="-1"/>
                <w:sz w:val="22"/>
                <w:szCs w:val="22"/>
              </w:rPr>
              <w:t>nt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ngan  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m  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</w:t>
            </w:r>
            <w:r>
              <w:rPr>
                <w:spacing w:val="1"/>
                <w:sz w:val="22"/>
                <w:szCs w:val="22"/>
              </w:rPr>
              <w:t>rt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a  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dan  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</w:t>
            </w:r>
            <w:r>
              <w:rPr>
                <w:spacing w:val="1"/>
                <w:sz w:val="22"/>
                <w:szCs w:val="22"/>
              </w:rPr>
              <w:t>rl</w:t>
            </w:r>
            <w:r>
              <w:rPr>
                <w:sz w:val="22"/>
                <w:szCs w:val="22"/>
              </w:rPr>
              <w:t xml:space="preserve">u  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pkan  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Surat</w:t>
            </w:r>
          </w:p>
          <w:p w14:paraId="43B8D5A8" w14:textId="77777777" w:rsidR="008F243D" w:rsidRDefault="00B76988">
            <w:pPr>
              <w:spacing w:before="1"/>
              <w:ind w:left="441" w:right="84"/>
              <w:jc w:val="both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usan  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ekan   </w:t>
            </w:r>
            <w:r>
              <w:rPr>
                <w:spacing w:val="2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Faku</w:t>
            </w:r>
            <w:r>
              <w:rPr>
                <w:spacing w:val="1"/>
                <w:sz w:val="22"/>
                <w:szCs w:val="22"/>
              </w:rPr>
              <w:t>lt</w:t>
            </w:r>
            <w:r>
              <w:rPr>
                <w:sz w:val="22"/>
                <w:szCs w:val="22"/>
              </w:rPr>
              <w:t xml:space="preserve">as   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ns  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an   </w:t>
            </w:r>
            <w:r>
              <w:rPr>
                <w:spacing w:val="2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3"/>
                <w:sz w:val="22"/>
                <w:szCs w:val="22"/>
              </w:rPr>
              <w:t>l</w:t>
            </w:r>
            <w:r>
              <w:rPr>
                <w:spacing w:val="-5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u  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er   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as</w:t>
            </w:r>
          </w:p>
          <w:p w14:paraId="24E953F1" w14:textId="77777777" w:rsidR="008F243D" w:rsidRDefault="00B76988">
            <w:pPr>
              <w:spacing w:line="240" w:lineRule="exact"/>
              <w:ind w:left="441" w:right="4606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Muh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4"/>
                <w:sz w:val="22"/>
                <w:szCs w:val="22"/>
              </w:rPr>
              <w:t>a</w:t>
            </w:r>
            <w:r>
              <w:rPr>
                <w:spacing w:val="-6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ah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oron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.</w:t>
            </w:r>
          </w:p>
        </w:tc>
      </w:tr>
      <w:tr w:rsidR="008F243D" w14:paraId="4FE9156E" w14:textId="77777777">
        <w:trPr>
          <w:trHeight w:hRule="exact" w:val="5088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</w:tcPr>
          <w:p w14:paraId="67FDB70C" w14:textId="77777777" w:rsidR="008F243D" w:rsidRDefault="00B76988">
            <w:pPr>
              <w:spacing w:line="240" w:lineRule="exact"/>
              <w:ind w:left="120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Meng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ngat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0B642506" w14:textId="77777777" w:rsidR="008F243D" w:rsidRDefault="00B76988">
            <w:pPr>
              <w:spacing w:line="240" w:lineRule="exact"/>
              <w:ind w:left="12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:</w:t>
            </w:r>
          </w:p>
        </w:tc>
        <w:tc>
          <w:tcPr>
            <w:tcW w:w="7619" w:type="dxa"/>
            <w:tcBorders>
              <w:top w:val="nil"/>
              <w:left w:val="nil"/>
              <w:bottom w:val="nil"/>
              <w:right w:val="nil"/>
            </w:tcBorders>
          </w:tcPr>
          <w:p w14:paraId="1BED0C9B" w14:textId="77777777" w:rsidR="008F243D" w:rsidRDefault="00B76988">
            <w:pPr>
              <w:spacing w:line="240" w:lineRule="exact"/>
              <w:ind w:left="7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  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ndang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–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undang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or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20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Tahun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2003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ang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em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kan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</w:p>
          <w:p w14:paraId="70095D57" w14:textId="77777777" w:rsidR="008F243D" w:rsidRDefault="00B76988">
            <w:pPr>
              <w:spacing w:line="240" w:lineRule="exact"/>
              <w:ind w:left="7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2.  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ndang</w:t>
            </w:r>
            <w:r>
              <w:rPr>
                <w:spacing w:val="1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undang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12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Tahun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2012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ang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kan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Tin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gi</w:t>
            </w:r>
          </w:p>
          <w:p w14:paraId="324EB3F0" w14:textId="77777777" w:rsidR="008F243D" w:rsidRDefault="00B76988">
            <w:pPr>
              <w:spacing w:before="1"/>
              <w:ind w:left="7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3.  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Pera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an </w:t>
            </w:r>
            <w:r>
              <w:rPr>
                <w:spacing w:val="4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5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ah </w:t>
            </w:r>
            <w:r>
              <w:rPr>
                <w:spacing w:val="46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or </w:t>
            </w:r>
            <w:r>
              <w:rPr>
                <w:spacing w:val="4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19 </w:t>
            </w:r>
            <w:r>
              <w:rPr>
                <w:spacing w:val="4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Tahun </w:t>
            </w:r>
            <w:r>
              <w:rPr>
                <w:spacing w:val="4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2005 </w:t>
            </w:r>
            <w:r>
              <w:rPr>
                <w:spacing w:val="48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ang </w:t>
            </w:r>
            <w:r>
              <w:rPr>
                <w:spacing w:val="48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and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48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onal</w:t>
            </w:r>
          </w:p>
          <w:p w14:paraId="1059D63B" w14:textId="77777777" w:rsidR="008F243D" w:rsidRDefault="00B76988">
            <w:pPr>
              <w:spacing w:line="240" w:lineRule="exact"/>
              <w:ind w:left="4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kan</w:t>
            </w:r>
          </w:p>
          <w:p w14:paraId="617C5951" w14:textId="77777777" w:rsidR="008F243D" w:rsidRDefault="00B76988">
            <w:pPr>
              <w:spacing w:before="1"/>
              <w:ind w:left="7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4.  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Pera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an  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pacing w:val="-5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ah  </w:t>
            </w:r>
            <w:r>
              <w:rPr>
                <w:spacing w:val="2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or  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4  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Tahun  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2014  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ang  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-4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engga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aan</w:t>
            </w:r>
          </w:p>
          <w:p w14:paraId="7A7B67FE" w14:textId="77777777" w:rsidR="008F243D" w:rsidRDefault="00B76988">
            <w:pPr>
              <w:spacing w:line="240" w:lineRule="exact"/>
              <w:ind w:left="4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kan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Tinggi dan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</w:t>
            </w:r>
            <w:r>
              <w:rPr>
                <w:spacing w:val="4"/>
                <w:sz w:val="22"/>
                <w:szCs w:val="22"/>
              </w:rPr>
              <w:t>n</w:t>
            </w:r>
            <w:r>
              <w:rPr>
                <w:spacing w:val="-8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engga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aan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Per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uruan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Ting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i</w:t>
            </w:r>
          </w:p>
          <w:p w14:paraId="6B5166DE" w14:textId="77777777" w:rsidR="008F243D" w:rsidRDefault="00B76988">
            <w:pPr>
              <w:ind w:left="441" w:right="79" w:hanging="36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   Surat </w:t>
            </w:r>
            <w:r>
              <w:rPr>
                <w:spacing w:val="4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Keputusan </w:t>
            </w:r>
            <w:r>
              <w:rPr>
                <w:spacing w:val="4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Ment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ri </w:t>
            </w:r>
            <w:r>
              <w:rPr>
                <w:spacing w:val="4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 xml:space="preserve">set, </w:t>
            </w:r>
            <w:r>
              <w:rPr>
                <w:spacing w:val="4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no</w:t>
            </w:r>
            <w:r>
              <w:rPr>
                <w:spacing w:val="-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 xml:space="preserve">ogi </w:t>
            </w:r>
            <w:r>
              <w:rPr>
                <w:spacing w:val="4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dan </w:t>
            </w:r>
            <w:r>
              <w:rPr>
                <w:spacing w:val="4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Pendidikan </w:t>
            </w:r>
            <w:r>
              <w:rPr>
                <w:spacing w:val="4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nggi No</w:t>
            </w:r>
            <w:r>
              <w:rPr>
                <w:spacing w:val="-2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or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: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98</w:t>
            </w:r>
            <w:r>
              <w:rPr>
                <w:spacing w:val="-1"/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D/O/</w:t>
            </w:r>
            <w:r>
              <w:rPr>
                <w:spacing w:val="2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008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ang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pacing w:val="-3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z w:val="24"/>
                <w:szCs w:val="24"/>
              </w:rPr>
              <w:t>ka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Program Stu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Geografi Program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Sar</w:t>
            </w:r>
            <w:r>
              <w:rPr>
                <w:spacing w:val="1"/>
                <w:sz w:val="24"/>
                <w:szCs w:val="24"/>
              </w:rPr>
              <w:t>j</w:t>
            </w:r>
            <w:r>
              <w:rPr>
                <w:sz w:val="24"/>
                <w:szCs w:val="24"/>
              </w:rPr>
              <w:t>ana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Pa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a Univ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rsi</w:t>
            </w:r>
            <w:r>
              <w:rPr>
                <w:spacing w:val="-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as Muh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ad</w:t>
            </w:r>
            <w:r>
              <w:rPr>
                <w:spacing w:val="2"/>
                <w:sz w:val="24"/>
                <w:szCs w:val="24"/>
              </w:rPr>
              <w:t>i</w:t>
            </w:r>
            <w:r>
              <w:rPr>
                <w:spacing w:val="-4"/>
                <w:sz w:val="24"/>
                <w:szCs w:val="24"/>
              </w:rPr>
              <w:t>y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h Goront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lo</w:t>
            </w:r>
          </w:p>
          <w:p w14:paraId="2CE44C8F" w14:textId="77777777" w:rsidR="008F243D" w:rsidRDefault="00B76988">
            <w:pPr>
              <w:ind w:left="441" w:right="86" w:hanging="36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6.  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Surat </w:t>
            </w: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san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5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nan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Pus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t Mu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5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5"/>
                <w:sz w:val="22"/>
                <w:szCs w:val="22"/>
              </w:rPr>
              <w:t>i</w:t>
            </w:r>
            <w:r>
              <w:rPr>
                <w:spacing w:val="-8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ah </w:t>
            </w: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pacing w:val="4"/>
                <w:sz w:val="22"/>
                <w:szCs w:val="22"/>
              </w:rPr>
              <w:t>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or 01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N/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.</w:t>
            </w:r>
            <w:r>
              <w:rPr>
                <w:spacing w:val="-1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20</w:t>
            </w:r>
            <w:r>
              <w:rPr>
                <w:spacing w:val="-2"/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 xml:space="preserve">2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anggal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24 J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5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Aw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1433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16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pr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2012 M.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ang :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Ma</w:t>
            </w:r>
            <w:r>
              <w:rPr>
                <w:spacing w:val="-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 Pend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kan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Tinggi.</w:t>
            </w:r>
          </w:p>
          <w:p w14:paraId="4D59D1CE" w14:textId="77777777" w:rsidR="008F243D" w:rsidRDefault="00B76988">
            <w:pPr>
              <w:spacing w:line="240" w:lineRule="exact"/>
              <w:ind w:left="7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7.  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usan  </w:t>
            </w:r>
            <w:r>
              <w:rPr>
                <w:spacing w:val="1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2"/>
                <w:sz w:val="22"/>
                <w:szCs w:val="22"/>
              </w:rPr>
              <w:t>i</w:t>
            </w:r>
            <w:r>
              <w:rPr>
                <w:spacing w:val="-5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nan  </w:t>
            </w:r>
            <w:r>
              <w:rPr>
                <w:spacing w:val="1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Pusat  </w:t>
            </w:r>
            <w:r>
              <w:rPr>
                <w:spacing w:val="1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Muh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mm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y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h  </w:t>
            </w:r>
            <w:r>
              <w:rPr>
                <w:spacing w:val="15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pacing w:val="4"/>
                <w:sz w:val="22"/>
                <w:szCs w:val="22"/>
              </w:rPr>
              <w:t>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or  </w:t>
            </w:r>
            <w:r>
              <w:rPr>
                <w:spacing w:val="2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616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P/</w:t>
            </w:r>
            <w:r>
              <w:rPr>
                <w:spacing w:val="1"/>
                <w:sz w:val="22"/>
                <w:szCs w:val="22"/>
              </w:rPr>
              <w:t>I.</w:t>
            </w:r>
            <w:r>
              <w:rPr>
                <w:spacing w:val="-2"/>
                <w:sz w:val="22"/>
                <w:szCs w:val="22"/>
              </w:rPr>
              <w:t>0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2024</w:t>
            </w:r>
          </w:p>
          <w:p w14:paraId="09D2AD19" w14:textId="77777777" w:rsidR="008F243D" w:rsidRDefault="00B76988">
            <w:pPr>
              <w:spacing w:before="39"/>
              <w:ind w:left="441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ang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apan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or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Muh</w:t>
            </w:r>
            <w:r>
              <w:rPr>
                <w:spacing w:val="-1"/>
                <w:sz w:val="22"/>
                <w:szCs w:val="22"/>
              </w:rPr>
              <w:t>am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5"/>
                <w:sz w:val="22"/>
                <w:szCs w:val="22"/>
              </w:rPr>
              <w:t>i</w:t>
            </w:r>
            <w:r>
              <w:rPr>
                <w:spacing w:val="-6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ah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oron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Masa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Jab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</w:t>
            </w:r>
          </w:p>
          <w:p w14:paraId="724742B7" w14:textId="77777777" w:rsidR="008F243D" w:rsidRDefault="00B76988">
            <w:pPr>
              <w:spacing w:before="37"/>
              <w:ind w:left="4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2024</w:t>
            </w:r>
            <w:r>
              <w:rPr>
                <w:spacing w:val="1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2028</w:t>
            </w:r>
          </w:p>
          <w:p w14:paraId="32D74DE2" w14:textId="77777777" w:rsidR="008F243D" w:rsidRDefault="00B76988">
            <w:pPr>
              <w:spacing w:before="39"/>
              <w:ind w:left="7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8.  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Surat  </w:t>
            </w:r>
            <w:r>
              <w:rPr>
                <w:spacing w:val="35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usan  </w:t>
            </w:r>
            <w:r>
              <w:rPr>
                <w:spacing w:val="3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nat  </w:t>
            </w:r>
            <w:r>
              <w:rPr>
                <w:spacing w:val="36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 xml:space="preserve">as  </w:t>
            </w:r>
            <w:r>
              <w:rPr>
                <w:spacing w:val="3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5"/>
                <w:sz w:val="22"/>
                <w:szCs w:val="22"/>
              </w:rPr>
              <w:t>i</w:t>
            </w:r>
            <w:r>
              <w:rPr>
                <w:spacing w:val="-6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ah  </w:t>
            </w:r>
            <w:r>
              <w:rPr>
                <w:spacing w:val="37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oron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o  </w:t>
            </w:r>
            <w:r>
              <w:rPr>
                <w:spacing w:val="35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or</w:t>
            </w:r>
          </w:p>
          <w:p w14:paraId="08D3A40E" w14:textId="77777777" w:rsidR="008F243D" w:rsidRDefault="00B76988">
            <w:pPr>
              <w:spacing w:before="37"/>
              <w:ind w:left="4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ENA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-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MG/A/</w:t>
            </w:r>
            <w:r>
              <w:rPr>
                <w:spacing w:val="2"/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012</w:t>
            </w:r>
            <w:r>
              <w:rPr>
                <w:spacing w:val="43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ang</w:t>
            </w:r>
            <w:r>
              <w:rPr>
                <w:spacing w:val="4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4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4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4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Mu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5"/>
                <w:sz w:val="22"/>
                <w:szCs w:val="22"/>
              </w:rPr>
              <w:t>i</w:t>
            </w:r>
            <w:r>
              <w:rPr>
                <w:spacing w:val="-6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ah</w:t>
            </w:r>
          </w:p>
          <w:p w14:paraId="3A497578" w14:textId="77777777" w:rsidR="008F243D" w:rsidRDefault="00B76988">
            <w:pPr>
              <w:spacing w:before="37"/>
              <w:ind w:left="441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oron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o.</w:t>
            </w:r>
          </w:p>
          <w:p w14:paraId="2F2C41E7" w14:textId="77777777" w:rsidR="008F243D" w:rsidRDefault="00B76988">
            <w:pPr>
              <w:spacing w:before="39" w:line="240" w:lineRule="exact"/>
              <w:ind w:left="79"/>
              <w:rPr>
                <w:sz w:val="22"/>
                <w:szCs w:val="22"/>
              </w:rPr>
            </w:pPr>
            <w:r>
              <w:rPr>
                <w:position w:val="-1"/>
                <w:sz w:val="22"/>
                <w:szCs w:val="22"/>
              </w:rPr>
              <w:t xml:space="preserve">9.  </w:t>
            </w:r>
            <w:r>
              <w:rPr>
                <w:spacing w:val="32"/>
                <w:position w:val="-1"/>
                <w:sz w:val="22"/>
                <w:szCs w:val="22"/>
              </w:rPr>
              <w:t xml:space="preserve"> </w:t>
            </w:r>
            <w:r>
              <w:rPr>
                <w:position w:val="-1"/>
                <w:sz w:val="22"/>
                <w:szCs w:val="22"/>
              </w:rPr>
              <w:t xml:space="preserve">Surat </w:t>
            </w:r>
            <w:r>
              <w:rPr>
                <w:spacing w:val="38"/>
                <w:position w:val="-1"/>
                <w:sz w:val="22"/>
                <w:szCs w:val="22"/>
              </w:rPr>
              <w:t xml:space="preserve"> </w:t>
            </w:r>
            <w:r>
              <w:rPr>
                <w:spacing w:val="-1"/>
                <w:position w:val="-1"/>
                <w:sz w:val="22"/>
                <w:szCs w:val="22"/>
              </w:rPr>
              <w:t>K</w:t>
            </w:r>
            <w:r>
              <w:rPr>
                <w:position w:val="-1"/>
                <w:sz w:val="22"/>
                <w:szCs w:val="22"/>
              </w:rPr>
              <w:t>epu</w:t>
            </w:r>
            <w:r>
              <w:rPr>
                <w:spacing w:val="1"/>
                <w:position w:val="-1"/>
                <w:sz w:val="22"/>
                <w:szCs w:val="22"/>
              </w:rPr>
              <w:t>t</w:t>
            </w:r>
            <w:r>
              <w:rPr>
                <w:spacing w:val="-2"/>
                <w:position w:val="-1"/>
                <w:sz w:val="22"/>
                <w:szCs w:val="22"/>
              </w:rPr>
              <w:t>u</w:t>
            </w:r>
            <w:r>
              <w:rPr>
                <w:position w:val="-1"/>
                <w:sz w:val="22"/>
                <w:szCs w:val="22"/>
              </w:rPr>
              <w:t xml:space="preserve">san </w:t>
            </w:r>
            <w:r>
              <w:rPr>
                <w:spacing w:val="38"/>
                <w:position w:val="-1"/>
                <w:sz w:val="22"/>
                <w:szCs w:val="22"/>
              </w:rPr>
              <w:t xml:space="preserve"> </w:t>
            </w:r>
            <w:r>
              <w:rPr>
                <w:spacing w:val="-1"/>
                <w:position w:val="-1"/>
                <w:sz w:val="22"/>
                <w:szCs w:val="22"/>
              </w:rPr>
              <w:t>R</w:t>
            </w:r>
            <w:r>
              <w:rPr>
                <w:spacing w:val="-2"/>
                <w:position w:val="-1"/>
                <w:sz w:val="22"/>
                <w:szCs w:val="22"/>
              </w:rPr>
              <w:t>e</w:t>
            </w:r>
            <w:r>
              <w:rPr>
                <w:position w:val="-1"/>
                <w:sz w:val="22"/>
                <w:szCs w:val="22"/>
              </w:rPr>
              <w:t>k</w:t>
            </w:r>
            <w:r>
              <w:rPr>
                <w:spacing w:val="1"/>
                <w:position w:val="-1"/>
                <w:sz w:val="22"/>
                <w:szCs w:val="22"/>
              </w:rPr>
              <w:t>t</w:t>
            </w:r>
            <w:r>
              <w:rPr>
                <w:position w:val="-1"/>
                <w:sz w:val="22"/>
                <w:szCs w:val="22"/>
              </w:rPr>
              <w:t xml:space="preserve">or </w:t>
            </w:r>
            <w:r>
              <w:rPr>
                <w:spacing w:val="38"/>
                <w:position w:val="-1"/>
                <w:sz w:val="22"/>
                <w:szCs w:val="22"/>
              </w:rPr>
              <w:t xml:space="preserve"> </w:t>
            </w:r>
            <w:r>
              <w:rPr>
                <w:spacing w:val="-1"/>
                <w:position w:val="-1"/>
                <w:sz w:val="22"/>
                <w:szCs w:val="22"/>
              </w:rPr>
              <w:t>U</w:t>
            </w:r>
            <w:r>
              <w:rPr>
                <w:position w:val="-1"/>
                <w:sz w:val="22"/>
                <w:szCs w:val="22"/>
              </w:rPr>
              <w:t>n</w:t>
            </w:r>
            <w:r>
              <w:rPr>
                <w:spacing w:val="1"/>
                <w:position w:val="-1"/>
                <w:sz w:val="22"/>
                <w:szCs w:val="22"/>
              </w:rPr>
              <w:t>i</w:t>
            </w:r>
            <w:r>
              <w:rPr>
                <w:position w:val="-1"/>
                <w:sz w:val="22"/>
                <w:szCs w:val="22"/>
              </w:rPr>
              <w:t>v</w:t>
            </w:r>
            <w:r>
              <w:rPr>
                <w:spacing w:val="-2"/>
                <w:position w:val="-1"/>
                <w:sz w:val="22"/>
                <w:szCs w:val="22"/>
              </w:rPr>
              <w:t>e</w:t>
            </w:r>
            <w:r>
              <w:rPr>
                <w:position w:val="-1"/>
                <w:sz w:val="22"/>
                <w:szCs w:val="22"/>
              </w:rPr>
              <w:t>rs</w:t>
            </w:r>
            <w:r>
              <w:rPr>
                <w:spacing w:val="-1"/>
                <w:position w:val="-1"/>
                <w:sz w:val="22"/>
                <w:szCs w:val="22"/>
              </w:rPr>
              <w:t>i</w:t>
            </w:r>
            <w:r>
              <w:rPr>
                <w:spacing w:val="1"/>
                <w:position w:val="-1"/>
                <w:sz w:val="22"/>
                <w:szCs w:val="22"/>
              </w:rPr>
              <w:t>t</w:t>
            </w:r>
            <w:r>
              <w:rPr>
                <w:position w:val="-1"/>
                <w:sz w:val="22"/>
                <w:szCs w:val="22"/>
              </w:rPr>
              <w:t xml:space="preserve">as </w:t>
            </w:r>
            <w:r>
              <w:rPr>
                <w:spacing w:val="37"/>
                <w:position w:val="-1"/>
                <w:sz w:val="22"/>
                <w:szCs w:val="22"/>
              </w:rPr>
              <w:t xml:space="preserve"> </w:t>
            </w:r>
            <w:r>
              <w:rPr>
                <w:position w:val="-1"/>
                <w:sz w:val="22"/>
                <w:szCs w:val="22"/>
              </w:rPr>
              <w:t>M</w:t>
            </w:r>
            <w:r>
              <w:rPr>
                <w:spacing w:val="-2"/>
                <w:position w:val="-1"/>
                <w:sz w:val="22"/>
                <w:szCs w:val="22"/>
              </w:rPr>
              <w:t>u</w:t>
            </w:r>
            <w:r>
              <w:rPr>
                <w:position w:val="-1"/>
                <w:sz w:val="22"/>
                <w:szCs w:val="22"/>
              </w:rPr>
              <w:t>h</w:t>
            </w:r>
            <w:r>
              <w:rPr>
                <w:spacing w:val="2"/>
                <w:position w:val="-1"/>
                <w:sz w:val="22"/>
                <w:szCs w:val="22"/>
              </w:rPr>
              <w:t>a</w:t>
            </w:r>
            <w:r>
              <w:rPr>
                <w:spacing w:val="-1"/>
                <w:position w:val="-1"/>
                <w:sz w:val="22"/>
                <w:szCs w:val="22"/>
              </w:rPr>
              <w:t>m</w:t>
            </w:r>
            <w:r>
              <w:rPr>
                <w:spacing w:val="-3"/>
                <w:position w:val="-1"/>
                <w:sz w:val="22"/>
                <w:szCs w:val="22"/>
              </w:rPr>
              <w:t>m</w:t>
            </w:r>
            <w:r>
              <w:rPr>
                <w:position w:val="-1"/>
                <w:sz w:val="22"/>
                <w:szCs w:val="22"/>
              </w:rPr>
              <w:t>ad</w:t>
            </w:r>
            <w:r>
              <w:rPr>
                <w:spacing w:val="5"/>
                <w:position w:val="-1"/>
                <w:sz w:val="22"/>
                <w:szCs w:val="22"/>
              </w:rPr>
              <w:t>i</w:t>
            </w:r>
            <w:r>
              <w:rPr>
                <w:spacing w:val="-6"/>
                <w:position w:val="-1"/>
                <w:sz w:val="22"/>
                <w:szCs w:val="22"/>
              </w:rPr>
              <w:t>y</w:t>
            </w:r>
            <w:r>
              <w:rPr>
                <w:position w:val="-1"/>
                <w:sz w:val="22"/>
                <w:szCs w:val="22"/>
              </w:rPr>
              <w:t xml:space="preserve">ah </w:t>
            </w:r>
            <w:r>
              <w:rPr>
                <w:spacing w:val="38"/>
                <w:position w:val="-1"/>
                <w:sz w:val="22"/>
                <w:szCs w:val="22"/>
              </w:rPr>
              <w:t xml:space="preserve"> </w:t>
            </w:r>
            <w:r>
              <w:rPr>
                <w:spacing w:val="-1"/>
                <w:position w:val="-1"/>
                <w:sz w:val="22"/>
                <w:szCs w:val="22"/>
              </w:rPr>
              <w:t>G</w:t>
            </w:r>
            <w:r>
              <w:rPr>
                <w:position w:val="-1"/>
                <w:sz w:val="22"/>
                <w:szCs w:val="22"/>
              </w:rPr>
              <w:t>oron</w:t>
            </w:r>
            <w:r>
              <w:rPr>
                <w:spacing w:val="1"/>
                <w:position w:val="-1"/>
                <w:sz w:val="22"/>
                <w:szCs w:val="22"/>
              </w:rPr>
              <w:t>t</w:t>
            </w:r>
            <w:r>
              <w:rPr>
                <w:position w:val="-1"/>
                <w:sz w:val="22"/>
                <w:szCs w:val="22"/>
              </w:rPr>
              <w:t>a</w:t>
            </w:r>
            <w:r>
              <w:rPr>
                <w:spacing w:val="1"/>
                <w:position w:val="-1"/>
                <w:sz w:val="22"/>
                <w:szCs w:val="22"/>
              </w:rPr>
              <w:t>l</w:t>
            </w:r>
            <w:r>
              <w:rPr>
                <w:position w:val="-1"/>
                <w:sz w:val="22"/>
                <w:szCs w:val="22"/>
              </w:rPr>
              <w:t xml:space="preserve">o </w:t>
            </w:r>
            <w:r>
              <w:rPr>
                <w:spacing w:val="38"/>
                <w:position w:val="-1"/>
                <w:sz w:val="22"/>
                <w:szCs w:val="22"/>
              </w:rPr>
              <w:t xml:space="preserve"> </w:t>
            </w:r>
            <w:r>
              <w:rPr>
                <w:spacing w:val="-1"/>
                <w:position w:val="-1"/>
                <w:sz w:val="22"/>
                <w:szCs w:val="22"/>
              </w:rPr>
              <w:t>N</w:t>
            </w:r>
            <w:r>
              <w:rPr>
                <w:spacing w:val="2"/>
                <w:position w:val="-1"/>
                <w:sz w:val="22"/>
                <w:szCs w:val="22"/>
              </w:rPr>
              <w:t>o</w:t>
            </w:r>
            <w:r>
              <w:rPr>
                <w:spacing w:val="-5"/>
                <w:position w:val="-1"/>
                <w:sz w:val="22"/>
                <w:szCs w:val="22"/>
              </w:rPr>
              <w:t>m</w:t>
            </w:r>
            <w:r>
              <w:rPr>
                <w:position w:val="-1"/>
                <w:sz w:val="22"/>
                <w:szCs w:val="22"/>
              </w:rPr>
              <w:t xml:space="preserve">or </w:t>
            </w:r>
            <w:r>
              <w:rPr>
                <w:spacing w:val="38"/>
                <w:position w:val="-1"/>
                <w:sz w:val="22"/>
                <w:szCs w:val="22"/>
              </w:rPr>
              <w:t xml:space="preserve"> </w:t>
            </w:r>
            <w:r>
              <w:rPr>
                <w:position w:val="-1"/>
                <w:sz w:val="22"/>
                <w:szCs w:val="22"/>
              </w:rPr>
              <w:t>:</w:t>
            </w:r>
          </w:p>
        </w:tc>
      </w:tr>
    </w:tbl>
    <w:p w14:paraId="3BE806FC" w14:textId="77777777" w:rsidR="008F243D" w:rsidRDefault="008F243D">
      <w:pPr>
        <w:sectPr w:rsidR="008F243D">
          <w:footerReference w:type="default" r:id="rId9"/>
          <w:pgSz w:w="11920" w:h="16840"/>
          <w:pgMar w:top="340" w:right="1200" w:bottom="280" w:left="1220" w:header="0" w:footer="1142" w:gutter="0"/>
          <w:cols w:space="720"/>
        </w:sectPr>
      </w:pPr>
    </w:p>
    <w:p w14:paraId="4F60CC36" w14:textId="77777777" w:rsidR="008F243D" w:rsidRDefault="00B76988">
      <w:pPr>
        <w:spacing w:before="74"/>
        <w:ind w:left="2073"/>
        <w:rPr>
          <w:sz w:val="22"/>
          <w:szCs w:val="22"/>
        </w:rPr>
      </w:pPr>
      <w:r>
        <w:rPr>
          <w:sz w:val="22"/>
          <w:szCs w:val="22"/>
        </w:rPr>
        <w:lastRenderedPageBreak/>
        <w:t>154</w:t>
      </w:r>
      <w:r>
        <w:rPr>
          <w:spacing w:val="1"/>
          <w:sz w:val="22"/>
          <w:szCs w:val="22"/>
        </w:rPr>
        <w:t>/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P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>II</w:t>
      </w:r>
      <w:r>
        <w:rPr>
          <w:spacing w:val="1"/>
          <w:sz w:val="22"/>
          <w:szCs w:val="22"/>
        </w:rPr>
        <w:t>.</w:t>
      </w:r>
      <w:r>
        <w:rPr>
          <w:spacing w:val="-2"/>
          <w:sz w:val="22"/>
          <w:szCs w:val="22"/>
        </w:rPr>
        <w:t>3</w:t>
      </w:r>
      <w:r>
        <w:rPr>
          <w:spacing w:val="1"/>
          <w:sz w:val="22"/>
          <w:szCs w:val="22"/>
        </w:rPr>
        <w:t>.</w:t>
      </w:r>
      <w:r>
        <w:rPr>
          <w:spacing w:val="-1"/>
          <w:sz w:val="22"/>
          <w:szCs w:val="22"/>
        </w:rPr>
        <w:t>AU</w:t>
      </w:r>
      <w:r>
        <w:rPr>
          <w:spacing w:val="1"/>
          <w:sz w:val="22"/>
          <w:szCs w:val="22"/>
        </w:rPr>
        <w:t>/</w:t>
      </w:r>
      <w:r>
        <w:rPr>
          <w:spacing w:val="-1"/>
          <w:sz w:val="22"/>
          <w:szCs w:val="22"/>
        </w:rPr>
        <w:t>D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 xml:space="preserve">2024   </w:t>
      </w:r>
      <w:r>
        <w:rPr>
          <w:spacing w:val="2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ang   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Peng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ngka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an   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Pe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ab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 xml:space="preserve">t   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t</w:t>
      </w:r>
      <w:r>
        <w:rPr>
          <w:sz w:val="22"/>
          <w:szCs w:val="22"/>
        </w:rPr>
        <w:t>ruk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ur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l   </w:t>
      </w:r>
      <w:r>
        <w:rPr>
          <w:spacing w:val="2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i</w:t>
      </w:r>
    </w:p>
    <w:p w14:paraId="4F870537" w14:textId="77777777" w:rsidR="008F243D" w:rsidRDefault="00B76988">
      <w:pPr>
        <w:spacing w:line="240" w:lineRule="exact"/>
        <w:ind w:left="2073"/>
        <w:rPr>
          <w:sz w:val="22"/>
          <w:szCs w:val="22"/>
        </w:rPr>
      </w:pPr>
      <w:r>
        <w:rPr>
          <w:sz w:val="22"/>
          <w:szCs w:val="22"/>
        </w:rPr>
        <w:t>Lingkungan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m</w:t>
      </w:r>
      <w:r>
        <w:rPr>
          <w:sz w:val="22"/>
          <w:szCs w:val="22"/>
        </w:rPr>
        <w:t>uh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m</w:t>
      </w:r>
      <w:r>
        <w:rPr>
          <w:spacing w:val="-3"/>
          <w:sz w:val="22"/>
          <w:szCs w:val="22"/>
        </w:rPr>
        <w:t>m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>d</w:t>
      </w:r>
      <w:r>
        <w:rPr>
          <w:spacing w:val="5"/>
          <w:sz w:val="22"/>
          <w:szCs w:val="22"/>
        </w:rPr>
        <w:t>i</w:t>
      </w:r>
      <w:r>
        <w:rPr>
          <w:spacing w:val="-6"/>
          <w:sz w:val="22"/>
          <w:szCs w:val="22"/>
        </w:rPr>
        <w:t>y</w:t>
      </w:r>
      <w:r>
        <w:rPr>
          <w:sz w:val="22"/>
          <w:szCs w:val="22"/>
        </w:rPr>
        <w:t>ah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on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lo</w:t>
      </w:r>
      <w:r>
        <w:rPr>
          <w:sz w:val="22"/>
          <w:szCs w:val="22"/>
        </w:rPr>
        <w:t>.</w:t>
      </w:r>
    </w:p>
    <w:p w14:paraId="09DFE168" w14:textId="77777777" w:rsidR="008F243D" w:rsidRDefault="008F243D">
      <w:pPr>
        <w:spacing w:before="3" w:line="100" w:lineRule="exact"/>
        <w:rPr>
          <w:sz w:val="11"/>
          <w:szCs w:val="11"/>
        </w:rPr>
      </w:pPr>
    </w:p>
    <w:p w14:paraId="6CD6FEC3" w14:textId="77777777" w:rsidR="008F243D" w:rsidRDefault="008F243D">
      <w:pPr>
        <w:spacing w:line="200" w:lineRule="exact"/>
      </w:pPr>
    </w:p>
    <w:p w14:paraId="0EF87096" w14:textId="77777777" w:rsidR="008F243D" w:rsidRDefault="008F243D">
      <w:pPr>
        <w:spacing w:line="200" w:lineRule="exact"/>
      </w:pPr>
    </w:p>
    <w:p w14:paraId="6C03D3C6" w14:textId="77777777" w:rsidR="008F243D" w:rsidRDefault="00B76988">
      <w:pPr>
        <w:spacing w:line="240" w:lineRule="exact"/>
        <w:ind w:left="3955" w:right="3977"/>
        <w:jc w:val="center"/>
        <w:rPr>
          <w:sz w:val="22"/>
          <w:szCs w:val="22"/>
        </w:rPr>
      </w:pPr>
      <w:r>
        <w:rPr>
          <w:b/>
          <w:position w:val="-1"/>
          <w:sz w:val="22"/>
          <w:szCs w:val="22"/>
        </w:rPr>
        <w:t>Me</w:t>
      </w:r>
      <w:r>
        <w:rPr>
          <w:b/>
          <w:spacing w:val="-3"/>
          <w:position w:val="-1"/>
          <w:sz w:val="22"/>
          <w:szCs w:val="22"/>
        </w:rPr>
        <w:t>m</w:t>
      </w:r>
      <w:r>
        <w:rPr>
          <w:b/>
          <w:position w:val="-1"/>
          <w:sz w:val="22"/>
          <w:szCs w:val="22"/>
        </w:rPr>
        <w:t>utu</w:t>
      </w:r>
      <w:r>
        <w:rPr>
          <w:b/>
          <w:spacing w:val="2"/>
          <w:position w:val="-1"/>
          <w:sz w:val="22"/>
          <w:szCs w:val="22"/>
        </w:rPr>
        <w:t>s</w:t>
      </w:r>
      <w:r>
        <w:rPr>
          <w:b/>
          <w:spacing w:val="-2"/>
          <w:position w:val="-1"/>
          <w:sz w:val="22"/>
          <w:szCs w:val="22"/>
        </w:rPr>
        <w:t>k</w:t>
      </w:r>
      <w:r>
        <w:rPr>
          <w:b/>
          <w:position w:val="-1"/>
          <w:sz w:val="22"/>
          <w:szCs w:val="22"/>
        </w:rPr>
        <w:t>an</w:t>
      </w:r>
    </w:p>
    <w:p w14:paraId="69E0565A" w14:textId="77777777" w:rsidR="008F243D" w:rsidRDefault="008F243D">
      <w:pPr>
        <w:spacing w:before="2" w:line="240" w:lineRule="exact"/>
        <w:rPr>
          <w:sz w:val="24"/>
          <w:szCs w:val="24"/>
        </w:rPr>
      </w:pPr>
    </w:p>
    <w:p w14:paraId="5E5DAB9C" w14:textId="77777777" w:rsidR="008F243D" w:rsidRDefault="00B76988">
      <w:pPr>
        <w:spacing w:before="31"/>
        <w:ind w:left="100"/>
        <w:rPr>
          <w:sz w:val="22"/>
          <w:szCs w:val="22"/>
        </w:rPr>
      </w:pPr>
      <w:r>
        <w:rPr>
          <w:b/>
          <w:sz w:val="22"/>
          <w:szCs w:val="22"/>
        </w:rPr>
        <w:t>Mene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>ap</w:t>
      </w:r>
      <w:r>
        <w:rPr>
          <w:b/>
          <w:spacing w:val="-3"/>
          <w:sz w:val="22"/>
          <w:szCs w:val="22"/>
        </w:rPr>
        <w:t>k</w:t>
      </w:r>
      <w:r>
        <w:rPr>
          <w:b/>
          <w:sz w:val="22"/>
          <w:szCs w:val="22"/>
        </w:rPr>
        <w:t xml:space="preserve">a    </w:t>
      </w:r>
      <w:r>
        <w:rPr>
          <w:b/>
          <w:spacing w:val="42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</w:p>
    <w:p w14:paraId="4A8D759C" w14:textId="77777777" w:rsidR="008F243D" w:rsidRDefault="00B76988">
      <w:pPr>
        <w:spacing w:before="1" w:line="240" w:lineRule="exact"/>
        <w:ind w:left="100"/>
        <w:rPr>
          <w:sz w:val="22"/>
          <w:szCs w:val="22"/>
        </w:rPr>
      </w:pPr>
      <w:r>
        <w:rPr>
          <w:b/>
          <w:position w:val="-1"/>
          <w:sz w:val="22"/>
          <w:szCs w:val="22"/>
        </w:rPr>
        <w:t>n</w:t>
      </w:r>
    </w:p>
    <w:p w14:paraId="2FE5B7C4" w14:textId="77777777" w:rsidR="008F243D" w:rsidRDefault="00B76988">
      <w:pPr>
        <w:spacing w:before="7"/>
        <w:ind w:left="1789" w:right="82" w:hanging="1689"/>
        <w:jc w:val="both"/>
        <w:rPr>
          <w:sz w:val="22"/>
          <w:szCs w:val="22"/>
        </w:rPr>
      </w:pPr>
      <w:r>
        <w:rPr>
          <w:position w:val="2"/>
          <w:sz w:val="22"/>
          <w:szCs w:val="22"/>
        </w:rPr>
        <w:t>Per</w:t>
      </w:r>
      <w:r>
        <w:rPr>
          <w:spacing w:val="1"/>
          <w:position w:val="2"/>
          <w:sz w:val="22"/>
          <w:szCs w:val="22"/>
        </w:rPr>
        <w:t>t</w:t>
      </w:r>
      <w:r>
        <w:rPr>
          <w:spacing w:val="2"/>
          <w:position w:val="2"/>
          <w:sz w:val="22"/>
          <w:szCs w:val="22"/>
        </w:rPr>
        <w:t>a</w:t>
      </w:r>
      <w:r>
        <w:rPr>
          <w:spacing w:val="-5"/>
          <w:position w:val="2"/>
          <w:sz w:val="22"/>
          <w:szCs w:val="22"/>
        </w:rPr>
        <w:t>m</w:t>
      </w:r>
      <w:r>
        <w:rPr>
          <w:position w:val="2"/>
          <w:sz w:val="22"/>
          <w:szCs w:val="22"/>
        </w:rPr>
        <w:t xml:space="preserve">a          </w:t>
      </w:r>
      <w:r>
        <w:rPr>
          <w:spacing w:val="35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 xml:space="preserve">:   </w:t>
      </w:r>
      <w:r>
        <w:rPr>
          <w:spacing w:val="10"/>
          <w:position w:val="2"/>
          <w:sz w:val="22"/>
          <w:szCs w:val="22"/>
        </w:rPr>
        <w:t xml:space="preserve"> </w:t>
      </w:r>
      <w:r>
        <w:rPr>
          <w:sz w:val="22"/>
          <w:szCs w:val="22"/>
        </w:rPr>
        <w:t>Mene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apkan </w:t>
      </w:r>
      <w:r>
        <w:rPr>
          <w:spacing w:val="10"/>
          <w:sz w:val="22"/>
          <w:szCs w:val="22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m  P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ngu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 xml:space="preserve">i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>
        <w:rPr>
          <w:spacing w:val="-1"/>
          <w:sz w:val="24"/>
          <w:szCs w:val="24"/>
        </w:rPr>
        <w:t>m</w:t>
      </w:r>
      <w:r>
        <w:rPr>
          <w:sz w:val="24"/>
          <w:szCs w:val="24"/>
        </w:rPr>
        <w:t>i</w:t>
      </w:r>
      <w:r>
        <w:rPr>
          <w:spacing w:val="-1"/>
          <w:sz w:val="24"/>
          <w:szCs w:val="24"/>
        </w:rPr>
        <w:t>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r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 xml:space="preserve">proposal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 xml:space="preserve">T.A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>
        <w:rPr>
          <w:spacing w:val="2"/>
          <w:sz w:val="24"/>
          <w:szCs w:val="24"/>
        </w:rPr>
        <w:t>0</w:t>
      </w:r>
      <w:r>
        <w:rPr>
          <w:sz w:val="24"/>
          <w:szCs w:val="24"/>
        </w:rPr>
        <w:t>25/</w:t>
      </w:r>
      <w:r>
        <w:rPr>
          <w:spacing w:val="-1"/>
          <w:sz w:val="24"/>
          <w:szCs w:val="24"/>
        </w:rPr>
        <w:t>2</w:t>
      </w:r>
      <w:r>
        <w:rPr>
          <w:sz w:val="24"/>
          <w:szCs w:val="24"/>
        </w:rPr>
        <w:t xml:space="preserve">026 </w:t>
      </w:r>
      <w:r>
        <w:rPr>
          <w:spacing w:val="3"/>
          <w:sz w:val="24"/>
          <w:szCs w:val="24"/>
        </w:rPr>
        <w:t xml:space="preserve"> </w:t>
      </w:r>
      <w:r>
        <w:rPr>
          <w:sz w:val="22"/>
          <w:szCs w:val="22"/>
        </w:rPr>
        <w:t>pada Prog</w:t>
      </w:r>
      <w:r>
        <w:rPr>
          <w:spacing w:val="1"/>
          <w:sz w:val="22"/>
          <w:szCs w:val="22"/>
        </w:rPr>
        <w:t>r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>m Studi</w:t>
      </w:r>
      <w:r>
        <w:rPr>
          <w:spacing w:val="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eog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f</w:t>
      </w:r>
      <w:r>
        <w:rPr>
          <w:sz w:val="22"/>
          <w:szCs w:val="22"/>
        </w:rPr>
        <w:t>i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Faku</w:t>
      </w:r>
      <w:r>
        <w:rPr>
          <w:spacing w:val="1"/>
          <w:sz w:val="22"/>
          <w:szCs w:val="22"/>
        </w:rPr>
        <w:t>l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as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Sa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d</w:t>
      </w:r>
      <w:r>
        <w:rPr>
          <w:sz w:val="22"/>
          <w:szCs w:val="22"/>
        </w:rPr>
        <w:t>an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l</w:t>
      </w:r>
      <w:r>
        <w:rPr>
          <w:spacing w:val="-5"/>
          <w:sz w:val="22"/>
          <w:szCs w:val="22"/>
        </w:rPr>
        <w:t>m</w:t>
      </w:r>
      <w:r>
        <w:rPr>
          <w:sz w:val="22"/>
          <w:szCs w:val="22"/>
        </w:rPr>
        <w:t>u</w:t>
      </w:r>
      <w:r>
        <w:rPr>
          <w:spacing w:val="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pacing w:val="2"/>
          <w:sz w:val="22"/>
          <w:szCs w:val="22"/>
        </w:rPr>
        <w:t>o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pu</w:t>
      </w:r>
      <w:r>
        <w:rPr>
          <w:spacing w:val="3"/>
          <w:sz w:val="22"/>
          <w:szCs w:val="22"/>
        </w:rPr>
        <w:t>t</w:t>
      </w:r>
      <w:r>
        <w:rPr>
          <w:sz w:val="22"/>
          <w:szCs w:val="22"/>
        </w:rPr>
        <w:t>er</w:t>
      </w:r>
      <w:r>
        <w:rPr>
          <w:spacing w:val="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 Muh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m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ad</w:t>
      </w:r>
      <w:r>
        <w:rPr>
          <w:spacing w:val="5"/>
          <w:sz w:val="22"/>
          <w:szCs w:val="22"/>
        </w:rPr>
        <w:t>i</w:t>
      </w:r>
      <w:r>
        <w:rPr>
          <w:spacing w:val="-6"/>
          <w:sz w:val="22"/>
          <w:szCs w:val="22"/>
        </w:rPr>
        <w:t>y</w:t>
      </w:r>
      <w:r>
        <w:rPr>
          <w:sz w:val="22"/>
          <w:szCs w:val="22"/>
        </w:rPr>
        <w:t>ah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oron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y</w:t>
      </w:r>
      <w:r>
        <w:rPr>
          <w:sz w:val="22"/>
          <w:szCs w:val="22"/>
        </w:rPr>
        <w:t>ang k</w:t>
      </w:r>
      <w:r>
        <w:rPr>
          <w:spacing w:val="4"/>
          <w:sz w:val="22"/>
          <w:szCs w:val="22"/>
        </w:rPr>
        <w:t>o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pos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si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dan p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rsona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>n</w:t>
      </w:r>
      <w:r>
        <w:rPr>
          <w:spacing w:val="-4"/>
          <w:sz w:val="22"/>
          <w:szCs w:val="22"/>
        </w:rPr>
        <w:t>y</w:t>
      </w:r>
      <w:r>
        <w:rPr>
          <w:sz w:val="22"/>
          <w:szCs w:val="22"/>
        </w:rPr>
        <w:t>a sebaga</w:t>
      </w:r>
      <w:r>
        <w:rPr>
          <w:spacing w:val="1"/>
          <w:sz w:val="22"/>
          <w:szCs w:val="22"/>
        </w:rPr>
        <w:t>i</w:t>
      </w:r>
      <w:r>
        <w:rPr>
          <w:spacing w:val="-5"/>
          <w:sz w:val="22"/>
          <w:szCs w:val="22"/>
        </w:rPr>
        <w:t>m</w:t>
      </w:r>
      <w:r>
        <w:rPr>
          <w:sz w:val="22"/>
          <w:szCs w:val="22"/>
        </w:rPr>
        <w:t xml:space="preserve">ana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1"/>
          <w:sz w:val="22"/>
          <w:szCs w:val="22"/>
        </w:rPr>
        <w:t>l</w:t>
      </w:r>
      <w:r>
        <w:rPr>
          <w:spacing w:val="2"/>
          <w:sz w:val="22"/>
          <w:szCs w:val="22"/>
        </w:rPr>
        <w:t>a</w:t>
      </w:r>
      <w:r>
        <w:rPr>
          <w:spacing w:val="-5"/>
          <w:sz w:val="22"/>
          <w:szCs w:val="22"/>
        </w:rPr>
        <w:t>m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r.</w:t>
      </w:r>
    </w:p>
    <w:p w14:paraId="1AC7A8BB" w14:textId="77777777" w:rsidR="008F243D" w:rsidRDefault="008F243D">
      <w:pPr>
        <w:spacing w:before="11" w:line="260" w:lineRule="exact"/>
        <w:rPr>
          <w:sz w:val="26"/>
          <w:szCs w:val="26"/>
        </w:rPr>
      </w:pPr>
    </w:p>
    <w:p w14:paraId="78A0CF31" w14:textId="77777777" w:rsidR="008F243D" w:rsidRDefault="00B76988">
      <w:pPr>
        <w:ind w:left="1767" w:right="78" w:hanging="1667"/>
        <w:jc w:val="both"/>
        <w:rPr>
          <w:sz w:val="22"/>
          <w:szCs w:val="22"/>
        </w:rPr>
      </w:pPr>
      <w:r>
        <w:rPr>
          <w:spacing w:val="-1"/>
          <w:position w:val="2"/>
          <w:sz w:val="22"/>
          <w:szCs w:val="22"/>
        </w:rPr>
        <w:t>K</w:t>
      </w:r>
      <w:r>
        <w:rPr>
          <w:position w:val="2"/>
          <w:sz w:val="22"/>
          <w:szCs w:val="22"/>
        </w:rPr>
        <w:t xml:space="preserve">edua             </w:t>
      </w:r>
      <w:r>
        <w:rPr>
          <w:spacing w:val="32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 xml:space="preserve">:   </w:t>
      </w:r>
      <w:r>
        <w:rPr>
          <w:spacing w:val="4"/>
          <w:position w:val="2"/>
          <w:sz w:val="22"/>
          <w:szCs w:val="22"/>
        </w:rPr>
        <w:t xml:space="preserve"> </w:t>
      </w:r>
      <w:r>
        <w:rPr>
          <w:sz w:val="22"/>
          <w:szCs w:val="22"/>
        </w:rPr>
        <w:t xml:space="preserve">Mengangkat </w:t>
      </w:r>
      <w:r>
        <w:rPr>
          <w:spacing w:val="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N</w:t>
      </w:r>
      <w:r>
        <w:rPr>
          <w:spacing w:val="2"/>
          <w:sz w:val="22"/>
          <w:szCs w:val="22"/>
        </w:rPr>
        <w:t>a</w:t>
      </w:r>
      <w:r>
        <w:rPr>
          <w:spacing w:val="-5"/>
          <w:sz w:val="22"/>
          <w:szCs w:val="22"/>
        </w:rPr>
        <w:t>m</w:t>
      </w:r>
      <w:r>
        <w:rPr>
          <w:spacing w:val="2"/>
          <w:sz w:val="22"/>
          <w:szCs w:val="22"/>
        </w:rPr>
        <w:t>a</w:t>
      </w:r>
      <w:r>
        <w:rPr>
          <w:spacing w:val="1"/>
          <w:sz w:val="22"/>
          <w:szCs w:val="22"/>
        </w:rPr>
        <w:t>-</w:t>
      </w:r>
      <w:r>
        <w:rPr>
          <w:sz w:val="22"/>
          <w:szCs w:val="22"/>
        </w:rPr>
        <w:t>na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 xml:space="preserve">a 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da</w:t>
      </w:r>
      <w:r>
        <w:rPr>
          <w:spacing w:val="1"/>
          <w:sz w:val="22"/>
          <w:szCs w:val="22"/>
        </w:rPr>
        <w:t>l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 xml:space="preserve">m  </w:t>
      </w:r>
      <w:r>
        <w:rPr>
          <w:spacing w:val="1"/>
          <w:sz w:val="22"/>
          <w:szCs w:val="22"/>
        </w:rPr>
        <w:t>l</w:t>
      </w:r>
      <w:r>
        <w:rPr>
          <w:spacing w:val="2"/>
          <w:sz w:val="22"/>
          <w:szCs w:val="22"/>
        </w:rPr>
        <w:t>a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ran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 xml:space="preserve">Surat 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epu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usan 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ni 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 xml:space="preserve">sebagai     </w:t>
      </w:r>
      <w:r>
        <w:rPr>
          <w:spacing w:val="21"/>
          <w:sz w:val="22"/>
          <w:szCs w:val="22"/>
        </w:rPr>
        <w:t xml:space="preserve"> 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m Pengu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pacing w:val="-3"/>
          <w:sz w:val="24"/>
          <w:szCs w:val="24"/>
        </w:rPr>
        <w:t>m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n</w:t>
      </w:r>
      <w:r>
        <w:rPr>
          <w:sz w:val="24"/>
          <w:szCs w:val="24"/>
        </w:rPr>
        <w:t>ar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proposal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T.A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20</w:t>
      </w:r>
      <w:r>
        <w:rPr>
          <w:spacing w:val="2"/>
          <w:sz w:val="24"/>
          <w:szCs w:val="24"/>
        </w:rPr>
        <w:t>2</w:t>
      </w:r>
      <w:r>
        <w:rPr>
          <w:sz w:val="24"/>
          <w:szCs w:val="24"/>
        </w:rPr>
        <w:t>5</w:t>
      </w:r>
      <w:r>
        <w:rPr>
          <w:spacing w:val="-1"/>
          <w:sz w:val="24"/>
          <w:szCs w:val="24"/>
        </w:rPr>
        <w:t>/</w:t>
      </w:r>
      <w:r>
        <w:rPr>
          <w:sz w:val="24"/>
          <w:szCs w:val="24"/>
        </w:rPr>
        <w:t>2026</w:t>
      </w:r>
      <w:r>
        <w:rPr>
          <w:spacing w:val="2"/>
          <w:sz w:val="24"/>
          <w:szCs w:val="24"/>
        </w:rPr>
        <w:t xml:space="preserve"> </w:t>
      </w:r>
      <w:r>
        <w:rPr>
          <w:sz w:val="22"/>
          <w:szCs w:val="22"/>
        </w:rPr>
        <w:t>pada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Prog</w:t>
      </w:r>
      <w:r>
        <w:rPr>
          <w:spacing w:val="1"/>
          <w:sz w:val="22"/>
          <w:szCs w:val="22"/>
        </w:rPr>
        <w:t>r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>m Studi</w:t>
      </w:r>
      <w:r>
        <w:rPr>
          <w:spacing w:val="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eog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f</w:t>
      </w:r>
      <w:r>
        <w:rPr>
          <w:sz w:val="22"/>
          <w:szCs w:val="22"/>
        </w:rPr>
        <w:t>i Faku</w:t>
      </w:r>
      <w:r>
        <w:rPr>
          <w:spacing w:val="1"/>
          <w:sz w:val="22"/>
          <w:szCs w:val="22"/>
        </w:rPr>
        <w:t>lt</w:t>
      </w:r>
      <w:r>
        <w:rPr>
          <w:sz w:val="22"/>
          <w:szCs w:val="22"/>
        </w:rPr>
        <w:t>as Sa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ns dan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l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pacing w:val="2"/>
          <w:sz w:val="22"/>
          <w:szCs w:val="22"/>
        </w:rPr>
        <w:t>o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pu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er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rs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Muh</w:t>
      </w:r>
      <w:r>
        <w:rPr>
          <w:spacing w:val="2"/>
          <w:sz w:val="22"/>
          <w:szCs w:val="22"/>
        </w:rPr>
        <w:t>a</w:t>
      </w:r>
      <w:r>
        <w:rPr>
          <w:spacing w:val="-3"/>
          <w:sz w:val="22"/>
          <w:szCs w:val="22"/>
        </w:rPr>
        <w:t>mm</w:t>
      </w:r>
      <w:r>
        <w:rPr>
          <w:sz w:val="22"/>
          <w:szCs w:val="22"/>
        </w:rPr>
        <w:t>ad</w:t>
      </w:r>
      <w:r>
        <w:rPr>
          <w:spacing w:val="5"/>
          <w:sz w:val="22"/>
          <w:szCs w:val="22"/>
        </w:rPr>
        <w:t>i</w:t>
      </w:r>
      <w:r>
        <w:rPr>
          <w:spacing w:val="-6"/>
          <w:sz w:val="22"/>
          <w:szCs w:val="22"/>
        </w:rPr>
        <w:t>y</w:t>
      </w:r>
      <w:r>
        <w:rPr>
          <w:sz w:val="22"/>
          <w:szCs w:val="22"/>
        </w:rPr>
        <w:t>ah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on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.</w:t>
      </w:r>
    </w:p>
    <w:p w14:paraId="4C399305" w14:textId="77777777" w:rsidR="008F243D" w:rsidRDefault="008F243D">
      <w:pPr>
        <w:spacing w:before="7" w:line="100" w:lineRule="exact"/>
        <w:rPr>
          <w:sz w:val="11"/>
          <w:szCs w:val="11"/>
        </w:rPr>
      </w:pPr>
    </w:p>
    <w:p w14:paraId="57CA0959" w14:textId="77777777" w:rsidR="008F243D" w:rsidRDefault="008F243D">
      <w:pPr>
        <w:spacing w:line="200" w:lineRule="exact"/>
      </w:pPr>
    </w:p>
    <w:p w14:paraId="7CD56FB3" w14:textId="77777777" w:rsidR="008F243D" w:rsidRDefault="008F243D">
      <w:pPr>
        <w:spacing w:line="200" w:lineRule="exact"/>
      </w:pPr>
    </w:p>
    <w:p w14:paraId="232B1419" w14:textId="77777777" w:rsidR="008F243D" w:rsidRDefault="00B76988">
      <w:pPr>
        <w:ind w:left="1767" w:right="83" w:hanging="1667"/>
        <w:jc w:val="both"/>
        <w:rPr>
          <w:sz w:val="22"/>
          <w:szCs w:val="22"/>
        </w:rPr>
      </w:pPr>
      <w:r>
        <w:rPr>
          <w:spacing w:val="-1"/>
          <w:position w:val="2"/>
          <w:sz w:val="22"/>
          <w:szCs w:val="22"/>
        </w:rPr>
        <w:t>K</w:t>
      </w:r>
      <w:r>
        <w:rPr>
          <w:position w:val="2"/>
          <w:sz w:val="22"/>
          <w:szCs w:val="22"/>
        </w:rPr>
        <w:t>e</w:t>
      </w:r>
      <w:r>
        <w:rPr>
          <w:spacing w:val="1"/>
          <w:position w:val="2"/>
          <w:sz w:val="22"/>
          <w:szCs w:val="22"/>
        </w:rPr>
        <w:t>ti</w:t>
      </w:r>
      <w:r>
        <w:rPr>
          <w:position w:val="2"/>
          <w:sz w:val="22"/>
          <w:szCs w:val="22"/>
        </w:rPr>
        <w:t xml:space="preserve">ga             </w:t>
      </w:r>
      <w:r>
        <w:rPr>
          <w:spacing w:val="21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 xml:space="preserve">:   </w:t>
      </w:r>
      <w:r>
        <w:rPr>
          <w:spacing w:val="7"/>
          <w:position w:val="2"/>
          <w:sz w:val="22"/>
          <w:szCs w:val="22"/>
        </w:rPr>
        <w:t xml:space="preserve"> </w:t>
      </w:r>
      <w:r>
        <w:rPr>
          <w:sz w:val="24"/>
          <w:szCs w:val="24"/>
        </w:rPr>
        <w:t>Tim</w:t>
      </w:r>
      <w:r>
        <w:rPr>
          <w:spacing w:val="54"/>
          <w:sz w:val="24"/>
          <w:szCs w:val="24"/>
        </w:rPr>
        <w:t xml:space="preserve"> </w:t>
      </w:r>
      <w:r>
        <w:rPr>
          <w:sz w:val="24"/>
          <w:szCs w:val="24"/>
        </w:rPr>
        <w:t>Pengu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i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6"/>
          <w:sz w:val="24"/>
          <w:szCs w:val="24"/>
        </w:rPr>
        <w:t xml:space="preserve"> </w:t>
      </w:r>
      <w:r>
        <w:rPr>
          <w:sz w:val="24"/>
          <w:szCs w:val="24"/>
        </w:rPr>
        <w:t>Se</w:t>
      </w:r>
      <w:r>
        <w:rPr>
          <w:spacing w:val="-1"/>
          <w:sz w:val="24"/>
          <w:szCs w:val="24"/>
        </w:rPr>
        <w:t>m</w:t>
      </w:r>
      <w:r>
        <w:rPr>
          <w:sz w:val="24"/>
          <w:szCs w:val="24"/>
        </w:rPr>
        <w:t>i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>ar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proposal</w:t>
      </w:r>
      <w:r>
        <w:rPr>
          <w:spacing w:val="5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.A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2025/2026</w:t>
      </w:r>
      <w:r>
        <w:rPr>
          <w:spacing w:val="49"/>
          <w:sz w:val="24"/>
          <w:szCs w:val="24"/>
        </w:rPr>
        <w:t xml:space="preserve"> </w:t>
      </w:r>
      <w:r>
        <w:rPr>
          <w:sz w:val="22"/>
          <w:szCs w:val="22"/>
        </w:rPr>
        <w:t>pada  Prog</w:t>
      </w:r>
      <w:r>
        <w:rPr>
          <w:spacing w:val="1"/>
          <w:sz w:val="22"/>
          <w:szCs w:val="22"/>
        </w:rPr>
        <w:t>r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>m</w:t>
      </w:r>
      <w:r>
        <w:rPr>
          <w:spacing w:val="50"/>
          <w:sz w:val="22"/>
          <w:szCs w:val="22"/>
        </w:rPr>
        <w:t xml:space="preserve"> </w:t>
      </w:r>
      <w:r>
        <w:rPr>
          <w:sz w:val="22"/>
          <w:szCs w:val="22"/>
        </w:rPr>
        <w:t xml:space="preserve">Studi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eog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f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anggung 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awab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kepada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ekan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Faku</w:t>
      </w:r>
      <w:r>
        <w:rPr>
          <w:spacing w:val="1"/>
          <w:sz w:val="22"/>
          <w:szCs w:val="22"/>
        </w:rPr>
        <w:t>lt</w:t>
      </w:r>
      <w:r>
        <w:rPr>
          <w:sz w:val="22"/>
          <w:szCs w:val="22"/>
        </w:rPr>
        <w:t>as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Sa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ns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d</w:t>
      </w:r>
      <w:r>
        <w:rPr>
          <w:sz w:val="22"/>
          <w:szCs w:val="22"/>
        </w:rPr>
        <w:t>an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>l</w:t>
      </w:r>
      <w:r>
        <w:rPr>
          <w:spacing w:val="-5"/>
          <w:sz w:val="22"/>
          <w:szCs w:val="22"/>
        </w:rPr>
        <w:t>m</w:t>
      </w:r>
      <w:r>
        <w:rPr>
          <w:sz w:val="22"/>
          <w:szCs w:val="22"/>
        </w:rPr>
        <w:t>u</w:t>
      </w:r>
      <w:r>
        <w:rPr>
          <w:spacing w:val="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pacing w:val="4"/>
          <w:sz w:val="22"/>
          <w:szCs w:val="22"/>
        </w:rPr>
        <w:t>o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pu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er 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as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Muh</w:t>
      </w:r>
      <w:r>
        <w:rPr>
          <w:spacing w:val="2"/>
          <w:sz w:val="22"/>
          <w:szCs w:val="22"/>
        </w:rPr>
        <w:t>a</w:t>
      </w:r>
      <w:r>
        <w:rPr>
          <w:spacing w:val="-3"/>
          <w:sz w:val="22"/>
          <w:szCs w:val="22"/>
        </w:rPr>
        <w:t>mm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>d</w:t>
      </w:r>
      <w:r>
        <w:rPr>
          <w:spacing w:val="5"/>
          <w:sz w:val="22"/>
          <w:szCs w:val="22"/>
        </w:rPr>
        <w:t>i</w:t>
      </w:r>
      <w:r>
        <w:rPr>
          <w:spacing w:val="-8"/>
          <w:sz w:val="22"/>
          <w:szCs w:val="22"/>
        </w:rPr>
        <w:t>y</w:t>
      </w:r>
      <w:r>
        <w:rPr>
          <w:sz w:val="22"/>
          <w:szCs w:val="22"/>
        </w:rPr>
        <w:t>ah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oron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o.</w:t>
      </w:r>
    </w:p>
    <w:p w14:paraId="46AED67A" w14:textId="77777777" w:rsidR="008F243D" w:rsidRDefault="008F243D">
      <w:pPr>
        <w:spacing w:before="7" w:line="260" w:lineRule="exact"/>
        <w:rPr>
          <w:sz w:val="26"/>
          <w:szCs w:val="26"/>
        </w:rPr>
      </w:pPr>
    </w:p>
    <w:p w14:paraId="3C66E687" w14:textId="77777777" w:rsidR="008F243D" w:rsidRDefault="00B76988">
      <w:pPr>
        <w:ind w:left="1767" w:right="88" w:hanging="1667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2"/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 xml:space="preserve">pat         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 xml:space="preserve">:  </w:t>
      </w:r>
      <w:r>
        <w:rPr>
          <w:spacing w:val="1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B</w:t>
      </w:r>
      <w:r>
        <w:rPr>
          <w:spacing w:val="1"/>
          <w:sz w:val="22"/>
          <w:szCs w:val="22"/>
        </w:rPr>
        <w:t>i</w:t>
      </w:r>
      <w:r>
        <w:rPr>
          <w:spacing w:val="4"/>
          <w:sz w:val="22"/>
          <w:szCs w:val="22"/>
        </w:rPr>
        <w:t>a</w:t>
      </w:r>
      <w:r>
        <w:rPr>
          <w:spacing w:val="-6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y</w:t>
      </w:r>
      <w:r>
        <w:rPr>
          <w:sz w:val="22"/>
          <w:szCs w:val="22"/>
        </w:rPr>
        <w:t>ang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i</w:t>
      </w:r>
      <w:r>
        <w:rPr>
          <w:spacing w:val="-5"/>
          <w:sz w:val="22"/>
          <w:szCs w:val="22"/>
        </w:rPr>
        <w:t>m</w:t>
      </w:r>
      <w:r>
        <w:rPr>
          <w:sz w:val="22"/>
          <w:szCs w:val="22"/>
        </w:rPr>
        <w:t>bul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ak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bat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ri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pe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sanaan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eg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an 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bebank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 pada angga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n </w:t>
      </w:r>
      <w:r>
        <w:rPr>
          <w:spacing w:val="-4"/>
          <w:sz w:val="22"/>
          <w:szCs w:val="22"/>
        </w:rPr>
        <w:t>y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>ng</w:t>
      </w:r>
      <w:r>
        <w:rPr>
          <w:spacing w:val="1"/>
          <w:sz w:val="22"/>
          <w:szCs w:val="22"/>
        </w:rPr>
        <w:t xml:space="preserve"> 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sed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uk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it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.</w:t>
      </w:r>
    </w:p>
    <w:p w14:paraId="52A6AB93" w14:textId="77777777" w:rsidR="008F243D" w:rsidRDefault="008F243D">
      <w:pPr>
        <w:spacing w:before="8" w:line="260" w:lineRule="exact"/>
        <w:rPr>
          <w:sz w:val="26"/>
          <w:szCs w:val="26"/>
        </w:rPr>
      </w:pPr>
    </w:p>
    <w:p w14:paraId="5F10FAC5" w14:textId="77777777" w:rsidR="008F243D" w:rsidRDefault="00B76988">
      <w:pPr>
        <w:ind w:left="1767" w:right="81" w:hanging="1667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l</w:t>
      </w:r>
      <w:r>
        <w:rPr>
          <w:spacing w:val="3"/>
          <w:sz w:val="22"/>
          <w:szCs w:val="22"/>
        </w:rPr>
        <w:t>i</w:t>
      </w:r>
      <w:r>
        <w:rPr>
          <w:spacing w:val="-5"/>
          <w:sz w:val="22"/>
          <w:szCs w:val="22"/>
        </w:rPr>
        <w:t>m</w:t>
      </w:r>
      <w:r>
        <w:rPr>
          <w:sz w:val="22"/>
          <w:szCs w:val="22"/>
        </w:rPr>
        <w:t xml:space="preserve">a            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 xml:space="preserve">:    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epu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usan </w:t>
      </w:r>
      <w:r>
        <w:rPr>
          <w:spacing w:val="2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 xml:space="preserve">i 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u </w:t>
      </w:r>
      <w:r>
        <w:rPr>
          <w:spacing w:val="29"/>
          <w:sz w:val="22"/>
          <w:szCs w:val="22"/>
        </w:rPr>
        <w:t xml:space="preserve"> </w:t>
      </w:r>
      <w:r>
        <w:rPr>
          <w:sz w:val="22"/>
          <w:szCs w:val="22"/>
        </w:rPr>
        <w:t>se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 xml:space="preserve">ak </w:t>
      </w:r>
      <w:r>
        <w:rPr>
          <w:spacing w:val="2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anggal </w:t>
      </w:r>
      <w:r>
        <w:rPr>
          <w:spacing w:val="28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 xml:space="preserve">apkan 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 xml:space="preserve">dan </w:t>
      </w:r>
      <w:r>
        <w:rPr>
          <w:spacing w:val="29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kan 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 xml:space="preserve">kepada </w:t>
      </w:r>
      <w:r>
        <w:rPr>
          <w:spacing w:val="32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y</w:t>
      </w:r>
      <w:r>
        <w:rPr>
          <w:sz w:val="22"/>
          <w:szCs w:val="22"/>
        </w:rPr>
        <w:t>ang be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sangku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an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uk d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aksanak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 dengan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pe</w:t>
      </w:r>
      <w:r>
        <w:rPr>
          <w:sz w:val="22"/>
          <w:szCs w:val="22"/>
        </w:rPr>
        <w:t>nuh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anggung 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 xml:space="preserve">awab </w:t>
      </w:r>
      <w:r>
        <w:rPr>
          <w:sz w:val="22"/>
          <w:szCs w:val="22"/>
        </w:rPr>
        <w:t>dengan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catat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 apab</w:t>
      </w:r>
      <w:r>
        <w:rPr>
          <w:spacing w:val="1"/>
          <w:sz w:val="22"/>
          <w:szCs w:val="22"/>
        </w:rPr>
        <w:t>il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k</w:t>
      </w:r>
      <w:r>
        <w:rPr>
          <w:spacing w:val="2"/>
          <w:sz w:val="22"/>
          <w:szCs w:val="22"/>
        </w:rPr>
        <w:t>e</w:t>
      </w:r>
      <w:r>
        <w:rPr>
          <w:spacing w:val="-5"/>
          <w:sz w:val="22"/>
          <w:szCs w:val="22"/>
        </w:rPr>
        <w:t>m</w:t>
      </w:r>
      <w:r>
        <w:rPr>
          <w:sz w:val="22"/>
          <w:szCs w:val="22"/>
        </w:rPr>
        <w:t>ud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an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ha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rdap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ke</w:t>
      </w:r>
      <w:r>
        <w:rPr>
          <w:spacing w:val="3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ruan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da</w:t>
      </w:r>
      <w:r>
        <w:rPr>
          <w:spacing w:val="1"/>
          <w:sz w:val="22"/>
          <w:szCs w:val="22"/>
        </w:rPr>
        <w:t>l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>m pene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apan</w:t>
      </w:r>
      <w:r>
        <w:rPr>
          <w:spacing w:val="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ni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kan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pe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i sebaga</w:t>
      </w:r>
      <w:r>
        <w:rPr>
          <w:spacing w:val="1"/>
          <w:sz w:val="22"/>
          <w:szCs w:val="22"/>
        </w:rPr>
        <w:t>i</w:t>
      </w:r>
      <w:r>
        <w:rPr>
          <w:spacing w:val="-5"/>
          <w:sz w:val="22"/>
          <w:szCs w:val="22"/>
        </w:rPr>
        <w:t>m</w:t>
      </w:r>
      <w:r>
        <w:rPr>
          <w:sz w:val="22"/>
          <w:szCs w:val="22"/>
        </w:rPr>
        <w:t>ana</w:t>
      </w:r>
      <w:r>
        <w:rPr>
          <w:spacing w:val="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es</w:t>
      </w:r>
      <w:r>
        <w:rPr>
          <w:spacing w:val="1"/>
          <w:sz w:val="22"/>
          <w:szCs w:val="22"/>
        </w:rPr>
        <w:t>ti</w:t>
      </w:r>
      <w:r>
        <w:rPr>
          <w:spacing w:val="4"/>
          <w:sz w:val="22"/>
          <w:szCs w:val="22"/>
        </w:rPr>
        <w:t>n</w:t>
      </w:r>
      <w:r>
        <w:rPr>
          <w:spacing w:val="-6"/>
          <w:sz w:val="22"/>
          <w:szCs w:val="22"/>
        </w:rPr>
        <w:t>y</w:t>
      </w:r>
      <w:r>
        <w:rPr>
          <w:sz w:val="22"/>
          <w:szCs w:val="22"/>
        </w:rPr>
        <w:t>a</w:t>
      </w:r>
    </w:p>
    <w:p w14:paraId="297145A3" w14:textId="77777777" w:rsidR="008F243D" w:rsidRDefault="008F243D">
      <w:pPr>
        <w:spacing w:before="1" w:line="140" w:lineRule="exact"/>
        <w:rPr>
          <w:sz w:val="14"/>
          <w:szCs w:val="14"/>
        </w:rPr>
      </w:pPr>
    </w:p>
    <w:p w14:paraId="79895188" w14:textId="77777777" w:rsidR="008F243D" w:rsidRDefault="008F243D">
      <w:pPr>
        <w:spacing w:line="200" w:lineRule="exact"/>
      </w:pPr>
    </w:p>
    <w:p w14:paraId="2409CE03" w14:textId="77777777" w:rsidR="008F243D" w:rsidRDefault="008F243D">
      <w:pPr>
        <w:spacing w:line="200" w:lineRule="exact"/>
        <w:sectPr w:rsidR="008F243D">
          <w:pgSz w:w="11920" w:h="16840"/>
          <w:pgMar w:top="1340" w:right="1320" w:bottom="280" w:left="1340" w:header="0" w:footer="1142" w:gutter="0"/>
          <w:cols w:space="720"/>
        </w:sectPr>
      </w:pPr>
    </w:p>
    <w:p w14:paraId="27310975" w14:textId="77777777" w:rsidR="008F243D" w:rsidRDefault="00B76988">
      <w:pPr>
        <w:spacing w:before="31"/>
        <w:jc w:val="right"/>
        <w:rPr>
          <w:sz w:val="22"/>
          <w:szCs w:val="22"/>
        </w:rPr>
      </w:pPr>
      <w:r>
        <w:rPr>
          <w:spacing w:val="-1"/>
          <w:sz w:val="22"/>
          <w:szCs w:val="22"/>
        </w:rPr>
        <w:t>D</w:t>
      </w:r>
      <w:r>
        <w:rPr>
          <w:spacing w:val="1"/>
          <w:sz w:val="22"/>
          <w:szCs w:val="22"/>
        </w:rPr>
        <w:t>it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apkan di</w:t>
      </w:r>
    </w:p>
    <w:p w14:paraId="1F44821B" w14:textId="77777777" w:rsidR="008F243D" w:rsidRDefault="00B76988">
      <w:pPr>
        <w:spacing w:line="240" w:lineRule="exact"/>
        <w:ind w:right="471"/>
        <w:jc w:val="right"/>
        <w:rPr>
          <w:sz w:val="22"/>
          <w:szCs w:val="22"/>
        </w:rPr>
      </w:pPr>
      <w:r>
        <w:rPr>
          <w:sz w:val="22"/>
          <w:szCs w:val="22"/>
        </w:rPr>
        <w:t>Tanggal</w:t>
      </w:r>
    </w:p>
    <w:p w14:paraId="22400CEB" w14:textId="77777777" w:rsidR="008F243D" w:rsidRDefault="008F243D">
      <w:pPr>
        <w:spacing w:before="19" w:line="240" w:lineRule="exact"/>
        <w:rPr>
          <w:sz w:val="24"/>
          <w:szCs w:val="24"/>
        </w:rPr>
      </w:pPr>
    </w:p>
    <w:p w14:paraId="0E3C5550" w14:textId="77777777" w:rsidR="008F243D" w:rsidRDefault="00B76988">
      <w:pPr>
        <w:spacing w:line="240" w:lineRule="exact"/>
        <w:ind w:right="527"/>
        <w:jc w:val="right"/>
        <w:rPr>
          <w:sz w:val="22"/>
          <w:szCs w:val="22"/>
        </w:rPr>
      </w:pPr>
      <w:r>
        <w:rPr>
          <w:b/>
          <w:spacing w:val="-1"/>
          <w:position w:val="-1"/>
          <w:sz w:val="22"/>
          <w:szCs w:val="22"/>
        </w:rPr>
        <w:t>D</w:t>
      </w:r>
      <w:r>
        <w:rPr>
          <w:b/>
          <w:position w:val="-1"/>
          <w:sz w:val="22"/>
          <w:szCs w:val="22"/>
        </w:rPr>
        <w:t>e</w:t>
      </w:r>
      <w:r>
        <w:rPr>
          <w:b/>
          <w:spacing w:val="-2"/>
          <w:position w:val="-1"/>
          <w:sz w:val="22"/>
          <w:szCs w:val="22"/>
        </w:rPr>
        <w:t>k</w:t>
      </w:r>
      <w:r>
        <w:rPr>
          <w:b/>
          <w:spacing w:val="2"/>
          <w:position w:val="-1"/>
          <w:sz w:val="22"/>
          <w:szCs w:val="22"/>
        </w:rPr>
        <w:t>a</w:t>
      </w:r>
      <w:r>
        <w:rPr>
          <w:b/>
          <w:position w:val="-1"/>
          <w:sz w:val="22"/>
          <w:szCs w:val="22"/>
        </w:rPr>
        <w:t>n,</w:t>
      </w:r>
    </w:p>
    <w:p w14:paraId="3BA18B8B" w14:textId="77777777" w:rsidR="008F243D" w:rsidRDefault="00B76988">
      <w:pPr>
        <w:spacing w:before="31"/>
        <w:rPr>
          <w:sz w:val="22"/>
          <w:szCs w:val="22"/>
        </w:rPr>
      </w:pPr>
      <w:r>
        <w:br w:type="column"/>
      </w:r>
      <w:r>
        <w:rPr>
          <w:sz w:val="22"/>
          <w:szCs w:val="22"/>
        </w:rPr>
        <w:t>: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oron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lo</w:t>
      </w:r>
      <w:r>
        <w:rPr>
          <w:sz w:val="22"/>
          <w:szCs w:val="22"/>
        </w:rPr>
        <w:t>,</w:t>
      </w:r>
    </w:p>
    <w:p w14:paraId="3F733727" w14:textId="3637C63C" w:rsidR="008F243D" w:rsidRDefault="00B76988">
      <w:pPr>
        <w:spacing w:line="240" w:lineRule="exact"/>
        <w:rPr>
          <w:sz w:val="22"/>
          <w:szCs w:val="22"/>
        </w:rPr>
      </w:pPr>
      <w:r>
        <w:rPr>
          <w:sz w:val="22"/>
          <w:szCs w:val="22"/>
        </w:rPr>
        <w:t>:</w:t>
      </w:r>
      <w:r>
        <w:rPr>
          <w:spacing w:val="2"/>
          <w:sz w:val="22"/>
          <w:szCs w:val="22"/>
        </w:rPr>
        <w:t xml:space="preserve"> </w:t>
      </w:r>
      <w:r w:rsidR="000864E1">
        <w:rPr>
          <w:sz w:val="22"/>
          <w:szCs w:val="22"/>
          <w:u w:val="single" w:color="000000"/>
          <w:lang w:val="id-ID"/>
        </w:rPr>
        <w:t>-</w:t>
      </w:r>
      <w:r>
        <w:rPr>
          <w:spacing w:val="1"/>
          <w:sz w:val="22"/>
          <w:szCs w:val="22"/>
          <w:u w:val="single" w:color="000000"/>
        </w:rPr>
        <w:t xml:space="preserve"> </w:t>
      </w:r>
      <w:r>
        <w:rPr>
          <w:spacing w:val="-1"/>
          <w:sz w:val="22"/>
          <w:szCs w:val="22"/>
          <w:u w:val="single" w:color="000000"/>
        </w:rPr>
        <w:t>D</w:t>
      </w:r>
      <w:r>
        <w:rPr>
          <w:sz w:val="22"/>
          <w:szCs w:val="22"/>
          <w:u w:val="single" w:color="000000"/>
        </w:rPr>
        <w:t>z</w:t>
      </w:r>
      <w:r>
        <w:rPr>
          <w:spacing w:val="-2"/>
          <w:sz w:val="22"/>
          <w:szCs w:val="22"/>
          <w:u w:val="single" w:color="000000"/>
        </w:rPr>
        <w:t>u</w:t>
      </w:r>
      <w:r>
        <w:rPr>
          <w:spacing w:val="1"/>
          <w:sz w:val="22"/>
          <w:szCs w:val="22"/>
          <w:u w:val="single" w:color="000000"/>
        </w:rPr>
        <w:t>l</w:t>
      </w:r>
      <w:r>
        <w:rPr>
          <w:sz w:val="22"/>
          <w:szCs w:val="22"/>
          <w:u w:val="single" w:color="000000"/>
        </w:rPr>
        <w:t>q</w:t>
      </w:r>
      <w:r>
        <w:rPr>
          <w:spacing w:val="1"/>
          <w:sz w:val="22"/>
          <w:szCs w:val="22"/>
          <w:u w:val="single" w:color="000000"/>
        </w:rPr>
        <w:t>a</w:t>
      </w:r>
      <w:r>
        <w:rPr>
          <w:spacing w:val="-1"/>
          <w:sz w:val="22"/>
          <w:szCs w:val="22"/>
          <w:u w:val="single" w:color="000000"/>
        </w:rPr>
        <w:t>’</w:t>
      </w:r>
      <w:r>
        <w:rPr>
          <w:spacing w:val="1"/>
          <w:sz w:val="22"/>
          <w:szCs w:val="22"/>
          <w:u w:val="single" w:color="000000"/>
        </w:rPr>
        <w:t>i</w:t>
      </w:r>
      <w:r>
        <w:rPr>
          <w:sz w:val="22"/>
          <w:szCs w:val="22"/>
          <w:u w:val="single" w:color="000000"/>
        </w:rPr>
        <w:t>dah</w:t>
      </w:r>
      <w:r>
        <w:rPr>
          <w:sz w:val="22"/>
          <w:szCs w:val="22"/>
          <w:u w:val="single" w:color="000000"/>
        </w:rPr>
        <w:t xml:space="preserve"> </w:t>
      </w:r>
      <w:r>
        <w:rPr>
          <w:sz w:val="22"/>
          <w:szCs w:val="22"/>
          <w:u w:val="single" w:color="000000"/>
        </w:rPr>
        <w:t xml:space="preserve"> </w:t>
      </w:r>
      <w:r>
        <w:rPr>
          <w:sz w:val="22"/>
          <w:szCs w:val="22"/>
          <w:u w:val="single" w:color="000000"/>
        </w:rPr>
        <w:t>1</w:t>
      </w:r>
      <w:r>
        <w:rPr>
          <w:sz w:val="22"/>
          <w:szCs w:val="22"/>
          <w:u w:val="single" w:color="000000"/>
        </w:rPr>
        <w:t>4</w:t>
      </w:r>
      <w:r>
        <w:rPr>
          <w:sz w:val="22"/>
          <w:szCs w:val="22"/>
          <w:u w:val="single" w:color="000000"/>
        </w:rPr>
        <w:t>4</w:t>
      </w:r>
      <w:r>
        <w:rPr>
          <w:sz w:val="22"/>
          <w:szCs w:val="22"/>
          <w:u w:val="single" w:color="000000"/>
        </w:rPr>
        <w:t>7</w:t>
      </w:r>
      <w:r>
        <w:rPr>
          <w:spacing w:val="-1"/>
          <w:sz w:val="22"/>
          <w:szCs w:val="22"/>
          <w:u w:val="single" w:color="000000"/>
        </w:rPr>
        <w:t xml:space="preserve"> </w:t>
      </w:r>
    </w:p>
    <w:p w14:paraId="42179CF9" w14:textId="53B7E8F8" w:rsidR="008F243D" w:rsidRDefault="000864E1">
      <w:pPr>
        <w:spacing w:before="1"/>
        <w:ind w:left="112"/>
        <w:rPr>
          <w:sz w:val="22"/>
          <w:szCs w:val="22"/>
        </w:rPr>
        <w:sectPr w:rsidR="008F243D">
          <w:type w:val="continuous"/>
          <w:pgSz w:w="11920" w:h="16840"/>
          <w:pgMar w:top="340" w:right="1320" w:bottom="280" w:left="1340" w:header="720" w:footer="720" w:gutter="0"/>
          <w:cols w:num="2" w:space="720" w:equalWidth="0">
            <w:col w:w="5746" w:space="469"/>
            <w:col w:w="3045"/>
          </w:cols>
        </w:sectPr>
      </w:pPr>
      <w:r>
        <w:rPr>
          <w:sz w:val="22"/>
          <w:szCs w:val="22"/>
          <w:lang w:val="id-ID"/>
        </w:rPr>
        <w:t>-</w:t>
      </w:r>
      <w:r w:rsidR="00B76988">
        <w:rPr>
          <w:sz w:val="22"/>
          <w:szCs w:val="22"/>
        </w:rPr>
        <w:t xml:space="preserve">  </w:t>
      </w:r>
      <w:r w:rsidR="00B76988">
        <w:rPr>
          <w:spacing w:val="1"/>
          <w:sz w:val="22"/>
          <w:szCs w:val="22"/>
        </w:rPr>
        <w:t xml:space="preserve"> </w:t>
      </w:r>
      <w:r w:rsidR="00B76988">
        <w:rPr>
          <w:spacing w:val="-1"/>
          <w:sz w:val="22"/>
          <w:szCs w:val="22"/>
        </w:rPr>
        <w:t>A</w:t>
      </w:r>
      <w:r w:rsidR="00B76988">
        <w:rPr>
          <w:sz w:val="22"/>
          <w:szCs w:val="22"/>
        </w:rPr>
        <w:t>p</w:t>
      </w:r>
      <w:r w:rsidR="00B76988">
        <w:rPr>
          <w:spacing w:val="-1"/>
          <w:sz w:val="22"/>
          <w:szCs w:val="22"/>
        </w:rPr>
        <w:t>r</w:t>
      </w:r>
      <w:r w:rsidR="00B76988">
        <w:rPr>
          <w:spacing w:val="1"/>
          <w:sz w:val="22"/>
          <w:szCs w:val="22"/>
        </w:rPr>
        <w:t>i</w:t>
      </w:r>
      <w:r w:rsidR="00B76988">
        <w:rPr>
          <w:sz w:val="22"/>
          <w:szCs w:val="22"/>
        </w:rPr>
        <w:t xml:space="preserve">l     </w:t>
      </w:r>
      <w:r>
        <w:rPr>
          <w:sz w:val="22"/>
          <w:szCs w:val="22"/>
          <w:lang w:val="id-ID"/>
        </w:rPr>
        <w:t>-</w:t>
      </w:r>
      <w:bookmarkStart w:id="0" w:name="_GoBack"/>
      <w:bookmarkEnd w:id="0"/>
      <w:r w:rsidR="00B76988">
        <w:rPr>
          <w:spacing w:val="1"/>
          <w:sz w:val="22"/>
          <w:szCs w:val="22"/>
        </w:rPr>
        <w:t xml:space="preserve"> </w:t>
      </w:r>
      <w:r w:rsidR="00B76988">
        <w:rPr>
          <w:sz w:val="22"/>
          <w:szCs w:val="22"/>
        </w:rPr>
        <w:t>M</w:t>
      </w:r>
    </w:p>
    <w:p w14:paraId="1EEDD314" w14:textId="77777777" w:rsidR="008F243D" w:rsidRDefault="008F243D">
      <w:pPr>
        <w:spacing w:before="18" w:line="240" w:lineRule="exact"/>
        <w:rPr>
          <w:sz w:val="24"/>
          <w:szCs w:val="24"/>
        </w:rPr>
      </w:pPr>
    </w:p>
    <w:p w14:paraId="24C758D8" w14:textId="12876D15" w:rsidR="008F243D" w:rsidRDefault="008F243D">
      <w:pPr>
        <w:ind w:left="4650"/>
      </w:pPr>
    </w:p>
    <w:p w14:paraId="707073E6" w14:textId="251B4461" w:rsidR="000864E1" w:rsidRDefault="000864E1">
      <w:pPr>
        <w:ind w:left="4650"/>
      </w:pPr>
    </w:p>
    <w:p w14:paraId="221B009A" w14:textId="77777777" w:rsidR="000864E1" w:rsidRDefault="000864E1">
      <w:pPr>
        <w:ind w:left="4650"/>
      </w:pPr>
    </w:p>
    <w:p w14:paraId="0EA82140" w14:textId="77777777" w:rsidR="008F243D" w:rsidRDefault="00B76988">
      <w:pPr>
        <w:spacing w:before="76" w:line="275" w:lineRule="auto"/>
        <w:ind w:left="4553" w:right="1550"/>
        <w:rPr>
          <w:sz w:val="22"/>
          <w:szCs w:val="22"/>
        </w:rPr>
      </w:pPr>
      <w:r>
        <w:rPr>
          <w:b/>
          <w:spacing w:val="-1"/>
          <w:sz w:val="22"/>
          <w:szCs w:val="22"/>
          <w:u w:val="thick" w:color="000000"/>
        </w:rPr>
        <w:t>D</w:t>
      </w:r>
      <w:r>
        <w:rPr>
          <w:b/>
          <w:sz w:val="22"/>
          <w:szCs w:val="22"/>
          <w:u w:val="thick" w:color="000000"/>
        </w:rPr>
        <w:t>r.</w:t>
      </w:r>
      <w:r>
        <w:rPr>
          <w:b/>
          <w:spacing w:val="2"/>
          <w:sz w:val="22"/>
          <w:szCs w:val="22"/>
          <w:u w:val="thick" w:color="000000"/>
        </w:rPr>
        <w:t xml:space="preserve"> </w:t>
      </w:r>
      <w:r>
        <w:rPr>
          <w:b/>
          <w:sz w:val="22"/>
          <w:szCs w:val="22"/>
          <w:u w:val="thick" w:color="000000"/>
        </w:rPr>
        <w:t>Moha</w:t>
      </w:r>
      <w:r>
        <w:rPr>
          <w:b/>
          <w:spacing w:val="-3"/>
          <w:sz w:val="22"/>
          <w:szCs w:val="22"/>
          <w:u w:val="thick" w:color="000000"/>
        </w:rPr>
        <w:t>m</w:t>
      </w:r>
      <w:r>
        <w:rPr>
          <w:b/>
          <w:sz w:val="22"/>
          <w:szCs w:val="22"/>
          <w:u w:val="thick" w:color="000000"/>
        </w:rPr>
        <w:t xml:space="preserve">ad </w:t>
      </w:r>
      <w:r>
        <w:rPr>
          <w:b/>
          <w:spacing w:val="-1"/>
          <w:sz w:val="22"/>
          <w:szCs w:val="22"/>
          <w:u w:val="thick" w:color="000000"/>
        </w:rPr>
        <w:t>E</w:t>
      </w:r>
      <w:r>
        <w:rPr>
          <w:b/>
          <w:sz w:val="22"/>
          <w:szCs w:val="22"/>
          <w:u w:val="thick" w:color="000000"/>
        </w:rPr>
        <w:t>rva</w:t>
      </w:r>
      <w:r>
        <w:rPr>
          <w:b/>
          <w:spacing w:val="2"/>
          <w:sz w:val="22"/>
          <w:szCs w:val="22"/>
          <w:u w:val="thick" w:color="000000"/>
        </w:rPr>
        <w:t>n</w:t>
      </w:r>
      <w:r>
        <w:rPr>
          <w:b/>
          <w:sz w:val="22"/>
          <w:szCs w:val="22"/>
          <w:u w:val="thick" w:color="000000"/>
        </w:rPr>
        <w:t>di</w:t>
      </w:r>
      <w:r>
        <w:rPr>
          <w:b/>
          <w:spacing w:val="1"/>
          <w:sz w:val="22"/>
          <w:szCs w:val="22"/>
          <w:u w:val="thick" w:color="000000"/>
        </w:rPr>
        <w:t>,</w:t>
      </w:r>
      <w:r>
        <w:rPr>
          <w:b/>
          <w:sz w:val="22"/>
          <w:szCs w:val="22"/>
          <w:u w:val="thick" w:color="000000"/>
        </w:rPr>
        <w:t>S.P</w:t>
      </w:r>
      <w:r>
        <w:rPr>
          <w:b/>
          <w:spacing w:val="-2"/>
          <w:sz w:val="22"/>
          <w:szCs w:val="22"/>
          <w:u w:val="thick" w:color="000000"/>
        </w:rPr>
        <w:t>t</w:t>
      </w:r>
      <w:r>
        <w:rPr>
          <w:b/>
          <w:spacing w:val="1"/>
          <w:sz w:val="22"/>
          <w:szCs w:val="22"/>
          <w:u w:val="thick" w:color="000000"/>
        </w:rPr>
        <w:t>.,M.</w:t>
      </w:r>
      <w:r>
        <w:rPr>
          <w:b/>
          <w:sz w:val="22"/>
          <w:szCs w:val="22"/>
          <w:u w:val="thick" w:color="000000"/>
        </w:rPr>
        <w:t>P</w:t>
      </w:r>
      <w:r>
        <w:rPr>
          <w:b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NB</w:t>
      </w:r>
      <w:r>
        <w:rPr>
          <w:b/>
          <w:sz w:val="22"/>
          <w:szCs w:val="22"/>
        </w:rPr>
        <w:t>M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>1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2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3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2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6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9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0</w:t>
      </w:r>
    </w:p>
    <w:p w14:paraId="6310525D" w14:textId="77777777" w:rsidR="008F243D" w:rsidRDefault="008F243D">
      <w:pPr>
        <w:spacing w:before="3" w:line="100" w:lineRule="exact"/>
        <w:rPr>
          <w:sz w:val="11"/>
          <w:szCs w:val="11"/>
        </w:rPr>
      </w:pPr>
    </w:p>
    <w:p w14:paraId="0434A9E2" w14:textId="77777777" w:rsidR="008F243D" w:rsidRDefault="008F243D">
      <w:pPr>
        <w:spacing w:line="200" w:lineRule="exact"/>
      </w:pPr>
    </w:p>
    <w:p w14:paraId="7365EC62" w14:textId="77777777" w:rsidR="008F243D" w:rsidRDefault="008F243D">
      <w:pPr>
        <w:spacing w:line="200" w:lineRule="exact"/>
      </w:pPr>
    </w:p>
    <w:p w14:paraId="282A6F07" w14:textId="77777777" w:rsidR="008F243D" w:rsidRDefault="008F243D">
      <w:pPr>
        <w:spacing w:line="200" w:lineRule="exact"/>
      </w:pPr>
    </w:p>
    <w:p w14:paraId="7EF22A18" w14:textId="77777777" w:rsidR="008F243D" w:rsidRDefault="008F243D">
      <w:pPr>
        <w:spacing w:line="200" w:lineRule="exact"/>
      </w:pPr>
    </w:p>
    <w:p w14:paraId="2B45D0A8" w14:textId="77777777" w:rsidR="008F243D" w:rsidRDefault="008F243D">
      <w:pPr>
        <w:spacing w:line="200" w:lineRule="exact"/>
      </w:pPr>
    </w:p>
    <w:p w14:paraId="30629346" w14:textId="77777777" w:rsidR="008F243D" w:rsidRDefault="008F243D">
      <w:pPr>
        <w:spacing w:line="200" w:lineRule="exact"/>
      </w:pPr>
    </w:p>
    <w:p w14:paraId="50B8C0E4" w14:textId="77777777" w:rsidR="008F243D" w:rsidRDefault="008F243D">
      <w:pPr>
        <w:spacing w:line="200" w:lineRule="exact"/>
      </w:pPr>
    </w:p>
    <w:p w14:paraId="5ACCCA36" w14:textId="77777777" w:rsidR="008F243D" w:rsidRDefault="00B76988">
      <w:pPr>
        <w:ind w:left="100"/>
        <w:rPr>
          <w:sz w:val="22"/>
          <w:szCs w:val="22"/>
        </w:rPr>
      </w:pP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busan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Y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:</w:t>
      </w:r>
    </w:p>
    <w:p w14:paraId="7D765C38" w14:textId="77777777" w:rsidR="008F243D" w:rsidRDefault="00B76988">
      <w:pPr>
        <w:spacing w:before="39"/>
        <w:ind w:left="100"/>
        <w:rPr>
          <w:sz w:val="22"/>
          <w:szCs w:val="22"/>
        </w:rPr>
      </w:pPr>
      <w:r>
        <w:rPr>
          <w:sz w:val="22"/>
          <w:szCs w:val="22"/>
        </w:rPr>
        <w:t xml:space="preserve">1.   </w:t>
      </w:r>
      <w:r>
        <w:rPr>
          <w:spacing w:val="4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ek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or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rs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as M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m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ad</w:t>
      </w:r>
      <w:r>
        <w:rPr>
          <w:spacing w:val="5"/>
          <w:sz w:val="22"/>
          <w:szCs w:val="22"/>
        </w:rPr>
        <w:t>i</w:t>
      </w:r>
      <w:r>
        <w:rPr>
          <w:spacing w:val="-6"/>
          <w:sz w:val="22"/>
          <w:szCs w:val="22"/>
        </w:rPr>
        <w:t>y</w:t>
      </w:r>
      <w:r>
        <w:rPr>
          <w:sz w:val="22"/>
          <w:szCs w:val="22"/>
        </w:rPr>
        <w:t>ah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oron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4"/>
          <w:sz w:val="22"/>
          <w:szCs w:val="22"/>
        </w:rPr>
        <w:t xml:space="preserve"> </w:t>
      </w:r>
      <w:r>
        <w:rPr>
          <w:i/>
          <w:sz w:val="22"/>
          <w:szCs w:val="22"/>
        </w:rPr>
        <w:t>Sebagai Lapora</w:t>
      </w:r>
      <w:r>
        <w:rPr>
          <w:i/>
          <w:spacing w:val="1"/>
          <w:sz w:val="22"/>
          <w:szCs w:val="22"/>
        </w:rPr>
        <w:t>n</w:t>
      </w:r>
      <w:r>
        <w:rPr>
          <w:sz w:val="22"/>
          <w:szCs w:val="22"/>
        </w:rPr>
        <w:t>)</w:t>
      </w:r>
    </w:p>
    <w:p w14:paraId="40BCD20B" w14:textId="77777777" w:rsidR="008F243D" w:rsidRDefault="00B76988">
      <w:pPr>
        <w:spacing w:before="37"/>
        <w:ind w:left="100"/>
        <w:rPr>
          <w:sz w:val="22"/>
          <w:szCs w:val="22"/>
        </w:rPr>
      </w:pPr>
      <w:r>
        <w:rPr>
          <w:sz w:val="22"/>
          <w:szCs w:val="22"/>
        </w:rPr>
        <w:t xml:space="preserve">2.   </w:t>
      </w:r>
      <w:r>
        <w:rPr>
          <w:spacing w:val="4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Y</w:t>
      </w:r>
      <w:r>
        <w:rPr>
          <w:sz w:val="22"/>
          <w:szCs w:val="22"/>
        </w:rPr>
        <w:t>ang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sangk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n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uk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k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ahui dan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il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ks</w:t>
      </w:r>
      <w:r>
        <w:rPr>
          <w:sz w:val="22"/>
          <w:szCs w:val="22"/>
        </w:rPr>
        <w:t>anak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</w:p>
    <w:p w14:paraId="26D2DA06" w14:textId="77777777" w:rsidR="008F243D" w:rsidRDefault="00B76988">
      <w:pPr>
        <w:spacing w:before="39"/>
        <w:ind w:left="100"/>
        <w:rPr>
          <w:sz w:val="22"/>
          <w:szCs w:val="22"/>
        </w:rPr>
        <w:sectPr w:rsidR="008F243D">
          <w:type w:val="continuous"/>
          <w:pgSz w:w="11920" w:h="16840"/>
          <w:pgMar w:top="340" w:right="1320" w:bottom="280" w:left="1340" w:header="720" w:footer="720" w:gutter="0"/>
          <w:cols w:space="720"/>
        </w:sectPr>
      </w:pPr>
      <w:r>
        <w:rPr>
          <w:sz w:val="22"/>
          <w:szCs w:val="22"/>
        </w:rPr>
        <w:t xml:space="preserve">3.   </w:t>
      </w:r>
      <w:r>
        <w:rPr>
          <w:spacing w:val="4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rs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p</w:t>
      </w:r>
    </w:p>
    <w:p w14:paraId="0202CC7C" w14:textId="77777777" w:rsidR="008F243D" w:rsidRDefault="008F243D">
      <w:pPr>
        <w:spacing w:before="5" w:line="120" w:lineRule="exact"/>
        <w:rPr>
          <w:sz w:val="13"/>
          <w:szCs w:val="13"/>
        </w:rPr>
      </w:pPr>
    </w:p>
    <w:p w14:paraId="406B5C48" w14:textId="77777777" w:rsidR="008F243D" w:rsidRDefault="008F243D">
      <w:pPr>
        <w:spacing w:line="200" w:lineRule="exact"/>
      </w:pPr>
    </w:p>
    <w:p w14:paraId="71C00894" w14:textId="77777777" w:rsidR="008F243D" w:rsidRDefault="00B76988">
      <w:pPr>
        <w:spacing w:before="31"/>
        <w:ind w:left="1380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L</w:t>
      </w:r>
      <w:r>
        <w:rPr>
          <w:b/>
          <w:spacing w:val="2"/>
          <w:sz w:val="22"/>
          <w:szCs w:val="22"/>
        </w:rPr>
        <w:t>a</w:t>
      </w:r>
      <w:r>
        <w:rPr>
          <w:b/>
          <w:spacing w:val="-3"/>
          <w:sz w:val="22"/>
          <w:szCs w:val="22"/>
        </w:rPr>
        <w:t>m</w:t>
      </w:r>
      <w:r>
        <w:rPr>
          <w:b/>
          <w:sz w:val="22"/>
          <w:szCs w:val="22"/>
        </w:rPr>
        <w:t>pi</w:t>
      </w:r>
      <w:r>
        <w:rPr>
          <w:b/>
          <w:spacing w:val="1"/>
          <w:sz w:val="22"/>
          <w:szCs w:val="22"/>
        </w:rPr>
        <w:t>r</w:t>
      </w:r>
      <w:r>
        <w:rPr>
          <w:b/>
          <w:sz w:val="22"/>
          <w:szCs w:val="22"/>
        </w:rPr>
        <w:t>an</w:t>
      </w:r>
      <w:r>
        <w:rPr>
          <w:b/>
          <w:sz w:val="22"/>
          <w:szCs w:val="22"/>
        </w:rPr>
        <w:t xml:space="preserve">               </w:t>
      </w:r>
      <w:r>
        <w:rPr>
          <w:b/>
          <w:spacing w:val="11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:   </w:t>
      </w:r>
      <w:r>
        <w:rPr>
          <w:b/>
          <w:spacing w:val="25"/>
          <w:sz w:val="22"/>
          <w:szCs w:val="22"/>
        </w:rPr>
        <w:t xml:space="preserve"> </w:t>
      </w:r>
      <w:r>
        <w:rPr>
          <w:b/>
          <w:sz w:val="22"/>
          <w:szCs w:val="22"/>
        </w:rPr>
        <w:t>Surat</w:t>
      </w:r>
      <w:r>
        <w:rPr>
          <w:b/>
          <w:spacing w:val="1"/>
          <w:sz w:val="22"/>
          <w:szCs w:val="22"/>
        </w:rPr>
        <w:t xml:space="preserve"> K</w:t>
      </w:r>
      <w:r>
        <w:rPr>
          <w:b/>
          <w:sz w:val="22"/>
          <w:szCs w:val="22"/>
        </w:rPr>
        <w:t>eputusan</w:t>
      </w:r>
      <w:r>
        <w:rPr>
          <w:b/>
          <w:spacing w:val="-1"/>
          <w:sz w:val="22"/>
          <w:szCs w:val="22"/>
        </w:rPr>
        <w:t xml:space="preserve"> D</w:t>
      </w:r>
      <w:r>
        <w:rPr>
          <w:b/>
          <w:sz w:val="22"/>
          <w:szCs w:val="22"/>
        </w:rPr>
        <w:t>ekan Fa</w:t>
      </w:r>
      <w:r>
        <w:rPr>
          <w:b/>
          <w:spacing w:val="-3"/>
          <w:sz w:val="22"/>
          <w:szCs w:val="22"/>
        </w:rPr>
        <w:t>k</w:t>
      </w:r>
      <w:r>
        <w:rPr>
          <w:b/>
          <w:sz w:val="22"/>
          <w:szCs w:val="22"/>
        </w:rPr>
        <w:t>ul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>as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Sains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d</w:t>
      </w:r>
      <w:r>
        <w:rPr>
          <w:b/>
          <w:spacing w:val="-2"/>
          <w:sz w:val="22"/>
          <w:szCs w:val="22"/>
        </w:rPr>
        <w:t>a</w:t>
      </w:r>
      <w:r>
        <w:rPr>
          <w:b/>
          <w:sz w:val="22"/>
          <w:szCs w:val="22"/>
        </w:rPr>
        <w:t>n I</w:t>
      </w:r>
      <w:r>
        <w:rPr>
          <w:b/>
          <w:spacing w:val="1"/>
          <w:sz w:val="22"/>
          <w:szCs w:val="22"/>
        </w:rPr>
        <w:t>l</w:t>
      </w:r>
      <w:r>
        <w:rPr>
          <w:b/>
          <w:spacing w:val="-3"/>
          <w:sz w:val="22"/>
          <w:szCs w:val="22"/>
        </w:rPr>
        <w:t>m</w:t>
      </w:r>
      <w:r>
        <w:rPr>
          <w:b/>
          <w:sz w:val="22"/>
          <w:szCs w:val="22"/>
        </w:rPr>
        <w:t xml:space="preserve">u 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2"/>
          <w:sz w:val="22"/>
          <w:szCs w:val="22"/>
        </w:rPr>
        <w:t>o</w:t>
      </w:r>
      <w:r>
        <w:rPr>
          <w:b/>
          <w:spacing w:val="-3"/>
          <w:sz w:val="22"/>
          <w:szCs w:val="22"/>
        </w:rPr>
        <w:t>m</w:t>
      </w:r>
      <w:r>
        <w:rPr>
          <w:b/>
          <w:sz w:val="22"/>
          <w:szCs w:val="22"/>
        </w:rPr>
        <w:t>puter</w:t>
      </w:r>
    </w:p>
    <w:p w14:paraId="6F15FF1D" w14:textId="37181B93" w:rsidR="008F243D" w:rsidRDefault="00B76988">
      <w:pPr>
        <w:spacing w:line="240" w:lineRule="exact"/>
        <w:ind w:left="1380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N</w:t>
      </w:r>
      <w:r>
        <w:rPr>
          <w:b/>
          <w:spacing w:val="2"/>
          <w:sz w:val="22"/>
          <w:szCs w:val="22"/>
        </w:rPr>
        <w:t>o</w:t>
      </w:r>
      <w:r>
        <w:rPr>
          <w:b/>
          <w:spacing w:val="-3"/>
          <w:sz w:val="22"/>
          <w:szCs w:val="22"/>
        </w:rPr>
        <w:t>m</w:t>
      </w:r>
      <w:r>
        <w:rPr>
          <w:b/>
          <w:sz w:val="22"/>
          <w:szCs w:val="22"/>
        </w:rPr>
        <w:t xml:space="preserve">or                    </w:t>
      </w:r>
      <w:r>
        <w:rPr>
          <w:b/>
          <w:spacing w:val="30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:  </w:t>
      </w:r>
      <w:r>
        <w:rPr>
          <w:b/>
          <w:spacing w:val="48"/>
          <w:sz w:val="22"/>
          <w:szCs w:val="22"/>
        </w:rPr>
        <w:t xml:space="preserve"> </w:t>
      </w:r>
      <w:r w:rsidR="000864E1">
        <w:rPr>
          <w:b/>
          <w:sz w:val="22"/>
          <w:szCs w:val="22"/>
          <w:lang w:val="id-ID"/>
        </w:rPr>
        <w:t>-</w:t>
      </w:r>
      <w:r>
        <w:rPr>
          <w:b/>
          <w:spacing w:val="1"/>
          <w:sz w:val="22"/>
          <w:szCs w:val="22"/>
        </w:rPr>
        <w:t>/</w:t>
      </w:r>
      <w:r>
        <w:rPr>
          <w:b/>
          <w:sz w:val="22"/>
          <w:szCs w:val="22"/>
        </w:rPr>
        <w:t>F</w:t>
      </w:r>
      <w:r>
        <w:rPr>
          <w:b/>
          <w:spacing w:val="-1"/>
          <w:sz w:val="22"/>
          <w:szCs w:val="22"/>
        </w:rPr>
        <w:t>S</w:t>
      </w:r>
      <w:r>
        <w:rPr>
          <w:b/>
          <w:sz w:val="22"/>
          <w:szCs w:val="22"/>
        </w:rPr>
        <w:t>I</w:t>
      </w:r>
      <w:r>
        <w:rPr>
          <w:b/>
          <w:spacing w:val="2"/>
          <w:sz w:val="22"/>
          <w:szCs w:val="22"/>
        </w:rPr>
        <w:t>K</w:t>
      </w:r>
      <w:r>
        <w:rPr>
          <w:b/>
          <w:spacing w:val="1"/>
          <w:sz w:val="22"/>
          <w:szCs w:val="22"/>
        </w:rPr>
        <w:t>-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M</w:t>
      </w:r>
      <w:r>
        <w:rPr>
          <w:b/>
          <w:spacing w:val="-1"/>
          <w:sz w:val="22"/>
          <w:szCs w:val="22"/>
        </w:rPr>
        <w:t>G</w:t>
      </w:r>
      <w:r>
        <w:rPr>
          <w:b/>
          <w:spacing w:val="1"/>
          <w:sz w:val="22"/>
          <w:szCs w:val="22"/>
        </w:rPr>
        <w:t>O</w:t>
      </w:r>
      <w:r>
        <w:rPr>
          <w:b/>
          <w:spacing w:val="-1"/>
          <w:sz w:val="22"/>
          <w:szCs w:val="22"/>
        </w:rPr>
        <w:t>/KE</w:t>
      </w:r>
      <w:r>
        <w:rPr>
          <w:b/>
          <w:sz w:val="22"/>
          <w:szCs w:val="22"/>
        </w:rPr>
        <w:t>P/I</w:t>
      </w:r>
      <w:r>
        <w:rPr>
          <w:b/>
          <w:spacing w:val="-1"/>
          <w:sz w:val="22"/>
          <w:szCs w:val="22"/>
        </w:rPr>
        <w:t>V</w:t>
      </w:r>
      <w:r>
        <w:rPr>
          <w:b/>
          <w:spacing w:val="1"/>
          <w:sz w:val="22"/>
          <w:szCs w:val="22"/>
        </w:rPr>
        <w:t>/</w:t>
      </w:r>
      <w:r>
        <w:rPr>
          <w:b/>
          <w:sz w:val="22"/>
          <w:szCs w:val="22"/>
        </w:rPr>
        <w:t>2026</w:t>
      </w:r>
    </w:p>
    <w:p w14:paraId="39E8E45C" w14:textId="77777777" w:rsidR="008F243D" w:rsidRDefault="00B76988">
      <w:pPr>
        <w:spacing w:before="1"/>
        <w:ind w:left="1380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T</w:t>
      </w:r>
      <w:r>
        <w:rPr>
          <w:b/>
          <w:sz w:val="22"/>
          <w:szCs w:val="22"/>
        </w:rPr>
        <w:t xml:space="preserve">anggal                  </w:t>
      </w:r>
      <w:r>
        <w:rPr>
          <w:b/>
          <w:spacing w:val="28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:  </w:t>
      </w:r>
      <w:r>
        <w:rPr>
          <w:b/>
          <w:spacing w:val="48"/>
          <w:sz w:val="22"/>
          <w:szCs w:val="22"/>
        </w:rPr>
        <w:t xml:space="preserve"> </w:t>
      </w:r>
      <w:r>
        <w:rPr>
          <w:b/>
          <w:sz w:val="22"/>
          <w:szCs w:val="22"/>
        </w:rPr>
        <w:t>21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pr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l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>2026 M</w:t>
      </w:r>
    </w:p>
    <w:p w14:paraId="368D7BC2" w14:textId="77777777" w:rsidR="008F243D" w:rsidRDefault="00B76988">
      <w:pPr>
        <w:spacing w:line="240" w:lineRule="exact"/>
        <w:ind w:left="1380"/>
        <w:rPr>
          <w:sz w:val="22"/>
          <w:szCs w:val="22"/>
        </w:rPr>
      </w:pPr>
      <w:r>
        <w:pict w14:anchorId="1BE98BEF">
          <v:group id="_x0000_s1027" style="position:absolute;left:0;text-align:left;margin-left:26.7pt;margin-top:71.45pt;width:558.75pt;height:.05pt;z-index:-251658240;mso-position-horizontal-relative:page" coordorigin="534,1429" coordsize="11175,1">
            <v:shape id="_x0000_s1028" style="position:absolute;left:534;top:1429;width:11175;height:1" coordorigin="534,1429" coordsize="11175,1" path="m534,1429r11175,1e" filled="f" strokeweight="1.5pt">
              <v:path arrowok="t"/>
            </v:shape>
            <w10:wrap anchorx="page"/>
          </v:group>
        </w:pict>
      </w:r>
      <w:r>
        <w:rPr>
          <w:b/>
          <w:spacing w:val="-1"/>
          <w:sz w:val="22"/>
          <w:szCs w:val="22"/>
        </w:rPr>
        <w:t>T</w:t>
      </w:r>
      <w:r>
        <w:rPr>
          <w:b/>
          <w:sz w:val="22"/>
          <w:szCs w:val="22"/>
        </w:rPr>
        <w:t xml:space="preserve">entang                  </w:t>
      </w:r>
      <w:r>
        <w:rPr>
          <w:b/>
          <w:spacing w:val="15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:  </w:t>
      </w:r>
      <w:r>
        <w:rPr>
          <w:b/>
          <w:spacing w:val="48"/>
          <w:sz w:val="22"/>
          <w:szCs w:val="22"/>
        </w:rPr>
        <w:t xml:space="preserve"> </w:t>
      </w:r>
      <w:r>
        <w:rPr>
          <w:b/>
          <w:sz w:val="22"/>
          <w:szCs w:val="22"/>
        </w:rPr>
        <w:t>Penetapan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T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m</w:t>
      </w:r>
      <w:r>
        <w:rPr>
          <w:b/>
          <w:spacing w:val="-2"/>
          <w:sz w:val="22"/>
          <w:szCs w:val="22"/>
        </w:rPr>
        <w:t xml:space="preserve"> </w:t>
      </w:r>
      <w:r>
        <w:rPr>
          <w:b/>
          <w:sz w:val="22"/>
          <w:szCs w:val="22"/>
        </w:rPr>
        <w:t>Pen</w:t>
      </w:r>
      <w:r>
        <w:rPr>
          <w:b/>
          <w:spacing w:val="1"/>
          <w:sz w:val="22"/>
          <w:szCs w:val="22"/>
        </w:rPr>
        <w:t>g</w:t>
      </w:r>
      <w:r>
        <w:rPr>
          <w:b/>
          <w:sz w:val="22"/>
          <w:szCs w:val="22"/>
        </w:rPr>
        <w:t>uji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j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an</w:t>
      </w:r>
      <w:r>
        <w:rPr>
          <w:b/>
          <w:spacing w:val="-2"/>
          <w:sz w:val="22"/>
          <w:szCs w:val="22"/>
        </w:rPr>
        <w:t xml:space="preserve"> </w:t>
      </w:r>
      <w:r>
        <w:rPr>
          <w:b/>
          <w:sz w:val="22"/>
          <w:szCs w:val="22"/>
        </w:rPr>
        <w:t>Se</w:t>
      </w:r>
      <w:r>
        <w:rPr>
          <w:b/>
          <w:spacing w:val="-3"/>
          <w:sz w:val="22"/>
          <w:szCs w:val="22"/>
        </w:rPr>
        <w:t>m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nar</w:t>
      </w:r>
      <w:r>
        <w:rPr>
          <w:b/>
          <w:spacing w:val="3"/>
          <w:sz w:val="22"/>
          <w:szCs w:val="22"/>
        </w:rPr>
        <w:t xml:space="preserve"> </w:t>
      </w:r>
      <w:r>
        <w:rPr>
          <w:b/>
          <w:sz w:val="22"/>
          <w:szCs w:val="22"/>
        </w:rPr>
        <w:t>Proposal</w:t>
      </w:r>
    </w:p>
    <w:p w14:paraId="6CD18F40" w14:textId="77777777" w:rsidR="008F243D" w:rsidRDefault="00B76988">
      <w:pPr>
        <w:spacing w:before="1"/>
        <w:ind w:left="3509"/>
        <w:rPr>
          <w:sz w:val="22"/>
          <w:szCs w:val="22"/>
        </w:rPr>
      </w:pPr>
      <w:r>
        <w:rPr>
          <w:b/>
          <w:sz w:val="22"/>
          <w:szCs w:val="22"/>
        </w:rPr>
        <w:t>Program</w:t>
      </w:r>
      <w:r>
        <w:rPr>
          <w:b/>
          <w:spacing w:val="-2"/>
          <w:sz w:val="22"/>
          <w:szCs w:val="22"/>
        </w:rPr>
        <w:t xml:space="preserve"> </w:t>
      </w:r>
      <w:r>
        <w:rPr>
          <w:b/>
          <w:sz w:val="22"/>
          <w:szCs w:val="22"/>
        </w:rPr>
        <w:t>Studi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G</w:t>
      </w:r>
      <w:r>
        <w:rPr>
          <w:b/>
          <w:sz w:val="22"/>
          <w:szCs w:val="22"/>
        </w:rPr>
        <w:t>eog</w:t>
      </w:r>
      <w:r>
        <w:rPr>
          <w:b/>
          <w:spacing w:val="-1"/>
          <w:sz w:val="22"/>
          <w:szCs w:val="22"/>
        </w:rPr>
        <w:t>r</w:t>
      </w:r>
      <w:r>
        <w:rPr>
          <w:b/>
          <w:sz w:val="22"/>
          <w:szCs w:val="22"/>
        </w:rPr>
        <w:t>afi</w:t>
      </w:r>
    </w:p>
    <w:p w14:paraId="3E7178EB" w14:textId="77777777" w:rsidR="008F243D" w:rsidRDefault="00B76988">
      <w:pPr>
        <w:spacing w:line="240" w:lineRule="exact"/>
        <w:ind w:left="3509"/>
        <w:rPr>
          <w:sz w:val="22"/>
          <w:szCs w:val="22"/>
        </w:rPr>
      </w:pPr>
      <w:r>
        <w:rPr>
          <w:b/>
          <w:sz w:val="22"/>
          <w:szCs w:val="22"/>
        </w:rPr>
        <w:t>Fa</w:t>
      </w:r>
      <w:r>
        <w:rPr>
          <w:b/>
          <w:spacing w:val="-1"/>
          <w:sz w:val="22"/>
          <w:szCs w:val="22"/>
        </w:rPr>
        <w:t>k</w:t>
      </w:r>
      <w:r>
        <w:rPr>
          <w:b/>
          <w:sz w:val="22"/>
          <w:szCs w:val="22"/>
        </w:rPr>
        <w:t>ul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>as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Sains dan </w:t>
      </w:r>
      <w:r>
        <w:rPr>
          <w:b/>
          <w:spacing w:val="-1"/>
          <w:sz w:val="22"/>
          <w:szCs w:val="22"/>
        </w:rPr>
        <w:t>Ilm</w:t>
      </w:r>
      <w:r>
        <w:rPr>
          <w:b/>
          <w:sz w:val="22"/>
          <w:szCs w:val="22"/>
        </w:rPr>
        <w:t xml:space="preserve">u 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2"/>
          <w:sz w:val="22"/>
          <w:szCs w:val="22"/>
        </w:rPr>
        <w:t>o</w:t>
      </w:r>
      <w:r>
        <w:rPr>
          <w:b/>
          <w:spacing w:val="-3"/>
          <w:sz w:val="22"/>
          <w:szCs w:val="22"/>
        </w:rPr>
        <w:t>m</w:t>
      </w:r>
      <w:r>
        <w:rPr>
          <w:b/>
          <w:sz w:val="22"/>
          <w:szCs w:val="22"/>
        </w:rPr>
        <w:t>puter</w:t>
      </w:r>
    </w:p>
    <w:p w14:paraId="2238B427" w14:textId="77777777" w:rsidR="008F243D" w:rsidRDefault="00B76988">
      <w:pPr>
        <w:spacing w:before="1"/>
        <w:ind w:left="3509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niv</w:t>
      </w:r>
      <w:r>
        <w:rPr>
          <w:b/>
          <w:spacing w:val="1"/>
          <w:sz w:val="22"/>
          <w:szCs w:val="22"/>
        </w:rPr>
        <w:t>e</w:t>
      </w:r>
      <w:r>
        <w:rPr>
          <w:b/>
          <w:sz w:val="22"/>
          <w:szCs w:val="22"/>
        </w:rPr>
        <w:t>rs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tas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Muha</w:t>
      </w:r>
      <w:r>
        <w:rPr>
          <w:b/>
          <w:spacing w:val="-2"/>
          <w:sz w:val="22"/>
          <w:szCs w:val="22"/>
        </w:rPr>
        <w:t>m</w:t>
      </w:r>
      <w:r>
        <w:rPr>
          <w:b/>
          <w:spacing w:val="-1"/>
          <w:sz w:val="22"/>
          <w:szCs w:val="22"/>
        </w:rPr>
        <w:t>m</w:t>
      </w:r>
      <w:r>
        <w:rPr>
          <w:b/>
          <w:sz w:val="22"/>
          <w:szCs w:val="22"/>
        </w:rPr>
        <w:t>adi</w:t>
      </w:r>
      <w:r>
        <w:rPr>
          <w:b/>
          <w:spacing w:val="2"/>
          <w:sz w:val="22"/>
          <w:szCs w:val="22"/>
        </w:rPr>
        <w:t>y</w:t>
      </w:r>
      <w:r>
        <w:rPr>
          <w:b/>
          <w:sz w:val="22"/>
          <w:szCs w:val="22"/>
        </w:rPr>
        <w:t xml:space="preserve">ah </w:t>
      </w:r>
      <w:r>
        <w:rPr>
          <w:b/>
          <w:spacing w:val="1"/>
          <w:sz w:val="22"/>
          <w:szCs w:val="22"/>
        </w:rPr>
        <w:t>G</w:t>
      </w:r>
      <w:r>
        <w:rPr>
          <w:b/>
          <w:spacing w:val="-2"/>
          <w:sz w:val="22"/>
          <w:szCs w:val="22"/>
        </w:rPr>
        <w:t>o</w:t>
      </w:r>
      <w:r>
        <w:rPr>
          <w:b/>
          <w:sz w:val="22"/>
          <w:szCs w:val="22"/>
        </w:rPr>
        <w:t>ronta</w:t>
      </w:r>
      <w:r>
        <w:rPr>
          <w:b/>
          <w:spacing w:val="1"/>
          <w:sz w:val="22"/>
          <w:szCs w:val="22"/>
        </w:rPr>
        <w:t>l</w:t>
      </w:r>
      <w:r>
        <w:rPr>
          <w:b/>
          <w:sz w:val="22"/>
          <w:szCs w:val="22"/>
        </w:rPr>
        <w:t>o</w:t>
      </w:r>
    </w:p>
    <w:p w14:paraId="7463FB68" w14:textId="77777777" w:rsidR="008F243D" w:rsidRDefault="00B76988">
      <w:pPr>
        <w:spacing w:line="240" w:lineRule="exact"/>
        <w:ind w:left="3509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T</w:t>
      </w:r>
      <w:r>
        <w:rPr>
          <w:b/>
          <w:sz w:val="22"/>
          <w:szCs w:val="22"/>
        </w:rPr>
        <w:t xml:space="preserve">ahun </w:t>
      </w:r>
      <w:r>
        <w:rPr>
          <w:b/>
          <w:spacing w:val="1"/>
          <w:sz w:val="22"/>
          <w:szCs w:val="22"/>
        </w:rPr>
        <w:t>A</w:t>
      </w:r>
      <w:r>
        <w:rPr>
          <w:b/>
          <w:spacing w:val="-2"/>
          <w:sz w:val="22"/>
          <w:szCs w:val="22"/>
        </w:rPr>
        <w:t>k</w:t>
      </w:r>
      <w:r>
        <w:rPr>
          <w:b/>
          <w:sz w:val="22"/>
          <w:szCs w:val="22"/>
        </w:rPr>
        <w:t>ad</w:t>
      </w:r>
      <w:r>
        <w:rPr>
          <w:b/>
          <w:spacing w:val="2"/>
          <w:sz w:val="22"/>
          <w:szCs w:val="22"/>
        </w:rPr>
        <w:t>e</w:t>
      </w:r>
      <w:r>
        <w:rPr>
          <w:b/>
          <w:spacing w:val="-3"/>
          <w:sz w:val="22"/>
          <w:szCs w:val="22"/>
        </w:rPr>
        <w:t>m</w:t>
      </w:r>
      <w:r>
        <w:rPr>
          <w:b/>
          <w:spacing w:val="3"/>
          <w:sz w:val="22"/>
          <w:szCs w:val="22"/>
        </w:rPr>
        <w:t>i</w:t>
      </w:r>
      <w:r>
        <w:rPr>
          <w:b/>
          <w:sz w:val="22"/>
          <w:szCs w:val="22"/>
        </w:rPr>
        <w:t>k 20</w:t>
      </w:r>
      <w:r>
        <w:rPr>
          <w:b/>
          <w:spacing w:val="2"/>
          <w:sz w:val="22"/>
          <w:szCs w:val="22"/>
        </w:rPr>
        <w:t>2</w:t>
      </w:r>
      <w:r>
        <w:rPr>
          <w:b/>
          <w:sz w:val="22"/>
          <w:szCs w:val="22"/>
        </w:rPr>
        <w:t>5</w:t>
      </w:r>
      <w:r>
        <w:rPr>
          <w:b/>
          <w:spacing w:val="1"/>
          <w:sz w:val="22"/>
          <w:szCs w:val="22"/>
        </w:rPr>
        <w:t>/</w:t>
      </w:r>
      <w:r>
        <w:rPr>
          <w:b/>
          <w:sz w:val="22"/>
          <w:szCs w:val="22"/>
        </w:rPr>
        <w:t>2026</w:t>
      </w:r>
    </w:p>
    <w:p w14:paraId="3AB0AA4F" w14:textId="77777777" w:rsidR="008F243D" w:rsidRDefault="008F243D">
      <w:pPr>
        <w:spacing w:line="100" w:lineRule="exact"/>
        <w:rPr>
          <w:sz w:val="11"/>
          <w:szCs w:val="11"/>
        </w:rPr>
      </w:pPr>
    </w:p>
    <w:p w14:paraId="26827756" w14:textId="77777777" w:rsidR="008F243D" w:rsidRDefault="008F243D">
      <w:pPr>
        <w:spacing w:line="200" w:lineRule="exact"/>
      </w:pPr>
    </w:p>
    <w:tbl>
      <w:tblPr>
        <w:tblW w:w="0" w:type="auto"/>
        <w:tblInd w:w="1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0"/>
        <w:gridCol w:w="1726"/>
        <w:gridCol w:w="3251"/>
        <w:gridCol w:w="3501"/>
        <w:gridCol w:w="2550"/>
      </w:tblGrid>
      <w:tr w:rsidR="008F243D" w14:paraId="2DCEB1D0" w14:textId="77777777">
        <w:trPr>
          <w:trHeight w:hRule="exact" w:val="449"/>
        </w:trPr>
        <w:tc>
          <w:tcPr>
            <w:tcW w:w="5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28E186" w14:textId="77777777" w:rsidR="008F243D" w:rsidRDefault="00B76988">
            <w:pPr>
              <w:spacing w:before="78"/>
              <w:ind w:left="107"/>
              <w:rPr>
                <w:sz w:val="24"/>
                <w:szCs w:val="24"/>
              </w:rPr>
            </w:pPr>
            <w:r>
              <w:rPr>
                <w:b/>
                <w:spacing w:val="1"/>
                <w:sz w:val="24"/>
                <w:szCs w:val="24"/>
              </w:rPr>
              <w:t>No</w:t>
            </w:r>
          </w:p>
        </w:tc>
        <w:tc>
          <w:tcPr>
            <w:tcW w:w="17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60D63B" w14:textId="77777777" w:rsidR="008F243D" w:rsidRDefault="00B76988">
            <w:pPr>
              <w:spacing w:before="78"/>
              <w:ind w:left="269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</w:t>
            </w:r>
            <w:r>
              <w:rPr>
                <w:b/>
                <w:spacing w:val="-1"/>
                <w:sz w:val="24"/>
                <w:szCs w:val="24"/>
              </w:rPr>
              <w:t>a</w:t>
            </w:r>
            <w:r>
              <w:rPr>
                <w:b/>
                <w:spacing w:val="4"/>
                <w:sz w:val="24"/>
                <w:szCs w:val="24"/>
              </w:rPr>
              <w:t>m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-1"/>
                <w:sz w:val="24"/>
                <w:szCs w:val="24"/>
              </w:rPr>
              <w:t>/N</w:t>
            </w:r>
            <w:r>
              <w:rPr>
                <w:b/>
                <w:sz w:val="24"/>
                <w:szCs w:val="24"/>
              </w:rPr>
              <w:t>IM</w:t>
            </w:r>
          </w:p>
        </w:tc>
        <w:tc>
          <w:tcPr>
            <w:tcW w:w="32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075559" w14:textId="77777777" w:rsidR="008F243D" w:rsidRDefault="00B76988">
            <w:pPr>
              <w:spacing w:before="78"/>
              <w:ind w:left="567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Ju</w:t>
            </w:r>
            <w:r>
              <w:rPr>
                <w:b/>
                <w:spacing w:val="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ul S</w:t>
            </w:r>
            <w:r>
              <w:rPr>
                <w:b/>
                <w:spacing w:val="-2"/>
                <w:sz w:val="24"/>
                <w:szCs w:val="24"/>
              </w:rPr>
              <w:t>e</w:t>
            </w:r>
            <w:r>
              <w:rPr>
                <w:b/>
                <w:spacing w:val="4"/>
                <w:sz w:val="24"/>
                <w:szCs w:val="24"/>
              </w:rPr>
              <w:t>m</w:t>
            </w:r>
            <w:r>
              <w:rPr>
                <w:b/>
                <w:sz w:val="24"/>
                <w:szCs w:val="24"/>
              </w:rPr>
              <w:t>inar</w:t>
            </w:r>
            <w:r>
              <w:rPr>
                <w:b/>
                <w:spacing w:val="-1"/>
                <w:sz w:val="24"/>
                <w:szCs w:val="24"/>
              </w:rPr>
              <w:t xml:space="preserve"> H</w:t>
            </w:r>
            <w:r>
              <w:rPr>
                <w:b/>
                <w:sz w:val="24"/>
                <w:szCs w:val="24"/>
              </w:rPr>
              <w:t>as</w:t>
            </w:r>
            <w:r>
              <w:rPr>
                <w:b/>
                <w:spacing w:val="-2"/>
                <w:sz w:val="24"/>
                <w:szCs w:val="24"/>
              </w:rPr>
              <w:t>i</w:t>
            </w:r>
            <w:r>
              <w:rPr>
                <w:b/>
                <w:sz w:val="24"/>
                <w:szCs w:val="24"/>
              </w:rPr>
              <w:t>l</w:t>
            </w:r>
          </w:p>
        </w:tc>
        <w:tc>
          <w:tcPr>
            <w:tcW w:w="3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620ED9" w14:textId="77777777" w:rsidR="008F243D" w:rsidRDefault="00B76988">
            <w:pPr>
              <w:spacing w:before="78"/>
              <w:ind w:left="1091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2"/>
                <w:sz w:val="24"/>
                <w:szCs w:val="24"/>
              </w:rPr>
              <w:t>m</w:t>
            </w:r>
            <w:r>
              <w:rPr>
                <w:b/>
                <w:sz w:val="24"/>
                <w:szCs w:val="24"/>
              </w:rPr>
              <w:t>b</w:t>
            </w:r>
            <w:r>
              <w:rPr>
                <w:b/>
                <w:spacing w:val="-2"/>
                <w:sz w:val="24"/>
                <w:szCs w:val="24"/>
              </w:rPr>
              <w:t>i</w:t>
            </w:r>
            <w:r>
              <w:rPr>
                <w:b/>
                <w:spacing w:val="2"/>
                <w:sz w:val="24"/>
                <w:szCs w:val="24"/>
              </w:rPr>
              <w:t>m</w:t>
            </w:r>
            <w:r>
              <w:rPr>
                <w:b/>
                <w:sz w:val="24"/>
                <w:szCs w:val="24"/>
              </w:rPr>
              <w:t>bing</w:t>
            </w:r>
          </w:p>
        </w:tc>
        <w:tc>
          <w:tcPr>
            <w:tcW w:w="2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E07AAA" w14:textId="77777777" w:rsidR="008F243D" w:rsidRDefault="00B76988">
            <w:pPr>
              <w:spacing w:before="78"/>
              <w:ind w:left="839" w:right="837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ng</w:t>
            </w:r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z w:val="24"/>
                <w:szCs w:val="24"/>
              </w:rPr>
              <w:t>ji</w:t>
            </w:r>
          </w:p>
        </w:tc>
      </w:tr>
      <w:tr w:rsidR="008F243D" w14:paraId="5305C575" w14:textId="77777777">
        <w:trPr>
          <w:trHeight w:hRule="exact" w:val="1114"/>
        </w:trPr>
        <w:tc>
          <w:tcPr>
            <w:tcW w:w="5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883B2C" w14:textId="77777777" w:rsidR="008F243D" w:rsidRDefault="008F243D">
            <w:pPr>
              <w:spacing w:line="200" w:lineRule="exact"/>
            </w:pPr>
          </w:p>
          <w:p w14:paraId="1E52F32F" w14:textId="77777777" w:rsidR="008F243D" w:rsidRDefault="008F243D">
            <w:pPr>
              <w:spacing w:before="5" w:line="200" w:lineRule="exact"/>
            </w:pPr>
          </w:p>
          <w:p w14:paraId="6F4810A3" w14:textId="77777777" w:rsidR="008F243D" w:rsidRDefault="00B76988">
            <w:pPr>
              <w:ind w:left="10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B330C1" w14:textId="77777777" w:rsidR="008F243D" w:rsidRDefault="008F243D">
            <w:pPr>
              <w:spacing w:before="10" w:line="280" w:lineRule="exact"/>
              <w:rPr>
                <w:sz w:val="28"/>
                <w:szCs w:val="28"/>
              </w:rPr>
            </w:pPr>
          </w:p>
          <w:p w14:paraId="0762398D" w14:textId="274686BA" w:rsidR="008F243D" w:rsidRPr="000864E1" w:rsidRDefault="000864E1">
            <w:pPr>
              <w:ind w:left="103" w:right="82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${nama/nim}</w:t>
            </w:r>
          </w:p>
        </w:tc>
        <w:tc>
          <w:tcPr>
            <w:tcW w:w="32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469D1A" w14:textId="77777777" w:rsidR="008F243D" w:rsidRDefault="008F243D">
            <w:pPr>
              <w:spacing w:before="9" w:line="120" w:lineRule="exact"/>
              <w:rPr>
                <w:sz w:val="12"/>
                <w:szCs w:val="12"/>
              </w:rPr>
            </w:pPr>
          </w:p>
          <w:p w14:paraId="5605E834" w14:textId="1EB334B2" w:rsidR="008F243D" w:rsidRPr="000864E1" w:rsidRDefault="000864E1">
            <w:pPr>
              <w:ind w:left="103" w:right="383"/>
              <w:jc w:val="both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${judul}</w:t>
            </w:r>
          </w:p>
        </w:tc>
        <w:tc>
          <w:tcPr>
            <w:tcW w:w="3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EBA369" w14:textId="2FAF2C27" w:rsidR="008F243D" w:rsidRPr="000864E1" w:rsidRDefault="000864E1">
            <w:pPr>
              <w:ind w:left="103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${nama_pembimbing}</w:t>
            </w:r>
          </w:p>
        </w:tc>
        <w:tc>
          <w:tcPr>
            <w:tcW w:w="2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9569B9" w14:textId="0715CB59" w:rsidR="008F243D" w:rsidRPr="000864E1" w:rsidRDefault="000864E1">
            <w:pPr>
              <w:spacing w:line="240" w:lineRule="exact"/>
              <w:ind w:left="51"/>
              <w:rPr>
                <w:sz w:val="22"/>
                <w:szCs w:val="22"/>
                <w:lang w:val="id-ID"/>
              </w:rPr>
            </w:pPr>
            <w:r>
              <w:rPr>
                <w:spacing w:val="-1"/>
                <w:sz w:val="22"/>
                <w:szCs w:val="22"/>
                <w:lang w:val="id-ID"/>
              </w:rPr>
              <w:t>${nama_penguji}</w:t>
            </w:r>
          </w:p>
        </w:tc>
      </w:tr>
    </w:tbl>
    <w:p w14:paraId="1F74FEE2" w14:textId="77777777" w:rsidR="008F243D" w:rsidRDefault="008F243D">
      <w:pPr>
        <w:spacing w:before="5" w:line="160" w:lineRule="exact"/>
        <w:rPr>
          <w:sz w:val="17"/>
          <w:szCs w:val="17"/>
        </w:rPr>
      </w:pPr>
    </w:p>
    <w:p w14:paraId="6662F4B9" w14:textId="77777777" w:rsidR="008F243D" w:rsidRDefault="008F243D">
      <w:pPr>
        <w:spacing w:line="200" w:lineRule="exact"/>
      </w:pPr>
    </w:p>
    <w:p w14:paraId="7D534820" w14:textId="77777777" w:rsidR="008F243D" w:rsidRDefault="008F243D">
      <w:pPr>
        <w:spacing w:line="200" w:lineRule="exact"/>
      </w:pPr>
    </w:p>
    <w:p w14:paraId="7F02FB8B" w14:textId="77777777" w:rsidR="008F243D" w:rsidRDefault="00B76988">
      <w:pPr>
        <w:ind w:left="7760"/>
        <w:rPr>
          <w:sz w:val="22"/>
          <w:szCs w:val="22"/>
        </w:rPr>
      </w:pPr>
      <w:r>
        <w:rPr>
          <w:b/>
          <w:sz w:val="22"/>
          <w:szCs w:val="22"/>
        </w:rPr>
        <w:t>Menge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>ahui</w:t>
      </w:r>
    </w:p>
    <w:p w14:paraId="3078F085" w14:textId="77777777" w:rsidR="008F243D" w:rsidRDefault="00B76988">
      <w:pPr>
        <w:spacing w:line="240" w:lineRule="exact"/>
        <w:ind w:left="7760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D</w:t>
      </w:r>
      <w:r>
        <w:rPr>
          <w:b/>
          <w:sz w:val="22"/>
          <w:szCs w:val="22"/>
        </w:rPr>
        <w:t>e</w:t>
      </w:r>
      <w:r>
        <w:rPr>
          <w:b/>
          <w:spacing w:val="-2"/>
          <w:sz w:val="22"/>
          <w:szCs w:val="22"/>
        </w:rPr>
        <w:t>k</w:t>
      </w:r>
      <w:r>
        <w:rPr>
          <w:b/>
          <w:spacing w:val="2"/>
          <w:sz w:val="22"/>
          <w:szCs w:val="22"/>
        </w:rPr>
        <w:t>a</w:t>
      </w:r>
      <w:r>
        <w:rPr>
          <w:b/>
          <w:sz w:val="22"/>
          <w:szCs w:val="22"/>
        </w:rPr>
        <w:t>n,</w:t>
      </w:r>
    </w:p>
    <w:p w14:paraId="2AAFDCE2" w14:textId="77777777" w:rsidR="008F243D" w:rsidRDefault="008F243D">
      <w:pPr>
        <w:spacing w:before="6" w:line="180" w:lineRule="exact"/>
        <w:rPr>
          <w:sz w:val="19"/>
          <w:szCs w:val="19"/>
        </w:rPr>
      </w:pPr>
    </w:p>
    <w:p w14:paraId="37B99747" w14:textId="6D1D9CEE" w:rsidR="008F243D" w:rsidRDefault="008F243D">
      <w:pPr>
        <w:ind w:left="7890"/>
      </w:pPr>
    </w:p>
    <w:p w14:paraId="241A3EC3" w14:textId="1DE692B0" w:rsidR="000864E1" w:rsidRDefault="000864E1">
      <w:pPr>
        <w:ind w:left="7890"/>
      </w:pPr>
    </w:p>
    <w:p w14:paraId="3196273B" w14:textId="686BCC3C" w:rsidR="000864E1" w:rsidRDefault="000864E1">
      <w:pPr>
        <w:ind w:left="7890"/>
      </w:pPr>
    </w:p>
    <w:p w14:paraId="0A8716C8" w14:textId="77777777" w:rsidR="000864E1" w:rsidRDefault="000864E1">
      <w:pPr>
        <w:ind w:left="7890"/>
      </w:pPr>
    </w:p>
    <w:p w14:paraId="65ED5C14" w14:textId="77777777" w:rsidR="008F243D" w:rsidRDefault="00B76988">
      <w:pPr>
        <w:spacing w:before="69" w:line="276" w:lineRule="auto"/>
        <w:ind w:left="7760" w:right="864"/>
        <w:rPr>
          <w:sz w:val="22"/>
          <w:szCs w:val="22"/>
        </w:rPr>
      </w:pPr>
      <w:r>
        <w:rPr>
          <w:b/>
          <w:spacing w:val="-1"/>
          <w:sz w:val="22"/>
          <w:szCs w:val="22"/>
          <w:u w:val="thick" w:color="000000"/>
        </w:rPr>
        <w:t>D</w:t>
      </w:r>
      <w:r>
        <w:rPr>
          <w:b/>
          <w:sz w:val="22"/>
          <w:szCs w:val="22"/>
          <w:u w:val="thick" w:color="000000"/>
        </w:rPr>
        <w:t>r.</w:t>
      </w:r>
      <w:r>
        <w:rPr>
          <w:b/>
          <w:spacing w:val="2"/>
          <w:sz w:val="22"/>
          <w:szCs w:val="22"/>
          <w:u w:val="thick" w:color="000000"/>
        </w:rPr>
        <w:t xml:space="preserve"> </w:t>
      </w:r>
      <w:r>
        <w:rPr>
          <w:b/>
          <w:sz w:val="22"/>
          <w:szCs w:val="22"/>
          <w:u w:val="thick" w:color="000000"/>
        </w:rPr>
        <w:t>Moha</w:t>
      </w:r>
      <w:r>
        <w:rPr>
          <w:b/>
          <w:spacing w:val="-3"/>
          <w:sz w:val="22"/>
          <w:szCs w:val="22"/>
          <w:u w:val="thick" w:color="000000"/>
        </w:rPr>
        <w:t>m</w:t>
      </w:r>
      <w:r>
        <w:rPr>
          <w:b/>
          <w:sz w:val="22"/>
          <w:szCs w:val="22"/>
          <w:u w:val="thick" w:color="000000"/>
        </w:rPr>
        <w:t xml:space="preserve">ad </w:t>
      </w:r>
      <w:r>
        <w:rPr>
          <w:b/>
          <w:spacing w:val="-1"/>
          <w:sz w:val="22"/>
          <w:szCs w:val="22"/>
          <w:u w:val="thick" w:color="000000"/>
        </w:rPr>
        <w:t>E</w:t>
      </w:r>
      <w:r>
        <w:rPr>
          <w:b/>
          <w:sz w:val="22"/>
          <w:szCs w:val="22"/>
          <w:u w:val="thick" w:color="000000"/>
        </w:rPr>
        <w:t>rva</w:t>
      </w:r>
      <w:r>
        <w:rPr>
          <w:b/>
          <w:spacing w:val="2"/>
          <w:sz w:val="22"/>
          <w:szCs w:val="22"/>
          <w:u w:val="thick" w:color="000000"/>
        </w:rPr>
        <w:t>n</w:t>
      </w:r>
      <w:r>
        <w:rPr>
          <w:b/>
          <w:sz w:val="22"/>
          <w:szCs w:val="22"/>
          <w:u w:val="thick" w:color="000000"/>
        </w:rPr>
        <w:t>di</w:t>
      </w:r>
      <w:r>
        <w:rPr>
          <w:b/>
          <w:spacing w:val="1"/>
          <w:sz w:val="22"/>
          <w:szCs w:val="22"/>
          <w:u w:val="thick" w:color="000000"/>
        </w:rPr>
        <w:t>,</w:t>
      </w:r>
      <w:r>
        <w:rPr>
          <w:b/>
          <w:sz w:val="22"/>
          <w:szCs w:val="22"/>
          <w:u w:val="thick" w:color="000000"/>
        </w:rPr>
        <w:t>S.P</w:t>
      </w:r>
      <w:r>
        <w:rPr>
          <w:b/>
          <w:spacing w:val="-2"/>
          <w:sz w:val="22"/>
          <w:szCs w:val="22"/>
          <w:u w:val="thick" w:color="000000"/>
        </w:rPr>
        <w:t>t</w:t>
      </w:r>
      <w:r>
        <w:rPr>
          <w:b/>
          <w:spacing w:val="1"/>
          <w:sz w:val="22"/>
          <w:szCs w:val="22"/>
          <w:u w:val="thick" w:color="000000"/>
        </w:rPr>
        <w:t>.,</w:t>
      </w:r>
      <w:r>
        <w:rPr>
          <w:b/>
          <w:spacing w:val="-2"/>
          <w:sz w:val="22"/>
          <w:szCs w:val="22"/>
          <w:u w:val="thick" w:color="000000"/>
        </w:rPr>
        <w:t>M</w:t>
      </w:r>
      <w:r>
        <w:rPr>
          <w:b/>
          <w:spacing w:val="3"/>
          <w:sz w:val="22"/>
          <w:szCs w:val="22"/>
          <w:u w:val="thick" w:color="000000"/>
        </w:rPr>
        <w:t>.</w:t>
      </w:r>
      <w:r>
        <w:rPr>
          <w:b/>
          <w:sz w:val="22"/>
          <w:szCs w:val="22"/>
          <w:u w:val="thick" w:color="000000"/>
        </w:rPr>
        <w:t>P</w:t>
      </w:r>
      <w:r>
        <w:rPr>
          <w:b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NB</w:t>
      </w:r>
      <w:r>
        <w:rPr>
          <w:b/>
          <w:sz w:val="22"/>
          <w:szCs w:val="22"/>
        </w:rPr>
        <w:t>M.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>1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2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3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2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6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9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0</w:t>
      </w:r>
    </w:p>
    <w:sectPr w:rsidR="008F243D">
      <w:pgSz w:w="11920" w:h="16840"/>
      <w:pgMar w:top="1560" w:right="80" w:bottom="280" w:left="60" w:header="0" w:footer="11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D11834" w14:textId="77777777" w:rsidR="00B76988" w:rsidRDefault="00B76988">
      <w:r>
        <w:separator/>
      </w:r>
    </w:p>
  </w:endnote>
  <w:endnote w:type="continuationSeparator" w:id="0">
    <w:p w14:paraId="435769F1" w14:textId="77777777" w:rsidR="00B76988" w:rsidRDefault="00B769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F5812F" w14:textId="77777777" w:rsidR="008F243D" w:rsidRDefault="00B76988">
    <w:pPr>
      <w:spacing w:line="200" w:lineRule="exact"/>
    </w:pPr>
    <w:r>
      <w:pict w14:anchorId="5098A5AF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137pt;margin-top:773.85pt;width:321pt;height:22pt;z-index:-251658752;mso-position-horizontal-relative:page;mso-position-vertical-relative:page" filled="f" stroked="f">
          <v:textbox inset="0,0,0,0">
            <w:txbxContent>
              <w:p w14:paraId="0B18FB47" w14:textId="77777777" w:rsidR="008F243D" w:rsidRDefault="00B76988">
                <w:pPr>
                  <w:spacing w:line="200" w:lineRule="exact"/>
                  <w:ind w:left="-13" w:right="-14"/>
                  <w:jc w:val="center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Alam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a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: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 xml:space="preserve">Jl. 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P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ro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f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 xml:space="preserve">. 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D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r. M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a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n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s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o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er Pate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d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a,</w:t>
                </w:r>
                <w:r>
                  <w:rPr>
                    <w:rFonts w:ascii="Calibri" w:eastAsia="Calibri" w:hAnsi="Calibri" w:cs="Calibri"/>
                    <w:i/>
                    <w:spacing w:val="-2"/>
                    <w:position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P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en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a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d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io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i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m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u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r,</w:t>
                </w:r>
                <w:r>
                  <w:rPr>
                    <w:rFonts w:ascii="Calibri" w:eastAsia="Calibri" w:hAnsi="Calibri" w:cs="Calibri"/>
                    <w:i/>
                    <w:spacing w:val="2"/>
                    <w:position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Te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l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ga</w:t>
                </w:r>
                <w:r>
                  <w:rPr>
                    <w:rFonts w:ascii="Calibri" w:eastAsia="Calibri" w:hAnsi="Calibri" w:cs="Calibri"/>
                    <w:i/>
                    <w:spacing w:val="-2"/>
                    <w:position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B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i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ru,</w:t>
                </w:r>
                <w:r>
                  <w:rPr>
                    <w:rFonts w:ascii="Calibri" w:eastAsia="Calibri" w:hAnsi="Calibri" w:cs="Calibri"/>
                    <w:i/>
                    <w:spacing w:val="-2"/>
                    <w:position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Ka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b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u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p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a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en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Gor</w:t>
                </w:r>
                <w:r>
                  <w:rPr>
                    <w:rFonts w:ascii="Calibri" w:eastAsia="Calibri" w:hAnsi="Calibri" w:cs="Calibri"/>
                    <w:i/>
                    <w:spacing w:val="2"/>
                    <w:position w:val="1"/>
                    <w:sz w:val="18"/>
                    <w:szCs w:val="18"/>
                  </w:rPr>
                  <w:t>o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n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alo</w:t>
                </w:r>
              </w:p>
              <w:p w14:paraId="586C77F5" w14:textId="77777777" w:rsidR="008F243D" w:rsidRDefault="00B76988">
                <w:pPr>
                  <w:ind w:left="86" w:right="82"/>
                  <w:jc w:val="center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i/>
                    <w:sz w:val="18"/>
                    <w:szCs w:val="18"/>
                  </w:rPr>
                  <w:t>We</w:t>
                </w:r>
                <w:r>
                  <w:rPr>
                    <w:rFonts w:ascii="Calibri" w:eastAsia="Calibri" w:hAnsi="Calibri" w:cs="Calibri"/>
                    <w:i/>
                    <w:spacing w:val="-1"/>
                    <w:sz w:val="18"/>
                    <w:szCs w:val="18"/>
                  </w:rPr>
                  <w:t>b</w:t>
                </w:r>
                <w:r>
                  <w:rPr>
                    <w:rFonts w:ascii="Calibri" w:eastAsia="Calibri" w:hAnsi="Calibri" w:cs="Calibri"/>
                    <w:i/>
                    <w:sz w:val="18"/>
                    <w:szCs w:val="18"/>
                  </w:rPr>
                  <w:t xml:space="preserve">: </w:t>
                </w:r>
                <w:hyperlink r:id="rId1"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w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1"/>
                      <w:sz w:val="18"/>
                      <w:szCs w:val="18"/>
                      <w:u w:val="single" w:color="0000FF"/>
                    </w:rPr>
                    <w:t>w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w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.u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m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g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o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.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1"/>
                      <w:sz w:val="18"/>
                      <w:szCs w:val="18"/>
                      <w:u w:val="single" w:color="0000FF"/>
                    </w:rPr>
                    <w:t>a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c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.id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i/>
                      <w:color w:val="000000"/>
                      <w:sz w:val="18"/>
                      <w:szCs w:val="18"/>
                    </w:rPr>
                    <w:t>/</w:t>
                  </w:r>
                </w:hyperlink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e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m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>a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 xml:space="preserve">il : </w:t>
                </w:r>
                <w:hyperlink r:id="rId2"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f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s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1"/>
                      <w:sz w:val="18"/>
                      <w:szCs w:val="18"/>
                      <w:u w:val="single" w:color="0000FF"/>
                    </w:rPr>
                    <w:t>t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@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u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m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1"/>
                      <w:sz w:val="18"/>
                      <w:szCs w:val="18"/>
                      <w:u w:val="single" w:color="0000FF"/>
                    </w:rPr>
                    <w:t>g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o.a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c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.id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i/>
                      <w:color w:val="000000"/>
                      <w:sz w:val="18"/>
                      <w:szCs w:val="18"/>
                    </w:rPr>
                    <w:t>/</w:t>
                  </w:r>
                </w:hyperlink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 xml:space="preserve"> Te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2"/>
                    <w:sz w:val="18"/>
                    <w:szCs w:val="18"/>
                  </w:rPr>
                  <w:t>l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p/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>F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ax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: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(0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435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)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88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>1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13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 xml:space="preserve">5 / 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2"/>
                    <w:sz w:val="18"/>
                    <w:szCs w:val="18"/>
                  </w:rPr>
                  <w:t>8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8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>1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13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6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6C4441" w14:textId="77777777" w:rsidR="00B76988" w:rsidRDefault="00B76988">
      <w:r>
        <w:separator/>
      </w:r>
    </w:p>
  </w:footnote>
  <w:footnote w:type="continuationSeparator" w:id="0">
    <w:p w14:paraId="548FDDA9" w14:textId="77777777" w:rsidR="00B76988" w:rsidRDefault="00B769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867095"/>
    <w:multiLevelType w:val="multilevel"/>
    <w:tmpl w:val="C44C0EA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43D"/>
    <w:rsid w:val="000864E1"/>
    <w:rsid w:val="008F243D"/>
    <w:rsid w:val="00A3190F"/>
    <w:rsid w:val="00B76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C13008D"/>
  <w15:docId w15:val="{CEAF4916-15A7-4349-AAA6-1C96E213E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fst@umgo.ac.id" TargetMode="External"/><Relationship Id="rId1" Type="http://schemas.openxmlformats.org/officeDocument/2006/relationships/hyperlink" Target="http://www.umgo.ac.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665</Words>
  <Characters>3794</Characters>
  <Application>Microsoft Office Word</Application>
  <DocSecurity>0</DocSecurity>
  <Lines>31</Lines>
  <Paragraphs>8</Paragraphs>
  <ScaleCrop>false</ScaleCrop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ALIM</cp:lastModifiedBy>
  <cp:revision>3</cp:revision>
  <dcterms:created xsi:type="dcterms:W3CDTF">2026-05-23T12:49:00Z</dcterms:created>
  <dcterms:modified xsi:type="dcterms:W3CDTF">2026-05-23T12:52:00Z</dcterms:modified>
</cp:coreProperties>
</file>